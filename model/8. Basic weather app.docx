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178CF6" w14:textId="77777777" w:rsidR="00AE21CB" w:rsidRPr="006457BF" w:rsidRDefault="00AE21CB" w:rsidP="00AE21CB">
      <w:pPr>
        <w:spacing w:line="360" w:lineRule="auto"/>
        <w:jc w:val="center"/>
        <w:rPr>
          <w:rFonts w:ascii="Baskerville Old Face" w:hAnsi="Baskerville Old Face"/>
          <w:color w:val="000000" w:themeColor="text1"/>
          <w:sz w:val="32"/>
          <w:szCs w:val="32"/>
        </w:rPr>
      </w:pPr>
      <w:r w:rsidRPr="006457BF">
        <w:rPr>
          <w:b/>
          <w:sz w:val="32"/>
          <w:szCs w:val="32"/>
        </w:rPr>
        <w:t>“</w:t>
      </w:r>
      <w:r>
        <w:rPr>
          <w:b/>
          <w:sz w:val="32"/>
          <w:szCs w:val="32"/>
        </w:rPr>
        <w:t>B</w:t>
      </w:r>
      <w:r w:rsidRPr="0082206E">
        <w:rPr>
          <w:b/>
          <w:sz w:val="32"/>
          <w:szCs w:val="32"/>
        </w:rPr>
        <w:t xml:space="preserve">asic </w:t>
      </w:r>
      <w:r>
        <w:rPr>
          <w:b/>
          <w:sz w:val="32"/>
          <w:szCs w:val="32"/>
        </w:rPr>
        <w:t>W</w:t>
      </w:r>
      <w:r w:rsidRPr="0082206E">
        <w:rPr>
          <w:b/>
          <w:sz w:val="32"/>
          <w:szCs w:val="32"/>
        </w:rPr>
        <w:t xml:space="preserve">eather </w:t>
      </w:r>
      <w:r>
        <w:rPr>
          <w:b/>
          <w:sz w:val="32"/>
          <w:szCs w:val="32"/>
        </w:rPr>
        <w:t>A</w:t>
      </w:r>
      <w:r w:rsidRPr="0082206E">
        <w:rPr>
          <w:b/>
          <w:sz w:val="32"/>
          <w:szCs w:val="32"/>
        </w:rPr>
        <w:t>pp</w:t>
      </w:r>
      <w:r w:rsidRPr="006457BF">
        <w:rPr>
          <w:b/>
          <w:sz w:val="32"/>
          <w:szCs w:val="32"/>
        </w:rPr>
        <w:t>”</w:t>
      </w:r>
    </w:p>
    <w:p w14:paraId="6887AE1A" w14:textId="77777777" w:rsidR="00AE21CB" w:rsidRPr="00414861" w:rsidRDefault="00AE21CB" w:rsidP="00AE21CB">
      <w:pPr>
        <w:spacing w:line="360" w:lineRule="auto"/>
        <w:jc w:val="center"/>
        <w:rPr>
          <w:rFonts w:ascii="Baskerville Old Face" w:hAnsi="Baskerville Old Face"/>
          <w:color w:val="000000" w:themeColor="text1"/>
          <w:sz w:val="36"/>
          <w:szCs w:val="36"/>
        </w:rPr>
      </w:pPr>
      <w:r w:rsidRPr="00414861">
        <w:rPr>
          <w:rFonts w:ascii="Baskerville Old Face" w:hAnsi="Baskerville Old Face"/>
          <w:color w:val="000000" w:themeColor="text1"/>
          <w:sz w:val="36"/>
          <w:szCs w:val="36"/>
        </w:rPr>
        <w:t>A project report submitted to</w:t>
      </w:r>
    </w:p>
    <w:p w14:paraId="382F1BA6" w14:textId="77777777" w:rsidR="00AE21CB" w:rsidRPr="00414861" w:rsidRDefault="00AE21CB" w:rsidP="00AE21CB">
      <w:pPr>
        <w:spacing w:line="360" w:lineRule="auto"/>
        <w:jc w:val="center"/>
        <w:rPr>
          <w:rFonts w:ascii="Baskerville Old Face" w:hAnsi="Baskerville Old Face"/>
          <w:b/>
          <w:color w:val="000000" w:themeColor="text1"/>
          <w:sz w:val="36"/>
          <w:szCs w:val="36"/>
        </w:rPr>
      </w:pPr>
      <w:r w:rsidRPr="00414861">
        <w:rPr>
          <w:rFonts w:ascii="Baskerville Old Face" w:hAnsi="Baskerville Old Face"/>
          <w:b/>
          <w:color w:val="000000" w:themeColor="text1"/>
          <w:sz w:val="36"/>
          <w:szCs w:val="36"/>
        </w:rPr>
        <w:t>SOURASHTRA COLLEGE</w:t>
      </w:r>
    </w:p>
    <w:p w14:paraId="024480FB" w14:textId="77777777" w:rsidR="00AE21CB" w:rsidRPr="00414861" w:rsidRDefault="00AE21CB" w:rsidP="00AE21CB">
      <w:pPr>
        <w:spacing w:line="360" w:lineRule="auto"/>
        <w:jc w:val="center"/>
        <w:rPr>
          <w:rFonts w:ascii="Baskerville Old Face" w:hAnsi="Baskerville Old Face"/>
          <w:b/>
          <w:color w:val="000000" w:themeColor="text1"/>
          <w:sz w:val="36"/>
          <w:szCs w:val="36"/>
        </w:rPr>
      </w:pPr>
      <w:r w:rsidRPr="00414861">
        <w:rPr>
          <w:rFonts w:ascii="Baskerville Old Face" w:hAnsi="Baskerville Old Face"/>
          <w:b/>
          <w:color w:val="000000" w:themeColor="text1"/>
          <w:sz w:val="36"/>
          <w:szCs w:val="36"/>
        </w:rPr>
        <w:t>(Autonomous)</w:t>
      </w:r>
    </w:p>
    <w:p w14:paraId="1914D036" w14:textId="77777777" w:rsidR="00AE21CB" w:rsidRPr="00414861" w:rsidRDefault="00AE21CB" w:rsidP="00AE21CB">
      <w:pPr>
        <w:spacing w:line="360" w:lineRule="auto"/>
        <w:jc w:val="center"/>
        <w:rPr>
          <w:rFonts w:ascii="Baskerville Old Face" w:hAnsi="Baskerville Old Face"/>
          <w:b/>
          <w:color w:val="000000" w:themeColor="text1"/>
          <w:sz w:val="36"/>
          <w:szCs w:val="36"/>
        </w:rPr>
      </w:pPr>
      <w:r w:rsidRPr="00414861">
        <w:rPr>
          <w:rFonts w:ascii="Baskerville Old Face" w:hAnsi="Baskerville Old Face"/>
          <w:b/>
          <w:color w:val="000000" w:themeColor="text1"/>
          <w:sz w:val="36"/>
          <w:szCs w:val="36"/>
        </w:rPr>
        <w:t>Submitted In the partial fulfilment of the requirement for the award of the degree</w:t>
      </w:r>
    </w:p>
    <w:p w14:paraId="4E8475D8" w14:textId="77777777" w:rsidR="00AE21CB" w:rsidRPr="00414861" w:rsidRDefault="00AE21CB" w:rsidP="00AE21CB">
      <w:pPr>
        <w:spacing w:line="360" w:lineRule="auto"/>
        <w:jc w:val="center"/>
        <w:rPr>
          <w:rFonts w:ascii="Baskerville Old Face" w:hAnsi="Baskerville Old Face"/>
          <w:b/>
          <w:color w:val="000000" w:themeColor="text1"/>
          <w:sz w:val="32"/>
          <w:szCs w:val="32"/>
        </w:rPr>
      </w:pPr>
      <w:r w:rsidRPr="00414861">
        <w:rPr>
          <w:rFonts w:ascii="Baskerville Old Face" w:hAnsi="Baskerville Old Face"/>
          <w:b/>
          <w:color w:val="000000" w:themeColor="text1"/>
          <w:sz w:val="32"/>
          <w:szCs w:val="32"/>
        </w:rPr>
        <w:t>BACHELOR OF SCIENCE IN INFORMATION TECHNOLOGY</w:t>
      </w:r>
    </w:p>
    <w:p w14:paraId="4AA9C239" w14:textId="77777777" w:rsidR="00AE21CB" w:rsidRPr="00414861" w:rsidRDefault="00AE21CB" w:rsidP="00AE21CB">
      <w:pPr>
        <w:spacing w:line="360" w:lineRule="auto"/>
        <w:jc w:val="center"/>
        <w:rPr>
          <w:b/>
          <w:color w:val="000000" w:themeColor="text1"/>
          <w:sz w:val="36"/>
          <w:szCs w:val="36"/>
          <w:u w:val="single"/>
        </w:rPr>
      </w:pPr>
      <w:r w:rsidRPr="00414861">
        <w:rPr>
          <w:b/>
          <w:color w:val="000000" w:themeColor="text1"/>
          <w:sz w:val="36"/>
          <w:szCs w:val="36"/>
          <w:u w:val="single"/>
        </w:rPr>
        <w:t>SUBMITTED BY</w:t>
      </w:r>
    </w:p>
    <w:p w14:paraId="6D8CEDFB" w14:textId="77777777" w:rsidR="00AE21CB" w:rsidRPr="00414861" w:rsidRDefault="00AE21CB" w:rsidP="00AE21CB">
      <w:pPr>
        <w:spacing w:line="360" w:lineRule="auto"/>
        <w:jc w:val="center"/>
        <w:rPr>
          <w:rFonts w:ascii="Baskerville Old Face" w:hAnsi="Baskerville Old Face"/>
          <w:b/>
          <w:color w:val="000000" w:themeColor="text1"/>
          <w:sz w:val="36"/>
          <w:szCs w:val="36"/>
        </w:rPr>
      </w:pPr>
      <w:r>
        <w:rPr>
          <w:rFonts w:ascii="Baskerville Old Face" w:hAnsi="Baskerville Old Face"/>
          <w:b/>
          <w:color w:val="000000" w:themeColor="text1"/>
          <w:sz w:val="36"/>
          <w:szCs w:val="36"/>
        </w:rPr>
        <w:t>T.G.VENKATESH BABU (21UIT011</w:t>
      </w:r>
      <w:r w:rsidRPr="00414861">
        <w:rPr>
          <w:rFonts w:ascii="Baskerville Old Face" w:hAnsi="Baskerville Old Face"/>
          <w:b/>
          <w:color w:val="000000" w:themeColor="text1"/>
          <w:sz w:val="36"/>
          <w:szCs w:val="36"/>
        </w:rPr>
        <w:t>)</w:t>
      </w:r>
    </w:p>
    <w:p w14:paraId="529297E4" w14:textId="65E31770" w:rsidR="00AE21CB" w:rsidRPr="00BA0B1D" w:rsidRDefault="00AE21CB" w:rsidP="00AE21CB">
      <w:pPr>
        <w:spacing w:line="360" w:lineRule="auto"/>
        <w:jc w:val="center"/>
        <w:rPr>
          <w:rFonts w:ascii="Baskerville Old Face" w:hAnsi="Baskerville Old Face"/>
          <w:b/>
          <w:color w:val="000000" w:themeColor="text1"/>
          <w:sz w:val="36"/>
          <w:szCs w:val="36"/>
        </w:rPr>
      </w:pPr>
      <w:r w:rsidRPr="00BA0B1D">
        <w:rPr>
          <w:rFonts w:ascii="Baskerville Old Face" w:hAnsi="Baskerville Old Face"/>
          <w:b/>
          <w:color w:val="000000" w:themeColor="text1"/>
          <w:sz w:val="36"/>
          <w:szCs w:val="36"/>
        </w:rPr>
        <w:t>Under The Guidance Of</w:t>
      </w:r>
    </w:p>
    <w:p w14:paraId="5CD9DA45" w14:textId="77777777" w:rsidR="00AE21CB" w:rsidRPr="00414861" w:rsidRDefault="00AE21CB" w:rsidP="00AE21CB">
      <w:pPr>
        <w:spacing w:line="360" w:lineRule="auto"/>
        <w:jc w:val="center"/>
        <w:rPr>
          <w:rFonts w:ascii="Baskerville Old Face" w:hAnsi="Baskerville Old Face"/>
          <w:b/>
          <w:color w:val="404040" w:themeColor="text1" w:themeTint="BF"/>
          <w:sz w:val="36"/>
          <w:szCs w:val="36"/>
          <w:u w:val="single"/>
        </w:rPr>
      </w:pPr>
      <w:proofErr w:type="spellStart"/>
      <w:r>
        <w:rPr>
          <w:b/>
          <w:sz w:val="36"/>
          <w:szCs w:val="36"/>
        </w:rPr>
        <w:t>Asst.prof.R.P.Umadevi</w:t>
      </w:r>
      <w:proofErr w:type="spellEnd"/>
      <w:r>
        <w:rPr>
          <w:b/>
          <w:sz w:val="36"/>
          <w:szCs w:val="36"/>
        </w:rPr>
        <w:t xml:space="preserve"> B.E.,M.B.A.</w:t>
      </w:r>
      <w:r w:rsidRPr="00414861">
        <w:rPr>
          <w:b/>
          <w:sz w:val="36"/>
          <w:szCs w:val="36"/>
        </w:rPr>
        <w:t>,</w:t>
      </w:r>
    </w:p>
    <w:p w14:paraId="2C977E1B" w14:textId="77777777" w:rsidR="00AE21CB" w:rsidRPr="000C7B5B" w:rsidRDefault="00AE21CB" w:rsidP="00AE21CB">
      <w:pPr>
        <w:spacing w:line="360" w:lineRule="auto"/>
        <w:jc w:val="center"/>
        <w:rPr>
          <w:rFonts w:ascii="Baskerville Old Face" w:hAnsi="Baskerville Old Face"/>
          <w:b/>
          <w:color w:val="404040" w:themeColor="text1" w:themeTint="BF"/>
          <w:sz w:val="36"/>
          <w:szCs w:val="36"/>
          <w:u w:val="single"/>
        </w:rPr>
      </w:pPr>
      <w:r w:rsidRPr="000C7B5B">
        <w:rPr>
          <w:rFonts w:ascii="Baskerville Old Face" w:hAnsi="Baskerville Old Face"/>
          <w:b/>
          <w:noProof/>
          <w:color w:val="000000" w:themeColor="text1"/>
          <w:sz w:val="36"/>
          <w:szCs w:val="36"/>
          <w:lang w:eastAsia="en-IN"/>
        </w:rPr>
        <w:drawing>
          <wp:inline distT="0" distB="0" distL="0" distR="0" wp14:anchorId="3B1590F1" wp14:editId="45665088">
            <wp:extent cx="1344706" cy="1333949"/>
            <wp:effectExtent l="0" t="0" r="8255" b="0"/>
            <wp:docPr id="679675223" name="Picture 67967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emb.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46576" cy="1335804"/>
                    </a:xfrm>
                    <a:prstGeom prst="rect">
                      <a:avLst/>
                    </a:prstGeom>
                  </pic:spPr>
                </pic:pic>
              </a:graphicData>
            </a:graphic>
          </wp:inline>
        </w:drawing>
      </w:r>
    </w:p>
    <w:p w14:paraId="4ACDA102" w14:textId="77777777" w:rsidR="00AE21CB" w:rsidRPr="00414861" w:rsidRDefault="00AE21CB" w:rsidP="00AE21CB">
      <w:pPr>
        <w:spacing w:line="360" w:lineRule="auto"/>
        <w:jc w:val="center"/>
        <w:rPr>
          <w:rFonts w:ascii="Baskerville Old Face" w:hAnsi="Baskerville Old Face"/>
          <w:b/>
          <w:color w:val="000000" w:themeColor="text1"/>
          <w:sz w:val="36"/>
          <w:szCs w:val="36"/>
        </w:rPr>
      </w:pPr>
      <w:r w:rsidRPr="00414861">
        <w:rPr>
          <w:rFonts w:ascii="Baskerville Old Face" w:hAnsi="Baskerville Old Face"/>
          <w:b/>
          <w:color w:val="000000" w:themeColor="text1"/>
          <w:sz w:val="36"/>
          <w:szCs w:val="36"/>
        </w:rPr>
        <w:t>SOURASHTRA COLLEGE</w:t>
      </w:r>
    </w:p>
    <w:p w14:paraId="4DA6A357" w14:textId="77777777" w:rsidR="00AE21CB" w:rsidRPr="00414861" w:rsidRDefault="00AE21CB" w:rsidP="00AE21CB">
      <w:pPr>
        <w:spacing w:line="360" w:lineRule="auto"/>
        <w:jc w:val="center"/>
        <w:rPr>
          <w:rFonts w:ascii="Baskerville Old Face" w:hAnsi="Baskerville Old Face"/>
          <w:b/>
          <w:color w:val="000000" w:themeColor="text1"/>
          <w:sz w:val="36"/>
          <w:szCs w:val="36"/>
        </w:rPr>
      </w:pPr>
      <w:r w:rsidRPr="00414861">
        <w:rPr>
          <w:rFonts w:ascii="Baskerville Old Face" w:hAnsi="Baskerville Old Face"/>
          <w:b/>
          <w:color w:val="000000" w:themeColor="text1"/>
          <w:sz w:val="36"/>
          <w:szCs w:val="36"/>
        </w:rPr>
        <w:t>DEPARTMENT OF INFORMATION TECHNOLOGY</w:t>
      </w:r>
    </w:p>
    <w:p w14:paraId="0CD523BD" w14:textId="77777777" w:rsidR="00AE21CB" w:rsidRPr="00414861" w:rsidRDefault="00AE21CB" w:rsidP="00AE21CB">
      <w:pPr>
        <w:spacing w:line="360" w:lineRule="auto"/>
        <w:jc w:val="center"/>
        <w:rPr>
          <w:rFonts w:ascii="Baskerville Old Face" w:hAnsi="Baskerville Old Face"/>
          <w:b/>
          <w:color w:val="000000" w:themeColor="text1"/>
          <w:sz w:val="36"/>
          <w:szCs w:val="36"/>
        </w:rPr>
      </w:pPr>
      <w:r w:rsidRPr="00414861">
        <w:rPr>
          <w:rFonts w:ascii="Baskerville Old Face" w:hAnsi="Baskerville Old Face"/>
          <w:b/>
          <w:color w:val="000000" w:themeColor="text1"/>
          <w:sz w:val="36"/>
          <w:szCs w:val="36"/>
        </w:rPr>
        <w:t>(Autonomous)</w:t>
      </w:r>
    </w:p>
    <w:p w14:paraId="67C8C90C" w14:textId="77777777" w:rsidR="00AE21CB" w:rsidRPr="00414861" w:rsidRDefault="00AE21CB" w:rsidP="00AE21CB">
      <w:pPr>
        <w:spacing w:line="360" w:lineRule="auto"/>
        <w:jc w:val="center"/>
        <w:rPr>
          <w:rFonts w:ascii="Baskerville Old Face" w:hAnsi="Baskerville Old Face"/>
          <w:b/>
          <w:color w:val="000000" w:themeColor="text1"/>
          <w:sz w:val="36"/>
          <w:szCs w:val="36"/>
        </w:rPr>
      </w:pPr>
      <w:r w:rsidRPr="00414861">
        <w:rPr>
          <w:rFonts w:ascii="Baskerville Old Face" w:hAnsi="Baskerville Old Face"/>
          <w:b/>
          <w:color w:val="000000" w:themeColor="text1"/>
          <w:sz w:val="36"/>
          <w:szCs w:val="36"/>
        </w:rPr>
        <w:t>(AFFILIATED TO MADURAI KAMARAJ UNIVERSITY</w:t>
      </w:r>
    </w:p>
    <w:p w14:paraId="1CD5C4D4" w14:textId="77777777" w:rsidR="00AE21CB" w:rsidRPr="00414861" w:rsidRDefault="00AE21CB" w:rsidP="00AE21CB">
      <w:pPr>
        <w:spacing w:line="360" w:lineRule="auto"/>
        <w:jc w:val="center"/>
        <w:rPr>
          <w:rFonts w:ascii="Baskerville Old Face" w:hAnsi="Baskerville Old Face"/>
          <w:b/>
          <w:color w:val="000000" w:themeColor="text1"/>
          <w:sz w:val="36"/>
          <w:szCs w:val="36"/>
        </w:rPr>
      </w:pPr>
      <w:r w:rsidRPr="00414861">
        <w:rPr>
          <w:rFonts w:ascii="Baskerville Old Face" w:hAnsi="Baskerville Old Face"/>
          <w:b/>
          <w:color w:val="000000" w:themeColor="text1"/>
          <w:sz w:val="36"/>
          <w:szCs w:val="36"/>
        </w:rPr>
        <w:t>RE-ACCREDITED BY NAAC WITH ‘B+’ GRADE)</w:t>
      </w:r>
    </w:p>
    <w:p w14:paraId="4FECA8F8" w14:textId="77777777" w:rsidR="00AE21CB" w:rsidRPr="00414861" w:rsidRDefault="00AE21CB" w:rsidP="00AE21CB">
      <w:pPr>
        <w:spacing w:line="360" w:lineRule="auto"/>
        <w:jc w:val="center"/>
        <w:rPr>
          <w:rFonts w:ascii="Baskerville Old Face" w:hAnsi="Baskerville Old Face"/>
          <w:b/>
          <w:color w:val="000000" w:themeColor="text1"/>
          <w:sz w:val="36"/>
          <w:szCs w:val="36"/>
        </w:rPr>
      </w:pPr>
      <w:r w:rsidRPr="00414861">
        <w:rPr>
          <w:rFonts w:ascii="Baskerville Old Face" w:hAnsi="Baskerville Old Face"/>
          <w:b/>
          <w:color w:val="000000" w:themeColor="text1"/>
          <w:sz w:val="36"/>
          <w:szCs w:val="36"/>
        </w:rPr>
        <w:t>PASUMALAI , MADURAI - 625004</w:t>
      </w:r>
    </w:p>
    <w:p w14:paraId="451B1586" w14:textId="77777777" w:rsidR="00AE21CB" w:rsidRPr="00414861" w:rsidRDefault="00AE21CB" w:rsidP="00AE21CB">
      <w:pPr>
        <w:spacing w:line="360" w:lineRule="auto"/>
        <w:jc w:val="center"/>
        <w:rPr>
          <w:rFonts w:ascii="Baskerville Old Face" w:hAnsi="Baskerville Old Face"/>
          <w:b/>
          <w:color w:val="000000" w:themeColor="text1"/>
          <w:sz w:val="36"/>
          <w:szCs w:val="36"/>
        </w:rPr>
      </w:pPr>
      <w:r w:rsidRPr="00414861">
        <w:rPr>
          <w:rFonts w:ascii="Baskerville Old Face" w:hAnsi="Baskerville Old Face"/>
          <w:b/>
          <w:color w:val="000000" w:themeColor="text1"/>
          <w:sz w:val="36"/>
          <w:szCs w:val="36"/>
        </w:rPr>
        <w:t>April 2024</w:t>
      </w:r>
    </w:p>
    <w:p w14:paraId="779F6405" w14:textId="0AC70EFD" w:rsidR="00AE21CB" w:rsidRDefault="00AE21CB" w:rsidP="00AF039A">
      <w:pPr>
        <w:jc w:val="center"/>
        <w:rPr>
          <w:sz w:val="26"/>
          <w:szCs w:val="26"/>
        </w:rPr>
      </w:pPr>
      <w:r>
        <w:rPr>
          <w:sz w:val="26"/>
          <w:szCs w:val="26"/>
        </w:rPr>
        <w:br w:type="page"/>
      </w:r>
    </w:p>
    <w:p w14:paraId="0858A68A" w14:textId="77777777" w:rsidR="00AF039A" w:rsidRPr="003147A4" w:rsidRDefault="00AF039A" w:rsidP="00AF039A">
      <w:pPr>
        <w:spacing w:line="360" w:lineRule="auto"/>
        <w:jc w:val="center"/>
        <w:rPr>
          <w:sz w:val="28"/>
          <w:szCs w:val="28"/>
          <w:u w:val="single"/>
        </w:rPr>
      </w:pPr>
      <w:r w:rsidRPr="000C7B5B">
        <w:rPr>
          <w:rFonts w:ascii="Baskerville Old Face" w:hAnsi="Baskerville Old Face"/>
          <w:b/>
          <w:noProof/>
          <w:color w:val="000000" w:themeColor="text1"/>
          <w:sz w:val="36"/>
          <w:szCs w:val="36"/>
          <w:lang w:eastAsia="en-IN"/>
        </w:rPr>
        <w:lastRenderedPageBreak/>
        <w:drawing>
          <wp:inline distT="0" distB="0" distL="0" distR="0" wp14:anchorId="0BCE0607" wp14:editId="79C9EAF2">
            <wp:extent cx="1344706" cy="1333949"/>
            <wp:effectExtent l="0" t="0" r="8255" b="0"/>
            <wp:docPr id="1444554314" name="Picture 144455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emb.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46576" cy="1335804"/>
                    </a:xfrm>
                    <a:prstGeom prst="rect">
                      <a:avLst/>
                    </a:prstGeom>
                  </pic:spPr>
                </pic:pic>
              </a:graphicData>
            </a:graphic>
          </wp:inline>
        </w:drawing>
      </w:r>
    </w:p>
    <w:p w14:paraId="4BF9B348" w14:textId="77777777" w:rsidR="00AF039A" w:rsidRDefault="00AF039A" w:rsidP="00AF039A">
      <w:pPr>
        <w:spacing w:line="360" w:lineRule="auto"/>
        <w:jc w:val="center"/>
        <w:rPr>
          <w:b/>
          <w:sz w:val="28"/>
          <w:szCs w:val="28"/>
        </w:rPr>
      </w:pPr>
      <w:r>
        <w:rPr>
          <w:b/>
          <w:sz w:val="28"/>
          <w:szCs w:val="28"/>
        </w:rPr>
        <w:t>SOURASHTRA COLLEGE</w:t>
      </w:r>
    </w:p>
    <w:p w14:paraId="455F9F02" w14:textId="77777777" w:rsidR="00AF039A" w:rsidRDefault="00AF039A" w:rsidP="00AF039A">
      <w:pPr>
        <w:spacing w:line="360" w:lineRule="auto"/>
        <w:jc w:val="center"/>
        <w:rPr>
          <w:b/>
          <w:sz w:val="28"/>
          <w:szCs w:val="28"/>
        </w:rPr>
      </w:pPr>
      <w:r>
        <w:rPr>
          <w:b/>
          <w:sz w:val="28"/>
          <w:szCs w:val="28"/>
        </w:rPr>
        <w:t>DEPARTMENT OF INFORMATION TECHNOLOGY</w:t>
      </w:r>
    </w:p>
    <w:p w14:paraId="0063DF01" w14:textId="77777777" w:rsidR="00AF039A" w:rsidRDefault="00AF039A" w:rsidP="00AF039A">
      <w:pPr>
        <w:spacing w:line="360" w:lineRule="auto"/>
        <w:jc w:val="center"/>
        <w:rPr>
          <w:b/>
          <w:sz w:val="28"/>
          <w:szCs w:val="28"/>
        </w:rPr>
      </w:pPr>
      <w:r>
        <w:rPr>
          <w:b/>
          <w:sz w:val="28"/>
          <w:szCs w:val="28"/>
        </w:rPr>
        <w:t xml:space="preserve"> (Autonomous)</w:t>
      </w:r>
      <w:r w:rsidRPr="001E650A">
        <w:rPr>
          <w:b/>
          <w:noProof/>
          <w:sz w:val="28"/>
          <w:szCs w:val="28"/>
          <w:lang w:eastAsia="en-IN"/>
        </w:rPr>
        <w:t xml:space="preserve"> </w:t>
      </w:r>
    </w:p>
    <w:p w14:paraId="126EE396" w14:textId="77777777" w:rsidR="00AF039A" w:rsidRDefault="00AF039A" w:rsidP="00AF039A">
      <w:pPr>
        <w:spacing w:line="360" w:lineRule="auto"/>
        <w:jc w:val="center"/>
        <w:rPr>
          <w:b/>
          <w:sz w:val="28"/>
          <w:szCs w:val="28"/>
        </w:rPr>
      </w:pPr>
      <w:r>
        <w:rPr>
          <w:b/>
          <w:sz w:val="28"/>
          <w:szCs w:val="28"/>
        </w:rPr>
        <w:t>(AFFILIATED TO MADURAI KAMARAJ UNIVERSITY</w:t>
      </w:r>
    </w:p>
    <w:p w14:paraId="431DAA24" w14:textId="77777777" w:rsidR="00AF039A" w:rsidRDefault="00AF039A" w:rsidP="00AF039A">
      <w:pPr>
        <w:spacing w:line="360" w:lineRule="auto"/>
        <w:jc w:val="center"/>
        <w:rPr>
          <w:b/>
          <w:sz w:val="28"/>
          <w:szCs w:val="28"/>
        </w:rPr>
      </w:pPr>
      <w:r>
        <w:rPr>
          <w:b/>
          <w:sz w:val="28"/>
          <w:szCs w:val="28"/>
        </w:rPr>
        <w:t>RE-ACCREDITED BY NAAC WIYH ‘B+’GRADE)</w:t>
      </w:r>
    </w:p>
    <w:p w14:paraId="6414F535" w14:textId="77777777" w:rsidR="00AF039A" w:rsidRDefault="00AF039A" w:rsidP="00AF039A">
      <w:pPr>
        <w:spacing w:line="360" w:lineRule="auto"/>
        <w:jc w:val="center"/>
        <w:rPr>
          <w:b/>
          <w:sz w:val="28"/>
          <w:szCs w:val="28"/>
        </w:rPr>
      </w:pPr>
      <w:r>
        <w:rPr>
          <w:b/>
          <w:sz w:val="28"/>
          <w:szCs w:val="28"/>
        </w:rPr>
        <w:t>PASUMALAI, MADURAI-625004</w:t>
      </w:r>
    </w:p>
    <w:p w14:paraId="130FE546" w14:textId="77777777" w:rsidR="00AF039A" w:rsidRDefault="00AF039A" w:rsidP="00AF039A">
      <w:pPr>
        <w:spacing w:line="360" w:lineRule="auto"/>
        <w:jc w:val="center"/>
        <w:rPr>
          <w:b/>
          <w:sz w:val="28"/>
          <w:szCs w:val="28"/>
        </w:rPr>
      </w:pPr>
      <w:r>
        <w:rPr>
          <w:b/>
          <w:sz w:val="28"/>
          <w:szCs w:val="28"/>
        </w:rPr>
        <w:t>2021</w:t>
      </w:r>
      <w:r w:rsidRPr="000D4392">
        <w:rPr>
          <w:sz w:val="28"/>
          <w:szCs w:val="28"/>
        </w:rPr>
        <w:t>-</w:t>
      </w:r>
      <w:r>
        <w:rPr>
          <w:b/>
          <w:sz w:val="28"/>
          <w:szCs w:val="28"/>
        </w:rPr>
        <w:t>2024</w:t>
      </w:r>
    </w:p>
    <w:p w14:paraId="63DB5AEF" w14:textId="77777777" w:rsidR="00AF039A" w:rsidRDefault="00AF039A" w:rsidP="00AF039A">
      <w:pPr>
        <w:spacing w:line="360" w:lineRule="auto"/>
        <w:jc w:val="center"/>
        <w:rPr>
          <w:b/>
          <w:sz w:val="28"/>
          <w:szCs w:val="28"/>
          <w:u w:val="single"/>
        </w:rPr>
      </w:pPr>
      <w:r w:rsidRPr="001E650A">
        <w:rPr>
          <w:b/>
          <w:sz w:val="28"/>
          <w:szCs w:val="28"/>
          <w:u w:val="single"/>
        </w:rPr>
        <w:t>BONAFIDE CERTIFICATE</w:t>
      </w:r>
    </w:p>
    <w:p w14:paraId="713C7EFA" w14:textId="77777777" w:rsidR="00AF039A" w:rsidRDefault="00AF039A" w:rsidP="00AF039A">
      <w:pPr>
        <w:spacing w:line="360" w:lineRule="auto"/>
        <w:ind w:firstLine="720"/>
        <w:jc w:val="both"/>
        <w:rPr>
          <w:sz w:val="24"/>
        </w:rPr>
      </w:pPr>
      <w:r w:rsidRPr="00414861">
        <w:rPr>
          <w:sz w:val="28"/>
          <w:szCs w:val="28"/>
        </w:rPr>
        <w:t xml:space="preserve">This is to certify that the project entitled </w:t>
      </w:r>
      <w:r w:rsidRPr="00414861">
        <w:rPr>
          <w:b/>
          <w:sz w:val="28"/>
          <w:szCs w:val="28"/>
        </w:rPr>
        <w:t>“</w:t>
      </w:r>
      <w:r>
        <w:rPr>
          <w:b/>
          <w:sz w:val="32"/>
          <w:szCs w:val="32"/>
        </w:rPr>
        <w:t>B</w:t>
      </w:r>
      <w:r w:rsidRPr="0082206E">
        <w:rPr>
          <w:b/>
          <w:sz w:val="32"/>
          <w:szCs w:val="32"/>
        </w:rPr>
        <w:t xml:space="preserve">asic </w:t>
      </w:r>
      <w:r>
        <w:rPr>
          <w:b/>
          <w:sz w:val="32"/>
          <w:szCs w:val="32"/>
        </w:rPr>
        <w:t>W</w:t>
      </w:r>
      <w:r w:rsidRPr="0082206E">
        <w:rPr>
          <w:b/>
          <w:sz w:val="32"/>
          <w:szCs w:val="32"/>
        </w:rPr>
        <w:t xml:space="preserve">eather </w:t>
      </w:r>
      <w:r>
        <w:rPr>
          <w:b/>
          <w:sz w:val="32"/>
          <w:szCs w:val="32"/>
        </w:rPr>
        <w:t>A</w:t>
      </w:r>
      <w:r w:rsidRPr="0082206E">
        <w:rPr>
          <w:b/>
          <w:sz w:val="32"/>
          <w:szCs w:val="32"/>
        </w:rPr>
        <w:t>pp</w:t>
      </w:r>
      <w:r w:rsidRPr="00414861">
        <w:rPr>
          <w:b/>
          <w:sz w:val="28"/>
          <w:szCs w:val="28"/>
        </w:rPr>
        <w:t xml:space="preserve">” </w:t>
      </w:r>
      <w:r w:rsidRPr="00414861">
        <w:rPr>
          <w:sz w:val="28"/>
          <w:szCs w:val="28"/>
        </w:rPr>
        <w:t xml:space="preserve">was done by </w:t>
      </w:r>
      <w:r>
        <w:rPr>
          <w:b/>
          <w:sz w:val="28"/>
          <w:szCs w:val="28"/>
        </w:rPr>
        <w:t>T.G.VENKATESH BABU</w:t>
      </w:r>
      <w:r w:rsidRPr="00414861">
        <w:rPr>
          <w:b/>
          <w:sz w:val="28"/>
          <w:szCs w:val="28"/>
        </w:rPr>
        <w:t>(REG.NO.21UI0</w:t>
      </w:r>
      <w:r>
        <w:rPr>
          <w:b/>
          <w:sz w:val="28"/>
          <w:szCs w:val="28"/>
        </w:rPr>
        <w:t>1</w:t>
      </w:r>
      <w:r w:rsidRPr="00414861">
        <w:rPr>
          <w:b/>
          <w:sz w:val="28"/>
          <w:szCs w:val="28"/>
        </w:rPr>
        <w:t xml:space="preserve">1) </w:t>
      </w:r>
      <w:r w:rsidRPr="00414861">
        <w:rPr>
          <w:sz w:val="28"/>
          <w:szCs w:val="28"/>
        </w:rPr>
        <w:t xml:space="preserve">in the Department of Information Technology, </w:t>
      </w:r>
      <w:proofErr w:type="spellStart"/>
      <w:r w:rsidRPr="00414861">
        <w:rPr>
          <w:sz w:val="28"/>
          <w:szCs w:val="28"/>
        </w:rPr>
        <w:t>Sourashtra</w:t>
      </w:r>
      <w:proofErr w:type="spellEnd"/>
      <w:r w:rsidRPr="00414861">
        <w:rPr>
          <w:sz w:val="28"/>
          <w:szCs w:val="28"/>
        </w:rPr>
        <w:t xml:space="preserve"> College under the guidance of </w:t>
      </w:r>
      <w:bookmarkStart w:id="0" w:name="_Hlk161868493"/>
      <w:proofErr w:type="spellStart"/>
      <w:r w:rsidRPr="00F27061">
        <w:rPr>
          <w:b/>
          <w:bCs/>
          <w:sz w:val="28"/>
          <w:szCs w:val="28"/>
        </w:rPr>
        <w:t>Asst.prof.R.P.Umadevi</w:t>
      </w:r>
      <w:proofErr w:type="spellEnd"/>
      <w:r w:rsidRPr="00F27061">
        <w:rPr>
          <w:b/>
          <w:bCs/>
          <w:sz w:val="28"/>
          <w:szCs w:val="28"/>
        </w:rPr>
        <w:t xml:space="preserve"> B.E.,M.B.A</w:t>
      </w:r>
      <w:bookmarkEnd w:id="0"/>
      <w:r w:rsidRPr="00F27061">
        <w:rPr>
          <w:b/>
          <w:bCs/>
          <w:sz w:val="28"/>
          <w:szCs w:val="28"/>
        </w:rPr>
        <w:t>.,</w:t>
      </w:r>
      <w:r w:rsidRPr="00414861">
        <w:rPr>
          <w:b/>
          <w:sz w:val="28"/>
          <w:szCs w:val="28"/>
        </w:rPr>
        <w:t xml:space="preserve"> </w:t>
      </w:r>
      <w:r w:rsidRPr="00414861">
        <w:rPr>
          <w:sz w:val="28"/>
          <w:szCs w:val="28"/>
        </w:rPr>
        <w:t xml:space="preserve">It is submitted in partial fulfilment of requirement of </w:t>
      </w:r>
      <w:proofErr w:type="spellStart"/>
      <w:r w:rsidRPr="00414861">
        <w:rPr>
          <w:sz w:val="28"/>
          <w:szCs w:val="28"/>
        </w:rPr>
        <w:t>Sourashtra</w:t>
      </w:r>
      <w:proofErr w:type="spellEnd"/>
      <w:r w:rsidRPr="00414861">
        <w:rPr>
          <w:sz w:val="28"/>
          <w:szCs w:val="28"/>
        </w:rPr>
        <w:t xml:space="preserve"> College for the Degree of Bachelor of Science in Information Technology during the year JUNE 2021-APRIL 2024</w:t>
      </w:r>
      <w:r>
        <w:rPr>
          <w:sz w:val="24"/>
        </w:rPr>
        <w:t>.</w:t>
      </w:r>
    </w:p>
    <w:p w14:paraId="38E03C33" w14:textId="77777777" w:rsidR="00AF039A" w:rsidRDefault="00AF039A" w:rsidP="00AF039A">
      <w:pPr>
        <w:spacing w:line="360" w:lineRule="auto"/>
        <w:jc w:val="both"/>
        <w:rPr>
          <w:sz w:val="24"/>
        </w:rPr>
      </w:pPr>
    </w:p>
    <w:p w14:paraId="0D724247" w14:textId="77777777" w:rsidR="00AF039A" w:rsidRDefault="00AF039A" w:rsidP="00AF039A">
      <w:pPr>
        <w:spacing w:line="360" w:lineRule="auto"/>
        <w:jc w:val="both"/>
        <w:rPr>
          <w:sz w:val="24"/>
        </w:rPr>
      </w:pPr>
    </w:p>
    <w:p w14:paraId="736557C9" w14:textId="77777777" w:rsidR="00AF039A" w:rsidRDefault="00AF039A" w:rsidP="00AF039A">
      <w:pPr>
        <w:spacing w:line="360" w:lineRule="auto"/>
        <w:jc w:val="both"/>
        <w:rPr>
          <w:b/>
          <w:sz w:val="24"/>
        </w:rPr>
      </w:pPr>
      <w:r>
        <w:rPr>
          <w:b/>
          <w:sz w:val="24"/>
        </w:rPr>
        <w:t>Internal Guide</w:t>
      </w:r>
      <w:r>
        <w:rPr>
          <w:b/>
          <w:sz w:val="24"/>
        </w:rPr>
        <w:tab/>
      </w:r>
      <w:r>
        <w:rPr>
          <w:b/>
          <w:sz w:val="24"/>
        </w:rPr>
        <w:tab/>
      </w:r>
      <w:r>
        <w:rPr>
          <w:b/>
          <w:sz w:val="24"/>
        </w:rPr>
        <w:tab/>
      </w:r>
      <w:r>
        <w:rPr>
          <w:b/>
          <w:sz w:val="24"/>
        </w:rPr>
        <w:tab/>
      </w:r>
      <w:r>
        <w:rPr>
          <w:b/>
          <w:sz w:val="24"/>
        </w:rPr>
        <w:tab/>
      </w:r>
      <w:r>
        <w:rPr>
          <w:b/>
          <w:sz w:val="24"/>
        </w:rPr>
        <w:tab/>
      </w:r>
      <w:r>
        <w:rPr>
          <w:b/>
          <w:sz w:val="24"/>
        </w:rPr>
        <w:tab/>
        <w:t>Head of the Department</w:t>
      </w:r>
    </w:p>
    <w:p w14:paraId="11E5AA7D" w14:textId="77777777" w:rsidR="00AF039A" w:rsidRPr="00414861" w:rsidRDefault="00AF039A" w:rsidP="00AF039A">
      <w:pPr>
        <w:spacing w:line="360" w:lineRule="auto"/>
        <w:jc w:val="both"/>
        <w:rPr>
          <w:sz w:val="28"/>
          <w:szCs w:val="28"/>
        </w:rPr>
      </w:pPr>
      <w:r>
        <w:rPr>
          <w:b/>
          <w:sz w:val="24"/>
        </w:rPr>
        <w:tab/>
      </w:r>
      <w:r w:rsidRPr="00414861">
        <w:rPr>
          <w:sz w:val="28"/>
          <w:szCs w:val="28"/>
        </w:rPr>
        <w:t xml:space="preserve">Submitted for the </w:t>
      </w:r>
      <w:r w:rsidRPr="00414861">
        <w:rPr>
          <w:b/>
          <w:sz w:val="28"/>
          <w:szCs w:val="28"/>
        </w:rPr>
        <w:t xml:space="preserve">VIVA-VOCE </w:t>
      </w:r>
      <w:r w:rsidRPr="00414861">
        <w:rPr>
          <w:sz w:val="28"/>
          <w:szCs w:val="28"/>
        </w:rPr>
        <w:t xml:space="preserve">examination held in the department of Information Technology of </w:t>
      </w:r>
      <w:r w:rsidRPr="00414861">
        <w:rPr>
          <w:b/>
          <w:sz w:val="28"/>
          <w:szCs w:val="28"/>
        </w:rPr>
        <w:t xml:space="preserve">Madurai Kamaraj University at </w:t>
      </w:r>
      <w:proofErr w:type="spellStart"/>
      <w:r>
        <w:rPr>
          <w:b/>
          <w:sz w:val="28"/>
          <w:szCs w:val="28"/>
        </w:rPr>
        <w:t>S</w:t>
      </w:r>
      <w:r w:rsidRPr="00414861">
        <w:rPr>
          <w:b/>
          <w:sz w:val="28"/>
          <w:szCs w:val="28"/>
        </w:rPr>
        <w:t>ourashtra</w:t>
      </w:r>
      <w:proofErr w:type="spellEnd"/>
      <w:r w:rsidRPr="00414861">
        <w:rPr>
          <w:b/>
          <w:sz w:val="28"/>
          <w:szCs w:val="28"/>
        </w:rPr>
        <w:t xml:space="preserve"> College </w:t>
      </w:r>
      <w:r w:rsidRPr="00414861">
        <w:rPr>
          <w:sz w:val="28"/>
          <w:szCs w:val="28"/>
        </w:rPr>
        <w:t>held on………….</w:t>
      </w:r>
    </w:p>
    <w:p w14:paraId="32CA499D" w14:textId="77777777" w:rsidR="00AF039A" w:rsidRDefault="00AF039A" w:rsidP="00AF039A">
      <w:pPr>
        <w:spacing w:line="360" w:lineRule="auto"/>
        <w:jc w:val="both"/>
        <w:rPr>
          <w:sz w:val="24"/>
        </w:rPr>
      </w:pPr>
    </w:p>
    <w:p w14:paraId="1576DB76" w14:textId="77777777" w:rsidR="00AF039A" w:rsidRDefault="00AF039A" w:rsidP="00AF039A">
      <w:pPr>
        <w:spacing w:line="360" w:lineRule="auto"/>
        <w:jc w:val="both"/>
        <w:rPr>
          <w:b/>
          <w:sz w:val="28"/>
          <w:szCs w:val="28"/>
        </w:rPr>
      </w:pPr>
      <w:r>
        <w:rPr>
          <w:b/>
          <w:sz w:val="24"/>
        </w:rPr>
        <w:t>Date:</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 xml:space="preserve">         External Examiner  </w:t>
      </w:r>
    </w:p>
    <w:p w14:paraId="68F13930" w14:textId="73B83AD4" w:rsidR="00AE21CB" w:rsidRDefault="00AE21CB" w:rsidP="00AF039A">
      <w:pPr>
        <w:spacing w:line="360" w:lineRule="auto"/>
        <w:rPr>
          <w:sz w:val="26"/>
          <w:szCs w:val="26"/>
        </w:rPr>
      </w:pPr>
    </w:p>
    <w:p w14:paraId="7036CFEE" w14:textId="77777777" w:rsidR="00AF039A" w:rsidRDefault="00AF039A" w:rsidP="00AF039A">
      <w:pPr>
        <w:spacing w:line="360" w:lineRule="auto"/>
        <w:jc w:val="center"/>
        <w:rPr>
          <w:b/>
          <w:sz w:val="72"/>
          <w:szCs w:val="72"/>
        </w:rPr>
      </w:pPr>
    </w:p>
    <w:p w14:paraId="6A7CFB39" w14:textId="77777777" w:rsidR="00666FB2" w:rsidRDefault="00666FB2" w:rsidP="00AF039A">
      <w:pPr>
        <w:spacing w:line="360" w:lineRule="auto"/>
        <w:jc w:val="center"/>
        <w:rPr>
          <w:b/>
          <w:sz w:val="72"/>
          <w:szCs w:val="72"/>
        </w:rPr>
      </w:pPr>
    </w:p>
    <w:p w14:paraId="46EF9F5B" w14:textId="77777777" w:rsidR="00666FB2" w:rsidRDefault="00666FB2" w:rsidP="00AF039A">
      <w:pPr>
        <w:spacing w:line="360" w:lineRule="auto"/>
        <w:jc w:val="center"/>
        <w:rPr>
          <w:b/>
          <w:sz w:val="72"/>
          <w:szCs w:val="72"/>
        </w:rPr>
      </w:pPr>
    </w:p>
    <w:p w14:paraId="009E2306" w14:textId="77777777" w:rsidR="00666FB2" w:rsidRDefault="00666FB2" w:rsidP="00AF039A">
      <w:pPr>
        <w:spacing w:line="360" w:lineRule="auto"/>
        <w:jc w:val="center"/>
        <w:rPr>
          <w:b/>
          <w:sz w:val="72"/>
          <w:szCs w:val="72"/>
        </w:rPr>
      </w:pPr>
    </w:p>
    <w:p w14:paraId="4BA7DBE5" w14:textId="77777777" w:rsidR="00666FB2" w:rsidRPr="002D470F" w:rsidRDefault="00666FB2" w:rsidP="00AF039A">
      <w:pPr>
        <w:spacing w:line="360" w:lineRule="auto"/>
        <w:jc w:val="center"/>
        <w:rPr>
          <w:b/>
          <w:sz w:val="72"/>
          <w:szCs w:val="72"/>
        </w:rPr>
      </w:pPr>
    </w:p>
    <w:p w14:paraId="01D3CCA9" w14:textId="77777777" w:rsidR="00AF039A" w:rsidRPr="002D470F" w:rsidRDefault="00AF039A" w:rsidP="00AF039A">
      <w:pPr>
        <w:spacing w:line="360" w:lineRule="auto"/>
        <w:jc w:val="center"/>
        <w:rPr>
          <w:b/>
          <w:sz w:val="72"/>
          <w:szCs w:val="72"/>
        </w:rPr>
      </w:pPr>
      <w:r w:rsidRPr="002D470F">
        <w:rPr>
          <w:b/>
          <w:sz w:val="72"/>
          <w:szCs w:val="72"/>
        </w:rPr>
        <w:t>ACKNOWLEDGMENT</w:t>
      </w:r>
    </w:p>
    <w:p w14:paraId="1731216F" w14:textId="77777777" w:rsidR="00AE21CB" w:rsidRDefault="00AE21CB" w:rsidP="00B8168C">
      <w:pPr>
        <w:spacing w:line="480" w:lineRule="auto"/>
        <w:ind w:left="1418" w:right="73" w:firstLine="917"/>
        <w:jc w:val="both"/>
        <w:rPr>
          <w:sz w:val="26"/>
          <w:szCs w:val="26"/>
        </w:rPr>
      </w:pPr>
    </w:p>
    <w:p w14:paraId="7D32E827" w14:textId="77777777" w:rsidR="00B716D6" w:rsidRDefault="00B716D6">
      <w:pPr>
        <w:rPr>
          <w:sz w:val="26"/>
          <w:szCs w:val="26"/>
        </w:rPr>
      </w:pPr>
    </w:p>
    <w:p w14:paraId="7A907615" w14:textId="77777777" w:rsidR="00B716D6" w:rsidRDefault="00B716D6" w:rsidP="00B716D6">
      <w:pPr>
        <w:ind w:left="2160" w:firstLine="720"/>
        <w:rPr>
          <w:sz w:val="26"/>
          <w:szCs w:val="26"/>
        </w:rPr>
      </w:pPr>
    </w:p>
    <w:p w14:paraId="3EBFFA68" w14:textId="77777777" w:rsidR="00B716D6" w:rsidRDefault="00B716D6">
      <w:pPr>
        <w:rPr>
          <w:sz w:val="26"/>
          <w:szCs w:val="26"/>
        </w:rPr>
      </w:pPr>
      <w:r>
        <w:rPr>
          <w:sz w:val="26"/>
          <w:szCs w:val="26"/>
        </w:rPr>
        <w:br w:type="page"/>
      </w:r>
    </w:p>
    <w:p w14:paraId="70946D92" w14:textId="77777777" w:rsidR="00B716D6" w:rsidRDefault="00B716D6" w:rsidP="00B716D6">
      <w:pPr>
        <w:spacing w:line="480" w:lineRule="auto"/>
        <w:jc w:val="center"/>
        <w:rPr>
          <w:b/>
          <w:color w:val="000000" w:themeColor="text1"/>
          <w:sz w:val="40"/>
          <w:szCs w:val="40"/>
        </w:rPr>
      </w:pPr>
      <w:r w:rsidRPr="00080A11">
        <w:rPr>
          <w:b/>
          <w:color w:val="000000" w:themeColor="text1"/>
          <w:sz w:val="40"/>
          <w:szCs w:val="40"/>
        </w:rPr>
        <w:lastRenderedPageBreak/>
        <w:t>ACKNOWLEDGMENT</w:t>
      </w:r>
    </w:p>
    <w:p w14:paraId="092B4864" w14:textId="77777777" w:rsidR="00B716D6" w:rsidRPr="00080A11" w:rsidRDefault="00B716D6" w:rsidP="00B716D6">
      <w:pPr>
        <w:spacing w:line="480" w:lineRule="auto"/>
        <w:jc w:val="center"/>
        <w:rPr>
          <w:b/>
          <w:color w:val="000000" w:themeColor="text1"/>
          <w:sz w:val="40"/>
          <w:szCs w:val="40"/>
        </w:rPr>
      </w:pPr>
    </w:p>
    <w:p w14:paraId="093C6843" w14:textId="77777777" w:rsidR="00B716D6" w:rsidRPr="00080A11" w:rsidRDefault="00B716D6" w:rsidP="00B716D6">
      <w:pPr>
        <w:spacing w:line="480" w:lineRule="auto"/>
        <w:jc w:val="both"/>
        <w:rPr>
          <w:color w:val="000000" w:themeColor="text1"/>
          <w:sz w:val="32"/>
          <w:szCs w:val="32"/>
        </w:rPr>
      </w:pPr>
      <w:r>
        <w:rPr>
          <w:b/>
          <w:color w:val="404040" w:themeColor="text1" w:themeTint="BF"/>
          <w:sz w:val="40"/>
          <w:szCs w:val="40"/>
        </w:rPr>
        <w:tab/>
      </w:r>
      <w:r w:rsidRPr="00080A11">
        <w:rPr>
          <w:color w:val="000000" w:themeColor="text1"/>
          <w:sz w:val="32"/>
          <w:szCs w:val="32"/>
        </w:rPr>
        <w:t>There are several people behind us, without them this project has not been make possible. We have to thank those people unfailingly.</w:t>
      </w:r>
    </w:p>
    <w:p w14:paraId="6D788D4E" w14:textId="77777777" w:rsidR="00B716D6" w:rsidRPr="00080A11" w:rsidRDefault="00B716D6" w:rsidP="00B716D6">
      <w:pPr>
        <w:spacing w:line="480" w:lineRule="auto"/>
        <w:jc w:val="both"/>
        <w:rPr>
          <w:color w:val="000000" w:themeColor="text1"/>
          <w:sz w:val="32"/>
          <w:szCs w:val="32"/>
        </w:rPr>
      </w:pPr>
      <w:r w:rsidRPr="00080A11">
        <w:rPr>
          <w:color w:val="000000" w:themeColor="text1"/>
          <w:sz w:val="32"/>
          <w:szCs w:val="32"/>
        </w:rPr>
        <w:tab/>
      </w:r>
      <w:r>
        <w:rPr>
          <w:color w:val="000000" w:themeColor="text1"/>
          <w:sz w:val="32"/>
          <w:szCs w:val="32"/>
        </w:rPr>
        <w:t xml:space="preserve">I </w:t>
      </w:r>
      <w:r w:rsidRPr="00080A11">
        <w:rPr>
          <w:color w:val="000000" w:themeColor="text1"/>
          <w:sz w:val="32"/>
          <w:szCs w:val="32"/>
        </w:rPr>
        <w:t xml:space="preserve">thank our principal </w:t>
      </w:r>
      <w:proofErr w:type="spellStart"/>
      <w:r w:rsidRPr="00080A11">
        <w:rPr>
          <w:b/>
          <w:color w:val="000000" w:themeColor="text1"/>
          <w:sz w:val="32"/>
          <w:szCs w:val="32"/>
        </w:rPr>
        <w:t>Prof.Dr.K.R.SRINIVASAN</w:t>
      </w:r>
      <w:proofErr w:type="spellEnd"/>
      <w:r w:rsidRPr="00080A11">
        <w:rPr>
          <w:b/>
          <w:color w:val="000000" w:themeColor="text1"/>
          <w:sz w:val="32"/>
          <w:szCs w:val="32"/>
        </w:rPr>
        <w:t xml:space="preserve"> M.A(Hons),</w:t>
      </w:r>
      <w:proofErr w:type="spellStart"/>
      <w:r w:rsidRPr="00080A11">
        <w:rPr>
          <w:b/>
          <w:color w:val="000000" w:themeColor="text1"/>
          <w:sz w:val="32"/>
          <w:szCs w:val="32"/>
        </w:rPr>
        <w:t>M.Phil,M.B.A,M.Phil</w:t>
      </w:r>
      <w:proofErr w:type="spellEnd"/>
      <w:r w:rsidRPr="00080A11">
        <w:rPr>
          <w:b/>
          <w:color w:val="000000" w:themeColor="text1"/>
          <w:sz w:val="32"/>
          <w:szCs w:val="32"/>
        </w:rPr>
        <w:t>(mgt),ph.D,D.P&amp;C.S.,</w:t>
      </w:r>
      <w:proofErr w:type="spellStart"/>
      <w:r w:rsidRPr="00080A11">
        <w:rPr>
          <w:b/>
          <w:color w:val="000000" w:themeColor="text1"/>
          <w:sz w:val="32"/>
          <w:szCs w:val="32"/>
        </w:rPr>
        <w:t>C.L.I.Sc</w:t>
      </w:r>
      <w:proofErr w:type="spellEnd"/>
      <w:r w:rsidRPr="00080A11">
        <w:rPr>
          <w:b/>
          <w:color w:val="000000" w:themeColor="text1"/>
          <w:sz w:val="32"/>
          <w:szCs w:val="32"/>
        </w:rPr>
        <w:t xml:space="preserve">., </w:t>
      </w:r>
      <w:r w:rsidRPr="00080A11">
        <w:rPr>
          <w:color w:val="000000" w:themeColor="text1"/>
          <w:sz w:val="32"/>
          <w:szCs w:val="32"/>
        </w:rPr>
        <w:t>for having given under section the prestigious opportunity of begin the member of this institution.</w:t>
      </w:r>
    </w:p>
    <w:p w14:paraId="44D1E7AA" w14:textId="77777777" w:rsidR="00B716D6" w:rsidRPr="00080A11" w:rsidRDefault="00B716D6" w:rsidP="00B716D6">
      <w:pPr>
        <w:spacing w:line="480" w:lineRule="auto"/>
        <w:jc w:val="both"/>
        <w:rPr>
          <w:color w:val="000000" w:themeColor="text1"/>
          <w:sz w:val="32"/>
          <w:szCs w:val="32"/>
        </w:rPr>
      </w:pPr>
      <w:r w:rsidRPr="00080A11">
        <w:rPr>
          <w:color w:val="000000" w:themeColor="text1"/>
          <w:sz w:val="32"/>
          <w:szCs w:val="32"/>
        </w:rPr>
        <w:tab/>
      </w:r>
      <w:r>
        <w:rPr>
          <w:color w:val="000000" w:themeColor="text1"/>
          <w:sz w:val="32"/>
          <w:szCs w:val="32"/>
        </w:rPr>
        <w:t>I extend my</w:t>
      </w:r>
      <w:r w:rsidRPr="00080A11">
        <w:rPr>
          <w:color w:val="000000" w:themeColor="text1"/>
          <w:sz w:val="32"/>
          <w:szCs w:val="32"/>
        </w:rPr>
        <w:t xml:space="preserve"> hearty thanks to our Head of the Department </w:t>
      </w:r>
      <w:proofErr w:type="spellStart"/>
      <w:r w:rsidRPr="00F27061">
        <w:rPr>
          <w:b/>
          <w:bCs/>
          <w:color w:val="000000" w:themeColor="text1"/>
          <w:sz w:val="32"/>
          <w:szCs w:val="32"/>
        </w:rPr>
        <w:t>Asst.prof.R.P.Umadevi</w:t>
      </w:r>
      <w:proofErr w:type="spellEnd"/>
      <w:r w:rsidRPr="00F27061">
        <w:rPr>
          <w:b/>
          <w:bCs/>
          <w:color w:val="000000" w:themeColor="text1"/>
          <w:sz w:val="32"/>
          <w:szCs w:val="32"/>
        </w:rPr>
        <w:t xml:space="preserve"> B.E.,M.B.A</w:t>
      </w:r>
      <w:r w:rsidRPr="00080A11">
        <w:rPr>
          <w:b/>
          <w:color w:val="000000" w:themeColor="text1"/>
          <w:sz w:val="32"/>
          <w:szCs w:val="32"/>
        </w:rPr>
        <w:t xml:space="preserve"> </w:t>
      </w:r>
      <w:r w:rsidRPr="00080A11">
        <w:rPr>
          <w:color w:val="000000" w:themeColor="text1"/>
          <w:sz w:val="32"/>
          <w:szCs w:val="32"/>
        </w:rPr>
        <w:t>of Information Technology for timely advices and her efforts to clear doubts and fear of completing this project successfully.</w:t>
      </w:r>
    </w:p>
    <w:p w14:paraId="43B14830" w14:textId="77777777" w:rsidR="00B716D6" w:rsidRPr="00080A11" w:rsidRDefault="00B716D6" w:rsidP="00B716D6">
      <w:pPr>
        <w:spacing w:line="480" w:lineRule="auto"/>
        <w:jc w:val="both"/>
        <w:rPr>
          <w:b/>
          <w:color w:val="000000" w:themeColor="text1"/>
          <w:sz w:val="32"/>
          <w:szCs w:val="32"/>
        </w:rPr>
      </w:pPr>
      <w:r w:rsidRPr="00080A11">
        <w:rPr>
          <w:color w:val="000000" w:themeColor="text1"/>
          <w:sz w:val="32"/>
          <w:szCs w:val="32"/>
        </w:rPr>
        <w:tab/>
      </w:r>
      <w:r>
        <w:rPr>
          <w:color w:val="000000" w:themeColor="text1"/>
          <w:sz w:val="32"/>
          <w:szCs w:val="32"/>
        </w:rPr>
        <w:t>I thank my</w:t>
      </w:r>
      <w:r w:rsidRPr="00080A11">
        <w:rPr>
          <w:color w:val="000000" w:themeColor="text1"/>
          <w:sz w:val="32"/>
          <w:szCs w:val="32"/>
        </w:rPr>
        <w:t xml:space="preserve"> beloved parents for providing us all the requ</w:t>
      </w:r>
      <w:r>
        <w:rPr>
          <w:color w:val="000000" w:themeColor="text1"/>
          <w:sz w:val="32"/>
          <w:szCs w:val="32"/>
        </w:rPr>
        <w:t>irements immediately whenever I want. Above all, I</w:t>
      </w:r>
      <w:r w:rsidRPr="00080A11">
        <w:rPr>
          <w:color w:val="000000" w:themeColor="text1"/>
          <w:sz w:val="32"/>
          <w:szCs w:val="32"/>
        </w:rPr>
        <w:t xml:space="preserve"> thank all our dear friends for the immeasurable help and support rendered by t</w:t>
      </w:r>
      <w:r>
        <w:rPr>
          <w:color w:val="000000" w:themeColor="text1"/>
          <w:sz w:val="32"/>
          <w:szCs w:val="32"/>
        </w:rPr>
        <w:t>hem during this project work. I</w:t>
      </w:r>
      <w:r w:rsidRPr="00080A11">
        <w:rPr>
          <w:color w:val="000000" w:themeColor="text1"/>
          <w:sz w:val="32"/>
          <w:szCs w:val="32"/>
        </w:rPr>
        <w:t xml:space="preserve"> thank the almighty god for giving us physical and mental strength and ability for the effective completion of this project.</w:t>
      </w:r>
      <w:r w:rsidRPr="00080A11">
        <w:rPr>
          <w:b/>
          <w:color w:val="000000" w:themeColor="text1"/>
          <w:sz w:val="32"/>
          <w:szCs w:val="32"/>
        </w:rPr>
        <w:t xml:space="preserve"> </w:t>
      </w:r>
    </w:p>
    <w:p w14:paraId="3B4B9EAE" w14:textId="77777777" w:rsidR="00B716D6" w:rsidRDefault="00B716D6" w:rsidP="00B716D6">
      <w:pPr>
        <w:ind w:left="2160" w:firstLine="720"/>
        <w:rPr>
          <w:sz w:val="26"/>
          <w:szCs w:val="26"/>
        </w:rPr>
      </w:pPr>
    </w:p>
    <w:p w14:paraId="043D81B3" w14:textId="4468E760" w:rsidR="00B716D6" w:rsidRDefault="00B716D6">
      <w:pPr>
        <w:rPr>
          <w:sz w:val="26"/>
          <w:szCs w:val="26"/>
        </w:rPr>
      </w:pPr>
    </w:p>
    <w:p w14:paraId="46A560E1" w14:textId="77777777" w:rsidR="00B716D6" w:rsidRDefault="00B716D6" w:rsidP="00B716D6">
      <w:pPr>
        <w:spacing w:line="360" w:lineRule="auto"/>
        <w:jc w:val="center"/>
        <w:rPr>
          <w:rFonts w:ascii="Baskerville Old Face" w:hAnsi="Baskerville Old Face"/>
          <w:b/>
          <w:color w:val="404040" w:themeColor="text1" w:themeTint="BF"/>
          <w:sz w:val="24"/>
          <w:szCs w:val="24"/>
          <w:u w:val="single"/>
        </w:rPr>
      </w:pPr>
    </w:p>
    <w:p w14:paraId="35F6B947" w14:textId="77777777" w:rsidR="00B716D6" w:rsidRDefault="00B716D6" w:rsidP="00B716D6">
      <w:pPr>
        <w:spacing w:line="360" w:lineRule="auto"/>
        <w:jc w:val="center"/>
        <w:rPr>
          <w:rFonts w:ascii="Baskerville Old Face" w:hAnsi="Baskerville Old Face"/>
          <w:b/>
          <w:color w:val="000000" w:themeColor="text1"/>
          <w:sz w:val="96"/>
          <w:szCs w:val="96"/>
        </w:rPr>
      </w:pPr>
    </w:p>
    <w:p w14:paraId="79C476D3" w14:textId="77777777" w:rsidR="00B716D6" w:rsidRDefault="00B716D6" w:rsidP="00B716D6">
      <w:pPr>
        <w:spacing w:line="360" w:lineRule="auto"/>
        <w:jc w:val="center"/>
        <w:rPr>
          <w:rFonts w:ascii="Baskerville Old Face" w:hAnsi="Baskerville Old Face"/>
          <w:b/>
          <w:color w:val="000000" w:themeColor="text1"/>
          <w:sz w:val="96"/>
          <w:szCs w:val="96"/>
        </w:rPr>
      </w:pPr>
    </w:p>
    <w:p w14:paraId="495E18EE" w14:textId="77777777" w:rsidR="00B716D6" w:rsidRDefault="00B716D6" w:rsidP="00B716D6">
      <w:pPr>
        <w:spacing w:line="360" w:lineRule="auto"/>
        <w:jc w:val="center"/>
        <w:rPr>
          <w:rFonts w:ascii="Baskerville Old Face" w:hAnsi="Baskerville Old Face"/>
          <w:b/>
          <w:color w:val="000000" w:themeColor="text1"/>
          <w:sz w:val="96"/>
          <w:szCs w:val="96"/>
        </w:rPr>
      </w:pPr>
    </w:p>
    <w:p w14:paraId="51828210" w14:textId="39EF3E06" w:rsidR="00B716D6" w:rsidRPr="00080A11" w:rsidRDefault="00B716D6" w:rsidP="00B716D6">
      <w:pPr>
        <w:spacing w:line="360" w:lineRule="auto"/>
        <w:jc w:val="center"/>
        <w:rPr>
          <w:rFonts w:ascii="Baskerville Old Face" w:hAnsi="Baskerville Old Face"/>
          <w:b/>
          <w:color w:val="404040" w:themeColor="text1" w:themeTint="BF"/>
          <w:sz w:val="96"/>
          <w:szCs w:val="96"/>
        </w:rPr>
      </w:pPr>
      <w:r w:rsidRPr="00080A11">
        <w:rPr>
          <w:rFonts w:ascii="Baskerville Old Face" w:hAnsi="Baskerville Old Face"/>
          <w:b/>
          <w:color w:val="000000" w:themeColor="text1"/>
          <w:sz w:val="96"/>
          <w:szCs w:val="96"/>
        </w:rPr>
        <w:t>DECLARATION</w:t>
      </w:r>
    </w:p>
    <w:p w14:paraId="625D0F0A" w14:textId="77777777" w:rsidR="00B716D6" w:rsidRDefault="00B716D6" w:rsidP="00B716D6">
      <w:pPr>
        <w:ind w:left="2160" w:firstLine="720"/>
        <w:rPr>
          <w:sz w:val="26"/>
          <w:szCs w:val="26"/>
        </w:rPr>
      </w:pPr>
    </w:p>
    <w:p w14:paraId="30C60E98" w14:textId="77777777" w:rsidR="00B716D6" w:rsidRDefault="00B716D6">
      <w:pPr>
        <w:rPr>
          <w:sz w:val="26"/>
          <w:szCs w:val="26"/>
        </w:rPr>
      </w:pPr>
      <w:r>
        <w:rPr>
          <w:sz w:val="26"/>
          <w:szCs w:val="26"/>
        </w:rPr>
        <w:br w:type="page"/>
      </w:r>
    </w:p>
    <w:p w14:paraId="6AF56EEC" w14:textId="77777777" w:rsidR="00B716D6" w:rsidRDefault="00B716D6" w:rsidP="00B716D6">
      <w:pPr>
        <w:spacing w:line="360" w:lineRule="auto"/>
        <w:jc w:val="center"/>
        <w:rPr>
          <w:rFonts w:ascii="Baskerville Old Face" w:hAnsi="Baskerville Old Face"/>
          <w:b/>
          <w:color w:val="000000" w:themeColor="text1"/>
          <w:sz w:val="40"/>
          <w:szCs w:val="40"/>
        </w:rPr>
      </w:pPr>
      <w:r w:rsidRPr="00080A11">
        <w:rPr>
          <w:rFonts w:ascii="Baskerville Old Face" w:hAnsi="Baskerville Old Face"/>
          <w:b/>
          <w:color w:val="000000" w:themeColor="text1"/>
          <w:sz w:val="40"/>
          <w:szCs w:val="40"/>
        </w:rPr>
        <w:lastRenderedPageBreak/>
        <w:t>DECLARATION</w:t>
      </w:r>
    </w:p>
    <w:p w14:paraId="64AD55CF" w14:textId="77777777" w:rsidR="00B716D6" w:rsidRDefault="00B716D6" w:rsidP="00B716D6">
      <w:pPr>
        <w:spacing w:line="360" w:lineRule="auto"/>
        <w:jc w:val="center"/>
        <w:rPr>
          <w:b/>
          <w:color w:val="000000" w:themeColor="text1"/>
          <w:sz w:val="40"/>
          <w:szCs w:val="40"/>
        </w:rPr>
      </w:pPr>
    </w:p>
    <w:p w14:paraId="68C1CCA0" w14:textId="77777777" w:rsidR="00B716D6" w:rsidRDefault="00B716D6" w:rsidP="00B716D6">
      <w:pPr>
        <w:spacing w:line="360" w:lineRule="auto"/>
        <w:jc w:val="both"/>
        <w:rPr>
          <w:sz w:val="32"/>
          <w:szCs w:val="32"/>
        </w:rPr>
      </w:pPr>
      <w:r>
        <w:rPr>
          <w:b/>
          <w:color w:val="000000" w:themeColor="text1"/>
          <w:sz w:val="40"/>
          <w:szCs w:val="40"/>
        </w:rPr>
        <w:tab/>
      </w:r>
      <w:r>
        <w:rPr>
          <w:color w:val="000000" w:themeColor="text1"/>
          <w:sz w:val="32"/>
          <w:szCs w:val="32"/>
        </w:rPr>
        <w:t xml:space="preserve">I, </w:t>
      </w:r>
      <w:r>
        <w:rPr>
          <w:b/>
          <w:sz w:val="32"/>
          <w:szCs w:val="32"/>
        </w:rPr>
        <w:t>T.G.VENKATESH BABU</w:t>
      </w:r>
      <w:r>
        <w:rPr>
          <w:b/>
          <w:color w:val="000000" w:themeColor="text1"/>
          <w:sz w:val="32"/>
          <w:szCs w:val="32"/>
        </w:rPr>
        <w:t xml:space="preserve">(REG.NO.21UIT011) </w:t>
      </w:r>
      <w:r>
        <w:rPr>
          <w:color w:val="000000" w:themeColor="text1"/>
          <w:sz w:val="32"/>
          <w:szCs w:val="32"/>
        </w:rPr>
        <w:t xml:space="preserve">Bonafide student of the department of Information Technology, </w:t>
      </w:r>
      <w:proofErr w:type="spellStart"/>
      <w:r>
        <w:rPr>
          <w:color w:val="000000" w:themeColor="text1"/>
          <w:sz w:val="32"/>
          <w:szCs w:val="32"/>
        </w:rPr>
        <w:t>Sourashtra</w:t>
      </w:r>
      <w:proofErr w:type="spellEnd"/>
      <w:r>
        <w:rPr>
          <w:color w:val="000000" w:themeColor="text1"/>
          <w:sz w:val="32"/>
          <w:szCs w:val="32"/>
        </w:rPr>
        <w:t xml:space="preserve"> College Madurai., hereby declare that the project work entitled </w:t>
      </w:r>
      <w:r>
        <w:rPr>
          <w:b/>
          <w:color w:val="000000" w:themeColor="text1"/>
          <w:sz w:val="32"/>
          <w:szCs w:val="32"/>
        </w:rPr>
        <w:t>“</w:t>
      </w:r>
      <w:r w:rsidRPr="0082206E">
        <w:rPr>
          <w:b/>
          <w:sz w:val="32"/>
          <w:szCs w:val="32"/>
        </w:rPr>
        <w:t>BASIC WEATHER APP</w:t>
      </w:r>
      <w:r w:rsidRPr="00080A11">
        <w:rPr>
          <w:b/>
          <w:sz w:val="32"/>
          <w:szCs w:val="32"/>
        </w:rPr>
        <w:t>”</w:t>
      </w:r>
      <w:r>
        <w:rPr>
          <w:b/>
          <w:sz w:val="32"/>
          <w:szCs w:val="32"/>
        </w:rPr>
        <w:t xml:space="preserve"> </w:t>
      </w:r>
      <w:r>
        <w:rPr>
          <w:sz w:val="32"/>
          <w:szCs w:val="32"/>
        </w:rPr>
        <w:t xml:space="preserve">Submitted by in partial fulfilment of the requirement for the award of the degree of bachelor of Information Technology, </w:t>
      </w:r>
      <w:proofErr w:type="spellStart"/>
      <w:r>
        <w:rPr>
          <w:sz w:val="32"/>
          <w:szCs w:val="32"/>
        </w:rPr>
        <w:t>Sourashtra</w:t>
      </w:r>
      <w:proofErr w:type="spellEnd"/>
      <w:r>
        <w:rPr>
          <w:sz w:val="32"/>
          <w:szCs w:val="32"/>
        </w:rPr>
        <w:t xml:space="preserve"> College(Autonomous) affiliated to MKU in our original work. This project is originally prepared by us and carried out under the guidance of our staff </w:t>
      </w:r>
      <w:proofErr w:type="spellStart"/>
      <w:r w:rsidRPr="00F27061">
        <w:rPr>
          <w:b/>
          <w:bCs/>
          <w:sz w:val="32"/>
          <w:szCs w:val="32"/>
        </w:rPr>
        <w:t>Asst.prof.R.P.Umadevi</w:t>
      </w:r>
      <w:proofErr w:type="spellEnd"/>
      <w:r w:rsidRPr="00F27061">
        <w:rPr>
          <w:b/>
          <w:bCs/>
          <w:sz w:val="32"/>
          <w:szCs w:val="32"/>
        </w:rPr>
        <w:t xml:space="preserve"> B.E.,M.B.A</w:t>
      </w:r>
      <w:r>
        <w:rPr>
          <w:b/>
          <w:sz w:val="32"/>
          <w:szCs w:val="32"/>
        </w:rPr>
        <w:t xml:space="preserve"> </w:t>
      </w:r>
      <w:proofErr w:type="spellStart"/>
      <w:r>
        <w:rPr>
          <w:sz w:val="32"/>
          <w:szCs w:val="32"/>
        </w:rPr>
        <w:t>Sourashtra</w:t>
      </w:r>
      <w:proofErr w:type="spellEnd"/>
      <w:r>
        <w:rPr>
          <w:sz w:val="32"/>
          <w:szCs w:val="32"/>
        </w:rPr>
        <w:t xml:space="preserve"> college, Madurai for the award of Bachelor of Information Technology.</w:t>
      </w:r>
    </w:p>
    <w:p w14:paraId="6DD3FB93" w14:textId="77777777" w:rsidR="00B716D6" w:rsidRDefault="00B716D6" w:rsidP="00B716D6">
      <w:pPr>
        <w:spacing w:line="360" w:lineRule="auto"/>
        <w:jc w:val="both"/>
        <w:rPr>
          <w:sz w:val="32"/>
          <w:szCs w:val="32"/>
        </w:rPr>
      </w:pPr>
      <w:r>
        <w:rPr>
          <w:sz w:val="32"/>
          <w:szCs w:val="32"/>
        </w:rPr>
        <w:t xml:space="preserve">                                                                                                                                              </w:t>
      </w:r>
    </w:p>
    <w:p w14:paraId="7867345B" w14:textId="77777777" w:rsidR="00B716D6" w:rsidRDefault="00B716D6" w:rsidP="00B716D6">
      <w:pPr>
        <w:spacing w:line="360" w:lineRule="auto"/>
        <w:jc w:val="both"/>
        <w:rPr>
          <w:sz w:val="32"/>
          <w:szCs w:val="32"/>
        </w:rPr>
      </w:pPr>
    </w:p>
    <w:p w14:paraId="2A506DF0" w14:textId="77777777" w:rsidR="00B716D6" w:rsidRDefault="00B716D6" w:rsidP="00B716D6">
      <w:pPr>
        <w:spacing w:line="360" w:lineRule="auto"/>
        <w:jc w:val="both"/>
        <w:rPr>
          <w:sz w:val="32"/>
          <w:szCs w:val="32"/>
        </w:rPr>
      </w:pPr>
    </w:p>
    <w:p w14:paraId="6A9652CC" w14:textId="77777777" w:rsidR="00B716D6" w:rsidRDefault="00B716D6" w:rsidP="00B716D6">
      <w:pPr>
        <w:spacing w:line="360" w:lineRule="auto"/>
        <w:jc w:val="both"/>
        <w:rPr>
          <w:sz w:val="32"/>
          <w:szCs w:val="32"/>
        </w:rPr>
      </w:pPr>
      <w:r>
        <w:rPr>
          <w:sz w:val="32"/>
          <w:szCs w:val="32"/>
        </w:rPr>
        <w:t>Place:</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By</w:t>
      </w:r>
    </w:p>
    <w:p w14:paraId="23F3484F" w14:textId="77777777" w:rsidR="00B716D6" w:rsidRDefault="00B716D6" w:rsidP="00B716D6">
      <w:pPr>
        <w:spacing w:line="360" w:lineRule="auto"/>
        <w:jc w:val="both"/>
        <w:rPr>
          <w:sz w:val="32"/>
          <w:szCs w:val="32"/>
        </w:rPr>
      </w:pPr>
      <w:r>
        <w:rPr>
          <w:sz w:val="32"/>
          <w:szCs w:val="32"/>
        </w:rPr>
        <w:t xml:space="preserve">                                                                                       </w:t>
      </w:r>
    </w:p>
    <w:p w14:paraId="4729BD44" w14:textId="77777777" w:rsidR="00B716D6" w:rsidRDefault="00B716D6" w:rsidP="00B716D6">
      <w:pPr>
        <w:spacing w:line="360" w:lineRule="auto"/>
        <w:jc w:val="both"/>
        <w:rPr>
          <w:sz w:val="32"/>
          <w:szCs w:val="32"/>
        </w:rPr>
      </w:pPr>
      <w:r>
        <w:rPr>
          <w:sz w:val="32"/>
          <w:szCs w:val="32"/>
        </w:rPr>
        <w:t xml:space="preserve"> </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w:t>
      </w:r>
      <w:r>
        <w:rPr>
          <w:b/>
          <w:sz w:val="32"/>
          <w:szCs w:val="32"/>
        </w:rPr>
        <w:t>T.G.VENKATESH BABU</w:t>
      </w:r>
    </w:p>
    <w:p w14:paraId="274EA6E2" w14:textId="77777777" w:rsidR="00B716D6" w:rsidRPr="005B41A4" w:rsidRDefault="00B716D6" w:rsidP="00B716D6">
      <w:pPr>
        <w:tabs>
          <w:tab w:val="left" w:pos="5496"/>
        </w:tabs>
        <w:spacing w:line="360" w:lineRule="auto"/>
        <w:jc w:val="both"/>
        <w:rPr>
          <w:sz w:val="32"/>
          <w:szCs w:val="32"/>
        </w:rPr>
      </w:pPr>
      <w:r>
        <w:rPr>
          <w:sz w:val="32"/>
          <w:szCs w:val="32"/>
        </w:rPr>
        <w:t>Date:</w:t>
      </w:r>
      <w:r>
        <w:rPr>
          <w:sz w:val="32"/>
          <w:szCs w:val="32"/>
        </w:rPr>
        <w:tab/>
        <w:t xml:space="preserve">             </w:t>
      </w:r>
      <w:r>
        <w:rPr>
          <w:b/>
          <w:sz w:val="32"/>
          <w:szCs w:val="32"/>
        </w:rPr>
        <w:t xml:space="preserve">(21UIT011) </w:t>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 xml:space="preserve">        </w:t>
      </w:r>
    </w:p>
    <w:p w14:paraId="0F64E307" w14:textId="77777777" w:rsidR="00B716D6" w:rsidRDefault="00B716D6" w:rsidP="00B716D6">
      <w:pPr>
        <w:spacing w:line="360" w:lineRule="auto"/>
        <w:jc w:val="both"/>
        <w:rPr>
          <w:b/>
          <w:sz w:val="32"/>
          <w:szCs w:val="32"/>
        </w:rPr>
      </w:pPr>
      <w:r>
        <w:rPr>
          <w:b/>
          <w:sz w:val="32"/>
          <w:szCs w:val="32"/>
        </w:rPr>
        <w:t xml:space="preserve">                                                                   </w:t>
      </w:r>
    </w:p>
    <w:p w14:paraId="09DC7FFB" w14:textId="2716CD13" w:rsidR="00B716D6" w:rsidRPr="00080A11" w:rsidRDefault="00AE21CB" w:rsidP="00B716D6">
      <w:pPr>
        <w:ind w:left="2160" w:firstLine="720"/>
        <w:rPr>
          <w:b/>
          <w:color w:val="000000" w:themeColor="text1"/>
          <w:sz w:val="32"/>
          <w:szCs w:val="32"/>
        </w:rPr>
      </w:pPr>
      <w:r>
        <w:rPr>
          <w:sz w:val="26"/>
          <w:szCs w:val="26"/>
        </w:rPr>
        <w:br w:type="page"/>
      </w:r>
      <w:r w:rsidR="00B716D6" w:rsidRPr="00080A11">
        <w:rPr>
          <w:b/>
          <w:color w:val="000000" w:themeColor="text1"/>
          <w:sz w:val="32"/>
          <w:szCs w:val="32"/>
        </w:rPr>
        <w:lastRenderedPageBreak/>
        <w:t xml:space="preserve"> </w:t>
      </w:r>
    </w:p>
    <w:p w14:paraId="433D38B1" w14:textId="6B267C80" w:rsidR="00AE21CB" w:rsidRDefault="00AE21CB">
      <w:pPr>
        <w:rPr>
          <w:sz w:val="26"/>
          <w:szCs w:val="26"/>
        </w:rPr>
      </w:pPr>
    </w:p>
    <w:p w14:paraId="0E510EB5" w14:textId="77777777" w:rsidR="00666FB2" w:rsidRDefault="00666FB2">
      <w:pPr>
        <w:rPr>
          <w:sz w:val="26"/>
          <w:szCs w:val="26"/>
        </w:rPr>
      </w:pPr>
    </w:p>
    <w:p w14:paraId="336C72F2" w14:textId="77777777" w:rsidR="00E95422" w:rsidRDefault="00E95422" w:rsidP="00B8168C">
      <w:pPr>
        <w:spacing w:line="480" w:lineRule="auto"/>
        <w:ind w:left="1418" w:right="73" w:firstLine="917"/>
        <w:jc w:val="both"/>
        <w:rPr>
          <w:sz w:val="26"/>
          <w:szCs w:val="26"/>
        </w:rPr>
      </w:pPr>
    </w:p>
    <w:p w14:paraId="34F09234" w14:textId="77777777" w:rsidR="00E95422" w:rsidRDefault="00E95422" w:rsidP="00B8168C">
      <w:pPr>
        <w:spacing w:line="480" w:lineRule="auto"/>
        <w:ind w:left="1418" w:right="73" w:firstLine="917"/>
        <w:jc w:val="both"/>
        <w:rPr>
          <w:sz w:val="26"/>
          <w:szCs w:val="26"/>
        </w:rPr>
      </w:pPr>
    </w:p>
    <w:p w14:paraId="0C25AEA9" w14:textId="77777777" w:rsidR="00E95422" w:rsidRDefault="00E95422" w:rsidP="00B8168C">
      <w:pPr>
        <w:spacing w:line="480" w:lineRule="auto"/>
        <w:ind w:left="1418" w:right="73" w:firstLine="917"/>
        <w:jc w:val="both"/>
        <w:rPr>
          <w:sz w:val="26"/>
          <w:szCs w:val="26"/>
        </w:rPr>
      </w:pPr>
    </w:p>
    <w:p w14:paraId="1CAA2DBD" w14:textId="77777777" w:rsidR="00E95422" w:rsidRPr="00E95422" w:rsidRDefault="00E95422" w:rsidP="00E95422">
      <w:pPr>
        <w:spacing w:before="19" w:line="280" w:lineRule="exact"/>
        <w:rPr>
          <w:sz w:val="44"/>
          <w:szCs w:val="28"/>
        </w:rPr>
      </w:pPr>
    </w:p>
    <w:p w14:paraId="0741F790" w14:textId="77777777" w:rsidR="00226CC5" w:rsidRDefault="00226CC5" w:rsidP="00E95422">
      <w:pPr>
        <w:spacing w:before="16"/>
        <w:ind w:right="11"/>
        <w:jc w:val="center"/>
        <w:rPr>
          <w:rFonts w:ascii="Copperplate Gothic Bold" w:eastAsia="Cambria" w:hAnsi="Copperplate Gothic Bold" w:cs="Cambria"/>
          <w:b/>
          <w:spacing w:val="1"/>
          <w:sz w:val="56"/>
          <w:szCs w:val="56"/>
        </w:rPr>
      </w:pPr>
    </w:p>
    <w:p w14:paraId="3ABC6329" w14:textId="77777777" w:rsidR="00226CC5" w:rsidRDefault="00226CC5" w:rsidP="00E95422">
      <w:pPr>
        <w:spacing w:before="16"/>
        <w:ind w:right="11"/>
        <w:jc w:val="center"/>
        <w:rPr>
          <w:rFonts w:ascii="Copperplate Gothic Bold" w:eastAsia="Cambria" w:hAnsi="Copperplate Gothic Bold" w:cs="Cambria"/>
          <w:b/>
          <w:spacing w:val="1"/>
          <w:sz w:val="56"/>
          <w:szCs w:val="56"/>
        </w:rPr>
      </w:pPr>
    </w:p>
    <w:p w14:paraId="52EC3D28" w14:textId="77777777" w:rsidR="00226CC5" w:rsidRDefault="00226CC5" w:rsidP="00E95422">
      <w:pPr>
        <w:spacing w:before="16"/>
        <w:ind w:right="11"/>
        <w:jc w:val="center"/>
        <w:rPr>
          <w:rFonts w:ascii="Copperplate Gothic Bold" w:eastAsia="Cambria" w:hAnsi="Copperplate Gothic Bold" w:cs="Cambria"/>
          <w:b/>
          <w:spacing w:val="1"/>
          <w:sz w:val="56"/>
          <w:szCs w:val="56"/>
        </w:rPr>
      </w:pPr>
    </w:p>
    <w:p w14:paraId="47514B1C" w14:textId="77777777" w:rsidR="00226CC5" w:rsidRDefault="00226CC5" w:rsidP="00E95422">
      <w:pPr>
        <w:spacing w:before="16"/>
        <w:ind w:right="11"/>
        <w:jc w:val="center"/>
        <w:rPr>
          <w:rFonts w:ascii="Copperplate Gothic Bold" w:eastAsia="Cambria" w:hAnsi="Copperplate Gothic Bold" w:cs="Cambria"/>
          <w:b/>
          <w:spacing w:val="1"/>
          <w:sz w:val="56"/>
          <w:szCs w:val="56"/>
        </w:rPr>
      </w:pPr>
    </w:p>
    <w:p w14:paraId="48406D0D" w14:textId="77777777" w:rsidR="00064BCE" w:rsidRDefault="00064BCE" w:rsidP="00B8168C">
      <w:pPr>
        <w:spacing w:line="480" w:lineRule="auto"/>
        <w:ind w:left="1418" w:right="73" w:firstLine="917"/>
        <w:jc w:val="both"/>
        <w:rPr>
          <w:sz w:val="26"/>
          <w:szCs w:val="26"/>
        </w:rPr>
      </w:pPr>
    </w:p>
    <w:p w14:paraId="6AA45AFF" w14:textId="77777777" w:rsidR="00064BCE" w:rsidRDefault="00064BCE" w:rsidP="00B8168C">
      <w:pPr>
        <w:spacing w:line="480" w:lineRule="auto"/>
        <w:ind w:left="1418" w:right="73" w:firstLine="917"/>
        <w:jc w:val="both"/>
        <w:rPr>
          <w:sz w:val="26"/>
          <w:szCs w:val="26"/>
        </w:rPr>
      </w:pPr>
    </w:p>
    <w:p w14:paraId="07331F99" w14:textId="77777777" w:rsidR="00AE21CB" w:rsidRPr="00226CC5" w:rsidRDefault="00AE21CB" w:rsidP="00AE21CB">
      <w:pPr>
        <w:spacing w:before="16"/>
        <w:ind w:right="11"/>
        <w:jc w:val="center"/>
        <w:rPr>
          <w:rFonts w:ascii="Copperplate Gothic Bold" w:eastAsia="Cambria" w:hAnsi="Copperplate Gothic Bold" w:cs="Cambria"/>
          <w:b/>
          <w:spacing w:val="1"/>
          <w:sz w:val="56"/>
          <w:szCs w:val="56"/>
        </w:rPr>
      </w:pPr>
      <w:r w:rsidRPr="00226CC5">
        <w:rPr>
          <w:rFonts w:ascii="Copperplate Gothic Bold" w:eastAsia="Cambria" w:hAnsi="Copperplate Gothic Bold" w:cs="Cambria"/>
          <w:b/>
          <w:spacing w:val="1"/>
          <w:sz w:val="56"/>
          <w:szCs w:val="56"/>
        </w:rPr>
        <w:t xml:space="preserve">Basic </w:t>
      </w:r>
      <w:r>
        <w:rPr>
          <w:rFonts w:ascii="Copperplate Gothic Bold" w:eastAsia="Cambria" w:hAnsi="Copperplate Gothic Bold" w:cs="Cambria"/>
          <w:b/>
          <w:spacing w:val="1"/>
          <w:sz w:val="56"/>
          <w:szCs w:val="56"/>
        </w:rPr>
        <w:t>W</w:t>
      </w:r>
      <w:r w:rsidRPr="00226CC5">
        <w:rPr>
          <w:rFonts w:ascii="Copperplate Gothic Bold" w:eastAsia="Cambria" w:hAnsi="Copperplate Gothic Bold" w:cs="Cambria"/>
          <w:b/>
          <w:spacing w:val="1"/>
          <w:sz w:val="56"/>
          <w:szCs w:val="56"/>
        </w:rPr>
        <w:t xml:space="preserve">eather </w:t>
      </w:r>
      <w:r>
        <w:rPr>
          <w:rFonts w:ascii="Copperplate Gothic Bold" w:eastAsia="Cambria" w:hAnsi="Copperplate Gothic Bold" w:cs="Cambria"/>
          <w:b/>
          <w:spacing w:val="1"/>
          <w:sz w:val="56"/>
          <w:szCs w:val="56"/>
        </w:rPr>
        <w:t>A</w:t>
      </w:r>
      <w:r w:rsidRPr="00226CC5">
        <w:rPr>
          <w:rFonts w:ascii="Copperplate Gothic Bold" w:eastAsia="Cambria" w:hAnsi="Copperplate Gothic Bold" w:cs="Cambria"/>
          <w:b/>
          <w:spacing w:val="1"/>
          <w:sz w:val="56"/>
          <w:szCs w:val="56"/>
        </w:rPr>
        <w:t>pp</w:t>
      </w:r>
    </w:p>
    <w:p w14:paraId="3E43C938" w14:textId="77777777" w:rsidR="00064BCE" w:rsidRDefault="00064BCE" w:rsidP="00B8168C">
      <w:pPr>
        <w:spacing w:line="480" w:lineRule="auto"/>
        <w:ind w:left="1418" w:right="73" w:firstLine="917"/>
        <w:jc w:val="both"/>
        <w:rPr>
          <w:sz w:val="26"/>
          <w:szCs w:val="26"/>
        </w:rPr>
      </w:pPr>
    </w:p>
    <w:p w14:paraId="498B485A" w14:textId="77777777" w:rsidR="00064BCE" w:rsidRDefault="00064BCE" w:rsidP="00B8168C">
      <w:pPr>
        <w:spacing w:line="480" w:lineRule="auto"/>
        <w:ind w:left="1418" w:right="73" w:firstLine="917"/>
        <w:jc w:val="both"/>
        <w:rPr>
          <w:sz w:val="26"/>
          <w:szCs w:val="26"/>
        </w:rPr>
      </w:pPr>
    </w:p>
    <w:p w14:paraId="7F638AD2" w14:textId="77777777" w:rsidR="00064BCE" w:rsidRDefault="00064BCE" w:rsidP="00B8168C">
      <w:pPr>
        <w:spacing w:line="480" w:lineRule="auto"/>
        <w:ind w:left="1418" w:right="73" w:firstLine="917"/>
        <w:jc w:val="both"/>
        <w:rPr>
          <w:sz w:val="26"/>
          <w:szCs w:val="26"/>
        </w:rPr>
      </w:pPr>
    </w:p>
    <w:p w14:paraId="28D18A3C" w14:textId="77777777" w:rsidR="00064BCE" w:rsidRDefault="00064BCE" w:rsidP="00B8168C">
      <w:pPr>
        <w:spacing w:line="480" w:lineRule="auto"/>
        <w:ind w:left="1418" w:right="73" w:firstLine="917"/>
        <w:jc w:val="both"/>
        <w:rPr>
          <w:sz w:val="26"/>
          <w:szCs w:val="26"/>
        </w:rPr>
      </w:pPr>
    </w:p>
    <w:p w14:paraId="09B0E1AA" w14:textId="77777777" w:rsidR="00064BCE" w:rsidRDefault="00064BCE" w:rsidP="00B8168C">
      <w:pPr>
        <w:spacing w:line="480" w:lineRule="auto"/>
        <w:ind w:left="1418" w:right="73" w:firstLine="917"/>
        <w:jc w:val="both"/>
        <w:rPr>
          <w:sz w:val="26"/>
          <w:szCs w:val="26"/>
        </w:rPr>
      </w:pPr>
    </w:p>
    <w:p w14:paraId="61CDDD45" w14:textId="77777777" w:rsidR="00064BCE" w:rsidRDefault="00064BCE" w:rsidP="00B8168C">
      <w:pPr>
        <w:spacing w:line="480" w:lineRule="auto"/>
        <w:ind w:left="1418" w:right="73" w:firstLine="917"/>
        <w:jc w:val="both"/>
        <w:rPr>
          <w:sz w:val="26"/>
          <w:szCs w:val="26"/>
        </w:rPr>
      </w:pPr>
    </w:p>
    <w:p w14:paraId="31AE87D8" w14:textId="77777777" w:rsidR="00064BCE" w:rsidRDefault="00064BCE" w:rsidP="00B8168C">
      <w:pPr>
        <w:spacing w:line="480" w:lineRule="auto"/>
        <w:ind w:left="1418" w:right="73" w:firstLine="917"/>
        <w:jc w:val="both"/>
        <w:rPr>
          <w:sz w:val="26"/>
          <w:szCs w:val="26"/>
        </w:rPr>
      </w:pPr>
    </w:p>
    <w:p w14:paraId="0F9E32E7" w14:textId="77777777" w:rsidR="00064BCE" w:rsidRDefault="00064BCE" w:rsidP="00B8168C">
      <w:pPr>
        <w:spacing w:line="480" w:lineRule="auto"/>
        <w:ind w:left="1418" w:right="73" w:firstLine="917"/>
        <w:jc w:val="both"/>
        <w:rPr>
          <w:sz w:val="26"/>
          <w:szCs w:val="26"/>
        </w:rPr>
      </w:pPr>
    </w:p>
    <w:p w14:paraId="43137BB2" w14:textId="77777777" w:rsidR="00064BCE" w:rsidRDefault="00064BCE" w:rsidP="00B8168C">
      <w:pPr>
        <w:spacing w:line="480" w:lineRule="auto"/>
        <w:ind w:left="1418" w:right="73" w:firstLine="917"/>
        <w:jc w:val="both"/>
        <w:rPr>
          <w:sz w:val="26"/>
          <w:szCs w:val="26"/>
        </w:rPr>
      </w:pPr>
    </w:p>
    <w:p w14:paraId="1E7EB3E6" w14:textId="77777777" w:rsidR="00226CC5" w:rsidRDefault="00226CC5" w:rsidP="00DF2556">
      <w:pPr>
        <w:tabs>
          <w:tab w:val="left" w:pos="7950"/>
        </w:tabs>
        <w:jc w:val="center"/>
        <w:rPr>
          <w:b/>
          <w:sz w:val="32"/>
          <w:szCs w:val="32"/>
        </w:rPr>
      </w:pPr>
    </w:p>
    <w:p w14:paraId="07AC0AA5" w14:textId="77777777" w:rsidR="00226CC5" w:rsidRDefault="00226CC5" w:rsidP="00DF2556">
      <w:pPr>
        <w:tabs>
          <w:tab w:val="left" w:pos="7950"/>
        </w:tabs>
        <w:jc w:val="center"/>
        <w:rPr>
          <w:b/>
          <w:sz w:val="32"/>
          <w:szCs w:val="32"/>
        </w:rPr>
      </w:pPr>
    </w:p>
    <w:p w14:paraId="17D6B52F" w14:textId="77777777" w:rsidR="00AE21CB" w:rsidRDefault="00AE21CB" w:rsidP="00226CC5">
      <w:pPr>
        <w:tabs>
          <w:tab w:val="left" w:pos="7950"/>
        </w:tabs>
        <w:jc w:val="center"/>
        <w:rPr>
          <w:b/>
          <w:sz w:val="32"/>
          <w:szCs w:val="32"/>
        </w:rPr>
      </w:pPr>
    </w:p>
    <w:p w14:paraId="52F8CED3" w14:textId="398E015A" w:rsidR="00226CC5" w:rsidRDefault="00DF2556" w:rsidP="00226CC5">
      <w:pPr>
        <w:tabs>
          <w:tab w:val="left" w:pos="7950"/>
        </w:tabs>
        <w:jc w:val="center"/>
        <w:rPr>
          <w:b/>
          <w:sz w:val="32"/>
          <w:szCs w:val="32"/>
        </w:rPr>
      </w:pPr>
      <w:r w:rsidRPr="007652F8">
        <w:rPr>
          <w:b/>
          <w:sz w:val="32"/>
          <w:szCs w:val="32"/>
        </w:rPr>
        <w:t>ABSTRACT</w:t>
      </w:r>
    </w:p>
    <w:p w14:paraId="32C60609" w14:textId="77777777" w:rsidR="00226CC5" w:rsidRDefault="00226CC5" w:rsidP="00226CC5">
      <w:pPr>
        <w:tabs>
          <w:tab w:val="left" w:pos="7950"/>
        </w:tabs>
        <w:jc w:val="center"/>
        <w:rPr>
          <w:b/>
          <w:sz w:val="32"/>
          <w:szCs w:val="32"/>
        </w:rPr>
      </w:pPr>
    </w:p>
    <w:p w14:paraId="1BEE3E33" w14:textId="77777777" w:rsidR="00226CC5" w:rsidRPr="007652F8" w:rsidRDefault="00226CC5" w:rsidP="00226CC5">
      <w:pPr>
        <w:tabs>
          <w:tab w:val="left" w:pos="7950"/>
        </w:tabs>
        <w:jc w:val="center"/>
        <w:rPr>
          <w:b/>
          <w:sz w:val="32"/>
          <w:szCs w:val="32"/>
        </w:rPr>
      </w:pPr>
    </w:p>
    <w:p w14:paraId="6A426922" w14:textId="77777777" w:rsidR="00DF2556" w:rsidRDefault="00DF2556" w:rsidP="00DF2556">
      <w:pPr>
        <w:tabs>
          <w:tab w:val="left" w:pos="7950"/>
        </w:tabs>
        <w:jc w:val="both"/>
        <w:rPr>
          <w:b/>
          <w:sz w:val="28"/>
          <w:szCs w:val="28"/>
        </w:rPr>
      </w:pPr>
    </w:p>
    <w:p w14:paraId="10C825E1" w14:textId="77777777" w:rsidR="00DF2556" w:rsidRPr="00A97D06" w:rsidRDefault="006D29F4" w:rsidP="006D29F4">
      <w:pPr>
        <w:pStyle w:val="NoSpacing"/>
        <w:spacing w:line="360" w:lineRule="auto"/>
        <w:jc w:val="both"/>
        <w:rPr>
          <w:rFonts w:ascii="Times New Roman" w:hAnsi="Times New Roman" w:cs="Times New Roman"/>
          <w:sz w:val="28"/>
          <w:szCs w:val="28"/>
        </w:rPr>
      </w:pPr>
      <w:r>
        <w:rPr>
          <w:rFonts w:ascii="Times New Roman" w:eastAsia="Times New Roman" w:hAnsi="Times New Roman" w:cs="Times New Roman"/>
          <w:sz w:val="28"/>
          <w:szCs w:val="28"/>
          <w:lang w:val="en-US"/>
        </w:rPr>
        <w:t xml:space="preserve">Weather prediction for the future is the most important for getting the information about the climate so far used for the agriculture sector. </w:t>
      </w:r>
      <w:r w:rsidRPr="006D29F4">
        <w:rPr>
          <w:rFonts w:ascii="Times New Roman" w:eastAsia="Times New Roman" w:hAnsi="Times New Roman" w:cs="Times New Roman"/>
          <w:sz w:val="28"/>
          <w:szCs w:val="28"/>
          <w:lang w:val="en-US"/>
        </w:rPr>
        <w:t xml:space="preserve">The purpose of this research is to forecast parameters that could assist farmers in making well-informed decisions in order to minimize losses by implementing the necessary preventative actions. A machine learning method has been created for the purpose of effectively identifying or forecasting the weather. Additionally, the system is created with machine learning algorithms like </w:t>
      </w:r>
      <w:r>
        <w:rPr>
          <w:rFonts w:ascii="Times New Roman" w:eastAsia="Times New Roman" w:hAnsi="Times New Roman" w:cs="Times New Roman"/>
          <w:sz w:val="28"/>
          <w:szCs w:val="28"/>
          <w:lang w:val="en-US"/>
        </w:rPr>
        <w:t xml:space="preserve">KNN </w:t>
      </w:r>
      <w:r w:rsidRPr="006D29F4">
        <w:rPr>
          <w:rFonts w:ascii="Times New Roman" w:eastAsia="Times New Roman" w:hAnsi="Times New Roman" w:cs="Times New Roman"/>
          <w:sz w:val="28"/>
          <w:szCs w:val="28"/>
          <w:lang w:val="en-US"/>
        </w:rPr>
        <w:t>and Logistic Regression. Accuracy, precision, recall, f1-score, ROC curve, and confusion matrix are all demonstrated by the experimental outcomes.</w:t>
      </w:r>
      <w:r>
        <w:rPr>
          <w:rFonts w:ascii="Times New Roman" w:eastAsia="Times New Roman" w:hAnsi="Times New Roman" w:cs="Times New Roman"/>
          <w:sz w:val="28"/>
          <w:szCs w:val="28"/>
          <w:lang w:val="en-US"/>
        </w:rPr>
        <w:t xml:space="preserve"> Here we find some of the weather conditions to get the season timings. Deploy the output and pickle format for getting the output in a web application format used by a python default package </w:t>
      </w:r>
      <w:proofErr w:type="spellStart"/>
      <w:r>
        <w:rPr>
          <w:rFonts w:ascii="Times New Roman" w:eastAsia="Times New Roman" w:hAnsi="Times New Roman" w:cs="Times New Roman"/>
          <w:sz w:val="28"/>
          <w:szCs w:val="28"/>
          <w:lang w:val="en-US"/>
        </w:rPr>
        <w:t>streamlit</w:t>
      </w:r>
      <w:proofErr w:type="spellEnd"/>
      <w:r>
        <w:rPr>
          <w:rFonts w:ascii="Times New Roman" w:eastAsia="Times New Roman" w:hAnsi="Times New Roman" w:cs="Times New Roman"/>
          <w:sz w:val="28"/>
          <w:szCs w:val="28"/>
          <w:lang w:val="en-US"/>
        </w:rPr>
        <w:t>.</w:t>
      </w:r>
    </w:p>
    <w:p w14:paraId="6961EB1F" w14:textId="77777777" w:rsidR="00DF2556" w:rsidRPr="00A97D06" w:rsidRDefault="00DF2556" w:rsidP="00DF2556">
      <w:pPr>
        <w:pStyle w:val="NoSpacing"/>
        <w:spacing w:line="360" w:lineRule="auto"/>
        <w:ind w:firstLine="720"/>
        <w:jc w:val="both"/>
        <w:rPr>
          <w:rFonts w:ascii="Times New Roman" w:hAnsi="Times New Roman" w:cs="Times New Roman"/>
          <w:sz w:val="28"/>
          <w:szCs w:val="28"/>
        </w:rPr>
      </w:pPr>
    </w:p>
    <w:p w14:paraId="6C8601EA" w14:textId="77777777" w:rsidR="00DF2556" w:rsidRDefault="00DF2556" w:rsidP="00B8168C">
      <w:pPr>
        <w:spacing w:line="480" w:lineRule="auto"/>
        <w:ind w:left="1418" w:right="73" w:firstLine="917"/>
        <w:jc w:val="both"/>
        <w:rPr>
          <w:sz w:val="26"/>
          <w:szCs w:val="26"/>
        </w:rPr>
      </w:pPr>
    </w:p>
    <w:p w14:paraId="6C045F4C" w14:textId="77777777" w:rsidR="00BD6904" w:rsidRDefault="00BD6904" w:rsidP="00B8168C">
      <w:pPr>
        <w:spacing w:line="480" w:lineRule="auto"/>
        <w:ind w:left="1418" w:right="73" w:firstLine="917"/>
        <w:jc w:val="both"/>
        <w:rPr>
          <w:sz w:val="26"/>
          <w:szCs w:val="26"/>
        </w:rPr>
      </w:pPr>
    </w:p>
    <w:p w14:paraId="7EC8D905" w14:textId="77777777" w:rsidR="00BD6904" w:rsidRDefault="00BD6904" w:rsidP="00B8168C">
      <w:pPr>
        <w:spacing w:line="480" w:lineRule="auto"/>
        <w:ind w:left="1418" w:right="73" w:firstLine="917"/>
        <w:jc w:val="both"/>
        <w:rPr>
          <w:sz w:val="26"/>
          <w:szCs w:val="26"/>
        </w:rPr>
      </w:pPr>
    </w:p>
    <w:p w14:paraId="7A3AA31A" w14:textId="77777777" w:rsidR="00BD6904" w:rsidRDefault="00BD6904" w:rsidP="00B8168C">
      <w:pPr>
        <w:spacing w:line="480" w:lineRule="auto"/>
        <w:ind w:left="1418" w:right="73" w:firstLine="917"/>
        <w:jc w:val="both"/>
        <w:rPr>
          <w:sz w:val="26"/>
          <w:szCs w:val="26"/>
        </w:rPr>
      </w:pPr>
    </w:p>
    <w:p w14:paraId="36901A40" w14:textId="77777777" w:rsidR="006D29F4" w:rsidRDefault="006D29F4" w:rsidP="00B8168C">
      <w:pPr>
        <w:spacing w:line="480" w:lineRule="auto"/>
        <w:ind w:left="1418" w:right="73" w:firstLine="917"/>
        <w:jc w:val="both"/>
        <w:rPr>
          <w:sz w:val="26"/>
          <w:szCs w:val="26"/>
        </w:rPr>
      </w:pPr>
    </w:p>
    <w:p w14:paraId="514BE230" w14:textId="77777777" w:rsidR="006D29F4" w:rsidRDefault="006D29F4" w:rsidP="00B8168C">
      <w:pPr>
        <w:spacing w:line="480" w:lineRule="auto"/>
        <w:ind w:left="1418" w:right="73" w:firstLine="917"/>
        <w:jc w:val="both"/>
        <w:rPr>
          <w:sz w:val="26"/>
          <w:szCs w:val="26"/>
        </w:rPr>
      </w:pPr>
    </w:p>
    <w:p w14:paraId="67313C94" w14:textId="77777777" w:rsidR="006D29F4" w:rsidRDefault="006D29F4" w:rsidP="00226CC5"/>
    <w:p w14:paraId="66EDDE3E" w14:textId="77777777" w:rsidR="006D29F4" w:rsidRDefault="006D29F4" w:rsidP="00B8168C">
      <w:pPr>
        <w:spacing w:line="480" w:lineRule="auto"/>
        <w:ind w:left="1418" w:right="73" w:firstLine="917"/>
        <w:jc w:val="both"/>
        <w:rPr>
          <w:sz w:val="26"/>
          <w:szCs w:val="26"/>
        </w:rPr>
      </w:pPr>
    </w:p>
    <w:p w14:paraId="4E73E09E" w14:textId="77777777" w:rsidR="006D29F4" w:rsidRDefault="006D29F4" w:rsidP="00B8168C">
      <w:pPr>
        <w:spacing w:line="480" w:lineRule="auto"/>
        <w:ind w:left="1418" w:right="73" w:firstLine="917"/>
        <w:jc w:val="both"/>
        <w:rPr>
          <w:sz w:val="26"/>
          <w:szCs w:val="26"/>
        </w:rPr>
      </w:pPr>
    </w:p>
    <w:p w14:paraId="4EB8E3A3" w14:textId="77777777" w:rsidR="00C33624" w:rsidRDefault="00C33624" w:rsidP="00B8168C">
      <w:pPr>
        <w:spacing w:line="480" w:lineRule="auto"/>
        <w:ind w:left="1418" w:right="73" w:firstLine="917"/>
        <w:jc w:val="both"/>
        <w:rPr>
          <w:sz w:val="26"/>
          <w:szCs w:val="26"/>
        </w:rPr>
      </w:pPr>
    </w:p>
    <w:p w14:paraId="320061D6" w14:textId="77777777" w:rsidR="00AE21CB" w:rsidRDefault="00AE21CB" w:rsidP="00BD1CCA">
      <w:pPr>
        <w:tabs>
          <w:tab w:val="left" w:pos="7088"/>
        </w:tabs>
        <w:spacing w:before="22"/>
        <w:ind w:right="709"/>
        <w:jc w:val="center"/>
        <w:rPr>
          <w:b/>
          <w:spacing w:val="1"/>
          <w:sz w:val="28"/>
          <w:szCs w:val="28"/>
        </w:rPr>
      </w:pPr>
    </w:p>
    <w:p w14:paraId="4706C3F5" w14:textId="77777777" w:rsidR="00AE21CB" w:rsidRDefault="00AE21CB" w:rsidP="00BD1CCA">
      <w:pPr>
        <w:tabs>
          <w:tab w:val="left" w:pos="7088"/>
        </w:tabs>
        <w:spacing w:before="22"/>
        <w:ind w:right="709"/>
        <w:jc w:val="center"/>
        <w:rPr>
          <w:b/>
          <w:spacing w:val="1"/>
          <w:sz w:val="28"/>
          <w:szCs w:val="28"/>
        </w:rPr>
      </w:pPr>
    </w:p>
    <w:p w14:paraId="2601CC38" w14:textId="4F4FE4BB" w:rsidR="00BD6904" w:rsidRDefault="00BD6904" w:rsidP="00BD1CCA">
      <w:pPr>
        <w:tabs>
          <w:tab w:val="left" w:pos="7088"/>
        </w:tabs>
        <w:spacing w:before="22"/>
        <w:ind w:right="709"/>
        <w:jc w:val="center"/>
        <w:rPr>
          <w:sz w:val="28"/>
          <w:szCs w:val="28"/>
        </w:rPr>
      </w:pPr>
      <w:r>
        <w:rPr>
          <w:b/>
          <w:spacing w:val="1"/>
          <w:sz w:val="28"/>
          <w:szCs w:val="28"/>
        </w:rPr>
        <w:t>T</w:t>
      </w:r>
      <w:r>
        <w:rPr>
          <w:b/>
          <w:sz w:val="28"/>
          <w:szCs w:val="28"/>
        </w:rPr>
        <w:t>A</w:t>
      </w:r>
      <w:r>
        <w:rPr>
          <w:b/>
          <w:spacing w:val="2"/>
          <w:sz w:val="28"/>
          <w:szCs w:val="28"/>
        </w:rPr>
        <w:t>B</w:t>
      </w:r>
      <w:r>
        <w:rPr>
          <w:b/>
          <w:spacing w:val="1"/>
          <w:sz w:val="28"/>
          <w:szCs w:val="28"/>
        </w:rPr>
        <w:t>L</w:t>
      </w:r>
      <w:r>
        <w:rPr>
          <w:b/>
          <w:sz w:val="28"/>
          <w:szCs w:val="28"/>
        </w:rPr>
        <w:t>E</w:t>
      </w:r>
      <w:r>
        <w:rPr>
          <w:b/>
          <w:spacing w:val="-6"/>
          <w:sz w:val="28"/>
          <w:szCs w:val="28"/>
        </w:rPr>
        <w:t xml:space="preserve"> </w:t>
      </w:r>
      <w:r>
        <w:rPr>
          <w:b/>
          <w:sz w:val="28"/>
          <w:szCs w:val="28"/>
        </w:rPr>
        <w:t xml:space="preserve">OF </w:t>
      </w:r>
      <w:r>
        <w:rPr>
          <w:b/>
          <w:w w:val="99"/>
          <w:sz w:val="28"/>
          <w:szCs w:val="28"/>
        </w:rPr>
        <w:t>CON</w:t>
      </w:r>
      <w:r>
        <w:rPr>
          <w:b/>
          <w:spacing w:val="2"/>
          <w:w w:val="99"/>
          <w:sz w:val="28"/>
          <w:szCs w:val="28"/>
        </w:rPr>
        <w:t>T</w:t>
      </w:r>
      <w:r>
        <w:rPr>
          <w:b/>
          <w:spacing w:val="1"/>
          <w:w w:val="99"/>
          <w:sz w:val="28"/>
          <w:szCs w:val="28"/>
        </w:rPr>
        <w:t>E</w:t>
      </w:r>
      <w:r>
        <w:rPr>
          <w:b/>
          <w:w w:val="99"/>
          <w:sz w:val="28"/>
          <w:szCs w:val="28"/>
        </w:rPr>
        <w:t>N</w:t>
      </w:r>
      <w:r>
        <w:rPr>
          <w:b/>
          <w:spacing w:val="2"/>
          <w:w w:val="99"/>
          <w:sz w:val="28"/>
          <w:szCs w:val="28"/>
        </w:rPr>
        <w:t>T</w:t>
      </w:r>
      <w:r>
        <w:rPr>
          <w:b/>
          <w:w w:val="99"/>
          <w:sz w:val="28"/>
          <w:szCs w:val="28"/>
        </w:rPr>
        <w:t>S</w:t>
      </w:r>
    </w:p>
    <w:p w14:paraId="2E043851" w14:textId="77777777" w:rsidR="00BD6904" w:rsidRDefault="00BD6904" w:rsidP="00BD6904">
      <w:pPr>
        <w:rPr>
          <w:b/>
        </w:rPr>
      </w:pPr>
    </w:p>
    <w:tbl>
      <w:tblPr>
        <w:tblpPr w:leftFromText="180" w:rightFromText="180" w:vertAnchor="text" w:horzAnchor="margin" w:tblpY="91"/>
        <w:tblW w:w="9462" w:type="dxa"/>
        <w:tblLayout w:type="fixed"/>
        <w:tblCellMar>
          <w:left w:w="0" w:type="dxa"/>
          <w:right w:w="0" w:type="dxa"/>
        </w:tblCellMar>
        <w:tblLook w:val="01E0" w:firstRow="1" w:lastRow="1" w:firstColumn="1" w:lastColumn="1" w:noHBand="0" w:noVBand="0"/>
      </w:tblPr>
      <w:tblGrid>
        <w:gridCol w:w="1304"/>
        <w:gridCol w:w="6665"/>
        <w:gridCol w:w="1493"/>
      </w:tblGrid>
      <w:tr w:rsidR="00BD1CCA" w:rsidRPr="00D5429A" w14:paraId="15939A8A" w14:textId="77777777" w:rsidTr="00BD1CCA">
        <w:trPr>
          <w:trHeight w:hRule="exact" w:val="673"/>
        </w:trPr>
        <w:tc>
          <w:tcPr>
            <w:tcW w:w="1304" w:type="dxa"/>
            <w:vMerge w:val="restart"/>
            <w:tcBorders>
              <w:top w:val="single" w:sz="5" w:space="0" w:color="000000"/>
              <w:left w:val="single" w:sz="5" w:space="0" w:color="000000"/>
              <w:right w:val="single" w:sz="5" w:space="0" w:color="000000"/>
            </w:tcBorders>
            <w:vAlign w:val="center"/>
          </w:tcPr>
          <w:p w14:paraId="72F14933" w14:textId="77777777" w:rsidR="00BD1CCA" w:rsidRPr="00D5429A" w:rsidRDefault="00BD1CCA" w:rsidP="00BD1CCA">
            <w:pPr>
              <w:jc w:val="center"/>
              <w:rPr>
                <w:b/>
                <w:sz w:val="24"/>
                <w:szCs w:val="24"/>
              </w:rPr>
            </w:pPr>
          </w:p>
          <w:p w14:paraId="2D921833" w14:textId="77777777" w:rsidR="00BD1CCA" w:rsidRPr="00D5429A" w:rsidRDefault="00BD1CCA" w:rsidP="00BD1CCA">
            <w:pPr>
              <w:jc w:val="center"/>
              <w:rPr>
                <w:b/>
                <w:sz w:val="24"/>
                <w:szCs w:val="24"/>
              </w:rPr>
            </w:pPr>
            <w:r w:rsidRPr="00D5429A">
              <w:rPr>
                <w:b/>
                <w:sz w:val="24"/>
                <w:szCs w:val="24"/>
              </w:rPr>
              <w:t>CHA</w:t>
            </w:r>
            <w:r w:rsidRPr="00D5429A">
              <w:rPr>
                <w:b/>
                <w:spacing w:val="-3"/>
                <w:sz w:val="24"/>
                <w:szCs w:val="24"/>
              </w:rPr>
              <w:t>P</w:t>
            </w:r>
            <w:r w:rsidRPr="00D5429A">
              <w:rPr>
                <w:b/>
                <w:spacing w:val="-2"/>
                <w:sz w:val="24"/>
                <w:szCs w:val="24"/>
              </w:rPr>
              <w:t>TE</w:t>
            </w:r>
            <w:r w:rsidRPr="00D5429A">
              <w:rPr>
                <w:b/>
                <w:sz w:val="24"/>
                <w:szCs w:val="24"/>
              </w:rPr>
              <w:t>R</w:t>
            </w:r>
          </w:p>
        </w:tc>
        <w:tc>
          <w:tcPr>
            <w:tcW w:w="6665" w:type="dxa"/>
            <w:vMerge w:val="restart"/>
            <w:tcBorders>
              <w:top w:val="single" w:sz="5" w:space="0" w:color="000000"/>
              <w:left w:val="single" w:sz="5" w:space="0" w:color="000000"/>
              <w:right w:val="single" w:sz="5" w:space="0" w:color="000000"/>
            </w:tcBorders>
            <w:vAlign w:val="center"/>
          </w:tcPr>
          <w:p w14:paraId="58B71AF1" w14:textId="77777777" w:rsidR="00BD1CCA" w:rsidRPr="00D5429A" w:rsidRDefault="00BD1CCA" w:rsidP="00BD1CCA">
            <w:pPr>
              <w:spacing w:before="5" w:line="140" w:lineRule="exact"/>
              <w:jc w:val="center"/>
              <w:rPr>
                <w:b/>
                <w:sz w:val="24"/>
                <w:szCs w:val="24"/>
              </w:rPr>
            </w:pPr>
          </w:p>
          <w:p w14:paraId="03917528" w14:textId="77777777" w:rsidR="00BD1CCA" w:rsidRPr="00D5429A" w:rsidRDefault="00BD1CCA" w:rsidP="00BD1CCA">
            <w:pPr>
              <w:ind w:left="2847" w:right="2490"/>
              <w:jc w:val="center"/>
              <w:rPr>
                <w:b/>
                <w:sz w:val="24"/>
                <w:szCs w:val="24"/>
              </w:rPr>
            </w:pPr>
            <w:r w:rsidRPr="00D5429A">
              <w:rPr>
                <w:b/>
                <w:spacing w:val="-2"/>
                <w:sz w:val="24"/>
                <w:szCs w:val="24"/>
              </w:rPr>
              <w:t>TIT</w:t>
            </w:r>
            <w:r w:rsidRPr="00D5429A">
              <w:rPr>
                <w:b/>
                <w:spacing w:val="3"/>
                <w:sz w:val="24"/>
                <w:szCs w:val="24"/>
              </w:rPr>
              <w:t>L</w:t>
            </w:r>
            <w:r w:rsidRPr="00D5429A">
              <w:rPr>
                <w:b/>
                <w:sz w:val="24"/>
                <w:szCs w:val="24"/>
              </w:rPr>
              <w:t>E</w:t>
            </w:r>
          </w:p>
        </w:tc>
        <w:tc>
          <w:tcPr>
            <w:tcW w:w="1493" w:type="dxa"/>
            <w:vMerge w:val="restart"/>
            <w:tcBorders>
              <w:top w:val="single" w:sz="5" w:space="0" w:color="000000"/>
              <w:left w:val="single" w:sz="5" w:space="0" w:color="000000"/>
              <w:right w:val="single" w:sz="5" w:space="0" w:color="000000"/>
            </w:tcBorders>
            <w:vAlign w:val="center"/>
          </w:tcPr>
          <w:p w14:paraId="7E483EB1" w14:textId="77777777" w:rsidR="00BD1CCA" w:rsidRPr="00D5429A" w:rsidRDefault="00BD1CCA" w:rsidP="00BD1CCA">
            <w:pPr>
              <w:spacing w:line="260" w:lineRule="exact"/>
              <w:ind w:right="187"/>
              <w:jc w:val="center"/>
              <w:rPr>
                <w:b/>
                <w:spacing w:val="-3"/>
                <w:sz w:val="24"/>
                <w:szCs w:val="24"/>
              </w:rPr>
            </w:pPr>
          </w:p>
          <w:p w14:paraId="349A1139" w14:textId="77777777" w:rsidR="00BD1CCA" w:rsidRPr="00D5429A" w:rsidRDefault="00BD1CCA" w:rsidP="00BD1CCA">
            <w:pPr>
              <w:spacing w:line="260" w:lineRule="exact"/>
              <w:ind w:right="187"/>
              <w:jc w:val="center"/>
              <w:rPr>
                <w:b/>
                <w:sz w:val="24"/>
                <w:szCs w:val="24"/>
              </w:rPr>
            </w:pPr>
            <w:r w:rsidRPr="00D5429A">
              <w:rPr>
                <w:b/>
                <w:spacing w:val="-3"/>
                <w:sz w:val="24"/>
                <w:szCs w:val="24"/>
              </w:rPr>
              <w:t>P</w:t>
            </w:r>
            <w:r w:rsidRPr="00D5429A">
              <w:rPr>
                <w:b/>
                <w:sz w:val="24"/>
                <w:szCs w:val="24"/>
              </w:rPr>
              <w:t>AGE NO</w:t>
            </w:r>
          </w:p>
        </w:tc>
      </w:tr>
      <w:tr w:rsidR="00BD1CCA" w:rsidRPr="00D5429A" w14:paraId="50426A46" w14:textId="77777777" w:rsidTr="00BD1CCA">
        <w:trPr>
          <w:trHeight w:hRule="exact" w:val="744"/>
        </w:trPr>
        <w:tc>
          <w:tcPr>
            <w:tcW w:w="1304" w:type="dxa"/>
            <w:vMerge/>
            <w:tcBorders>
              <w:left w:val="single" w:sz="5" w:space="0" w:color="000000"/>
              <w:bottom w:val="single" w:sz="5" w:space="0" w:color="000000"/>
              <w:right w:val="single" w:sz="5" w:space="0" w:color="000000"/>
            </w:tcBorders>
          </w:tcPr>
          <w:p w14:paraId="5A9C6A03" w14:textId="77777777" w:rsidR="00BD1CCA" w:rsidRPr="00D5429A" w:rsidRDefault="00BD1CCA" w:rsidP="00BD1CCA">
            <w:pPr>
              <w:rPr>
                <w:b/>
                <w:sz w:val="24"/>
                <w:szCs w:val="24"/>
              </w:rPr>
            </w:pPr>
          </w:p>
        </w:tc>
        <w:tc>
          <w:tcPr>
            <w:tcW w:w="6665" w:type="dxa"/>
            <w:vMerge/>
            <w:tcBorders>
              <w:left w:val="single" w:sz="5" w:space="0" w:color="000000"/>
              <w:bottom w:val="single" w:sz="5" w:space="0" w:color="000000"/>
              <w:right w:val="single" w:sz="5" w:space="0" w:color="000000"/>
            </w:tcBorders>
          </w:tcPr>
          <w:p w14:paraId="3D9BD2AD" w14:textId="77777777" w:rsidR="00BD1CCA" w:rsidRPr="00D5429A" w:rsidRDefault="00BD1CCA" w:rsidP="00BD1CCA">
            <w:pPr>
              <w:rPr>
                <w:b/>
                <w:sz w:val="24"/>
                <w:szCs w:val="24"/>
              </w:rPr>
            </w:pPr>
          </w:p>
        </w:tc>
        <w:tc>
          <w:tcPr>
            <w:tcW w:w="1493" w:type="dxa"/>
            <w:vMerge/>
            <w:tcBorders>
              <w:left w:val="single" w:sz="5" w:space="0" w:color="000000"/>
              <w:bottom w:val="single" w:sz="5" w:space="0" w:color="000000"/>
              <w:right w:val="single" w:sz="5" w:space="0" w:color="000000"/>
            </w:tcBorders>
          </w:tcPr>
          <w:p w14:paraId="1DEE0BAB" w14:textId="77777777" w:rsidR="00BD1CCA" w:rsidRPr="00D5429A" w:rsidRDefault="00BD1CCA" w:rsidP="00BD1CCA">
            <w:pPr>
              <w:rPr>
                <w:b/>
                <w:sz w:val="24"/>
                <w:szCs w:val="24"/>
              </w:rPr>
            </w:pPr>
          </w:p>
        </w:tc>
      </w:tr>
      <w:tr w:rsidR="00BD1CCA" w:rsidRPr="00D5429A" w14:paraId="7BDF2535" w14:textId="77777777" w:rsidTr="00BD1CCA">
        <w:trPr>
          <w:trHeight w:hRule="exact" w:val="834"/>
        </w:trPr>
        <w:tc>
          <w:tcPr>
            <w:tcW w:w="1304" w:type="dxa"/>
            <w:tcBorders>
              <w:top w:val="single" w:sz="5" w:space="0" w:color="000000"/>
              <w:left w:val="single" w:sz="5" w:space="0" w:color="000000"/>
              <w:bottom w:val="single" w:sz="5" w:space="0" w:color="000000"/>
              <w:right w:val="single" w:sz="5" w:space="0" w:color="000000"/>
            </w:tcBorders>
            <w:vAlign w:val="center"/>
          </w:tcPr>
          <w:p w14:paraId="1EF3E064" w14:textId="77777777" w:rsidR="00BD1CCA" w:rsidRPr="00D5429A" w:rsidRDefault="00BD1CCA" w:rsidP="00BD1CCA">
            <w:pPr>
              <w:spacing w:line="260" w:lineRule="exact"/>
              <w:ind w:left="460"/>
              <w:rPr>
                <w:b/>
                <w:sz w:val="24"/>
                <w:szCs w:val="24"/>
              </w:rPr>
            </w:pPr>
            <w:r w:rsidRPr="00D5429A">
              <w:rPr>
                <w:b/>
                <w:sz w:val="24"/>
                <w:szCs w:val="24"/>
              </w:rPr>
              <w:t>1</w:t>
            </w:r>
          </w:p>
        </w:tc>
        <w:tc>
          <w:tcPr>
            <w:tcW w:w="6665" w:type="dxa"/>
            <w:tcBorders>
              <w:top w:val="single" w:sz="5" w:space="0" w:color="000000"/>
              <w:left w:val="single" w:sz="5" w:space="0" w:color="000000"/>
              <w:bottom w:val="single" w:sz="5" w:space="0" w:color="000000"/>
              <w:right w:val="single" w:sz="5" w:space="0" w:color="000000"/>
            </w:tcBorders>
            <w:vAlign w:val="center"/>
          </w:tcPr>
          <w:p w14:paraId="0CF41175" w14:textId="77777777" w:rsidR="00BD1CCA" w:rsidRPr="00D5429A" w:rsidRDefault="00BD1CCA" w:rsidP="00BD1CCA">
            <w:pPr>
              <w:spacing w:before="19"/>
              <w:ind w:left="294"/>
              <w:rPr>
                <w:b/>
                <w:sz w:val="24"/>
                <w:szCs w:val="24"/>
              </w:rPr>
            </w:pPr>
            <w:r w:rsidRPr="00D5429A">
              <w:rPr>
                <w:b/>
                <w:spacing w:val="-2"/>
                <w:sz w:val="24"/>
                <w:szCs w:val="24"/>
              </w:rPr>
              <w:t>I</w:t>
            </w:r>
            <w:r w:rsidRPr="00D5429A">
              <w:rPr>
                <w:b/>
                <w:sz w:val="24"/>
                <w:szCs w:val="24"/>
              </w:rPr>
              <w:t>N</w:t>
            </w:r>
            <w:r w:rsidRPr="00D5429A">
              <w:rPr>
                <w:b/>
                <w:spacing w:val="-2"/>
                <w:sz w:val="24"/>
                <w:szCs w:val="24"/>
              </w:rPr>
              <w:t>T</w:t>
            </w:r>
            <w:r w:rsidRPr="00D5429A">
              <w:rPr>
                <w:b/>
                <w:sz w:val="24"/>
                <w:szCs w:val="24"/>
              </w:rPr>
              <w:t>ROD</w:t>
            </w:r>
            <w:r w:rsidRPr="00D5429A">
              <w:rPr>
                <w:b/>
                <w:spacing w:val="-1"/>
                <w:sz w:val="24"/>
                <w:szCs w:val="24"/>
              </w:rPr>
              <w:t>U</w:t>
            </w:r>
            <w:r w:rsidRPr="00D5429A">
              <w:rPr>
                <w:b/>
                <w:spacing w:val="4"/>
                <w:sz w:val="24"/>
                <w:szCs w:val="24"/>
              </w:rPr>
              <w:t>C</w:t>
            </w:r>
            <w:r w:rsidRPr="00D5429A">
              <w:rPr>
                <w:b/>
                <w:spacing w:val="-2"/>
                <w:sz w:val="24"/>
                <w:szCs w:val="24"/>
              </w:rPr>
              <w:t>TI</w:t>
            </w:r>
            <w:r w:rsidRPr="00D5429A">
              <w:rPr>
                <w:b/>
                <w:sz w:val="24"/>
                <w:szCs w:val="24"/>
              </w:rPr>
              <w:t>ON</w:t>
            </w:r>
          </w:p>
        </w:tc>
        <w:tc>
          <w:tcPr>
            <w:tcW w:w="1493" w:type="dxa"/>
            <w:tcBorders>
              <w:top w:val="single" w:sz="5" w:space="0" w:color="000000"/>
              <w:left w:val="single" w:sz="5" w:space="0" w:color="000000"/>
              <w:bottom w:val="single" w:sz="5" w:space="0" w:color="000000"/>
              <w:right w:val="single" w:sz="5" w:space="0" w:color="000000"/>
            </w:tcBorders>
          </w:tcPr>
          <w:p w14:paraId="0A4E60AB" w14:textId="77777777" w:rsidR="00BD1CCA" w:rsidRPr="00D5429A" w:rsidRDefault="00BD1CCA" w:rsidP="00BD1CCA">
            <w:pPr>
              <w:rPr>
                <w:b/>
                <w:sz w:val="24"/>
                <w:szCs w:val="24"/>
              </w:rPr>
            </w:pPr>
          </w:p>
        </w:tc>
      </w:tr>
      <w:tr w:rsidR="00BD1CCA" w:rsidRPr="00D5429A" w14:paraId="0ADB4A8C" w14:textId="77777777" w:rsidTr="00BD1CCA">
        <w:trPr>
          <w:trHeight w:hRule="exact" w:val="834"/>
        </w:trPr>
        <w:tc>
          <w:tcPr>
            <w:tcW w:w="1304" w:type="dxa"/>
            <w:tcBorders>
              <w:top w:val="single" w:sz="5" w:space="0" w:color="000000"/>
              <w:left w:val="single" w:sz="5" w:space="0" w:color="000000"/>
              <w:bottom w:val="single" w:sz="5" w:space="0" w:color="000000"/>
              <w:right w:val="single" w:sz="5" w:space="0" w:color="000000"/>
            </w:tcBorders>
            <w:vAlign w:val="center"/>
          </w:tcPr>
          <w:p w14:paraId="3AA35F16" w14:textId="77777777" w:rsidR="00BD1CCA" w:rsidRPr="00D5429A" w:rsidRDefault="00BD1CCA" w:rsidP="00BD1CCA">
            <w:pPr>
              <w:spacing w:line="260" w:lineRule="exact"/>
              <w:ind w:left="460"/>
              <w:rPr>
                <w:b/>
                <w:sz w:val="24"/>
                <w:szCs w:val="24"/>
              </w:rPr>
            </w:pPr>
            <w:r w:rsidRPr="00D5429A">
              <w:rPr>
                <w:b/>
                <w:sz w:val="24"/>
                <w:szCs w:val="24"/>
              </w:rPr>
              <w:t>2</w:t>
            </w:r>
          </w:p>
        </w:tc>
        <w:tc>
          <w:tcPr>
            <w:tcW w:w="6665" w:type="dxa"/>
            <w:tcBorders>
              <w:top w:val="single" w:sz="5" w:space="0" w:color="000000"/>
              <w:left w:val="single" w:sz="5" w:space="0" w:color="000000"/>
              <w:bottom w:val="single" w:sz="5" w:space="0" w:color="000000"/>
              <w:right w:val="single" w:sz="5" w:space="0" w:color="000000"/>
            </w:tcBorders>
            <w:vAlign w:val="center"/>
          </w:tcPr>
          <w:p w14:paraId="28839A26" w14:textId="77777777" w:rsidR="00BD1CCA" w:rsidRPr="00D5429A" w:rsidRDefault="00BD1CCA" w:rsidP="00BD1CCA">
            <w:pPr>
              <w:spacing w:before="19"/>
              <w:ind w:left="294"/>
              <w:rPr>
                <w:b/>
                <w:sz w:val="24"/>
                <w:szCs w:val="24"/>
              </w:rPr>
            </w:pPr>
            <w:r w:rsidRPr="00D5429A">
              <w:rPr>
                <w:b/>
                <w:sz w:val="24"/>
                <w:szCs w:val="24"/>
              </w:rPr>
              <w:t>SYSTEM STUDY</w:t>
            </w:r>
          </w:p>
        </w:tc>
        <w:tc>
          <w:tcPr>
            <w:tcW w:w="1493" w:type="dxa"/>
            <w:tcBorders>
              <w:top w:val="single" w:sz="5" w:space="0" w:color="000000"/>
              <w:left w:val="single" w:sz="5" w:space="0" w:color="000000"/>
              <w:bottom w:val="single" w:sz="5" w:space="0" w:color="000000"/>
              <w:right w:val="single" w:sz="5" w:space="0" w:color="000000"/>
            </w:tcBorders>
          </w:tcPr>
          <w:p w14:paraId="5BBD5E66" w14:textId="77777777" w:rsidR="00BD1CCA" w:rsidRPr="00D5429A" w:rsidRDefault="00BD1CCA" w:rsidP="00BD1CCA">
            <w:pPr>
              <w:rPr>
                <w:b/>
                <w:sz w:val="24"/>
                <w:szCs w:val="24"/>
              </w:rPr>
            </w:pPr>
          </w:p>
        </w:tc>
      </w:tr>
      <w:tr w:rsidR="00BD1CCA" w:rsidRPr="00D5429A" w14:paraId="50A176C6" w14:textId="77777777" w:rsidTr="00BD1CCA">
        <w:trPr>
          <w:trHeight w:hRule="exact" w:val="834"/>
        </w:trPr>
        <w:tc>
          <w:tcPr>
            <w:tcW w:w="1304" w:type="dxa"/>
            <w:tcBorders>
              <w:top w:val="single" w:sz="5" w:space="0" w:color="000000"/>
              <w:left w:val="single" w:sz="5" w:space="0" w:color="000000"/>
              <w:bottom w:val="single" w:sz="5" w:space="0" w:color="000000"/>
              <w:right w:val="single" w:sz="5" w:space="0" w:color="000000"/>
            </w:tcBorders>
            <w:vAlign w:val="center"/>
          </w:tcPr>
          <w:p w14:paraId="19C78805" w14:textId="77777777" w:rsidR="00BD1CCA" w:rsidRPr="00D5429A" w:rsidRDefault="00BD1CCA" w:rsidP="00BD1CCA">
            <w:pPr>
              <w:spacing w:line="260" w:lineRule="exact"/>
              <w:ind w:left="460"/>
              <w:rPr>
                <w:b/>
                <w:sz w:val="24"/>
                <w:szCs w:val="24"/>
              </w:rPr>
            </w:pPr>
            <w:r w:rsidRPr="00D5429A">
              <w:rPr>
                <w:b/>
                <w:sz w:val="24"/>
                <w:szCs w:val="24"/>
              </w:rPr>
              <w:t>3</w:t>
            </w:r>
          </w:p>
        </w:tc>
        <w:tc>
          <w:tcPr>
            <w:tcW w:w="6665" w:type="dxa"/>
            <w:tcBorders>
              <w:top w:val="single" w:sz="5" w:space="0" w:color="000000"/>
              <w:left w:val="single" w:sz="5" w:space="0" w:color="000000"/>
              <w:bottom w:val="single" w:sz="5" w:space="0" w:color="000000"/>
              <w:right w:val="single" w:sz="5" w:space="0" w:color="000000"/>
            </w:tcBorders>
            <w:vAlign w:val="center"/>
          </w:tcPr>
          <w:p w14:paraId="16B9F346" w14:textId="77777777" w:rsidR="00BD1CCA" w:rsidRPr="00D5429A" w:rsidRDefault="00BD1CCA" w:rsidP="00BD1CCA">
            <w:pPr>
              <w:spacing w:before="19"/>
              <w:ind w:left="294"/>
              <w:rPr>
                <w:b/>
                <w:sz w:val="24"/>
                <w:szCs w:val="24"/>
              </w:rPr>
            </w:pPr>
            <w:r w:rsidRPr="00D5429A">
              <w:rPr>
                <w:b/>
                <w:spacing w:val="1"/>
                <w:sz w:val="24"/>
                <w:szCs w:val="24"/>
              </w:rPr>
              <w:t>S</w:t>
            </w:r>
            <w:r w:rsidRPr="00D5429A">
              <w:rPr>
                <w:b/>
                <w:sz w:val="24"/>
                <w:szCs w:val="24"/>
              </w:rPr>
              <w:t>YS</w:t>
            </w:r>
            <w:r w:rsidRPr="00D5429A">
              <w:rPr>
                <w:b/>
                <w:spacing w:val="-1"/>
                <w:sz w:val="24"/>
                <w:szCs w:val="24"/>
              </w:rPr>
              <w:t>T</w:t>
            </w:r>
            <w:r w:rsidRPr="00D5429A">
              <w:rPr>
                <w:b/>
                <w:spacing w:val="-2"/>
                <w:sz w:val="24"/>
                <w:szCs w:val="24"/>
              </w:rPr>
              <w:t>E</w:t>
            </w:r>
            <w:r w:rsidRPr="00D5429A">
              <w:rPr>
                <w:b/>
                <w:sz w:val="24"/>
                <w:szCs w:val="24"/>
              </w:rPr>
              <w:t>M</w:t>
            </w:r>
            <w:r w:rsidRPr="00D5429A">
              <w:rPr>
                <w:b/>
                <w:spacing w:val="6"/>
                <w:sz w:val="24"/>
                <w:szCs w:val="24"/>
              </w:rPr>
              <w:t xml:space="preserve"> </w:t>
            </w:r>
            <w:r w:rsidR="00A97086">
              <w:t xml:space="preserve"> </w:t>
            </w:r>
            <w:r w:rsidR="00A97086" w:rsidRPr="00A97086">
              <w:rPr>
                <w:b/>
                <w:spacing w:val="-3"/>
                <w:sz w:val="24"/>
                <w:szCs w:val="24"/>
              </w:rPr>
              <w:t>ANALYSIS</w:t>
            </w:r>
          </w:p>
        </w:tc>
        <w:tc>
          <w:tcPr>
            <w:tcW w:w="1493" w:type="dxa"/>
            <w:tcBorders>
              <w:top w:val="single" w:sz="5" w:space="0" w:color="000000"/>
              <w:left w:val="single" w:sz="5" w:space="0" w:color="000000"/>
              <w:bottom w:val="single" w:sz="5" w:space="0" w:color="000000"/>
              <w:right w:val="single" w:sz="5" w:space="0" w:color="000000"/>
            </w:tcBorders>
          </w:tcPr>
          <w:p w14:paraId="76B67488" w14:textId="77777777" w:rsidR="00BD1CCA" w:rsidRPr="00D5429A" w:rsidRDefault="00BD1CCA" w:rsidP="00BD1CCA">
            <w:pPr>
              <w:rPr>
                <w:b/>
                <w:sz w:val="24"/>
                <w:szCs w:val="24"/>
              </w:rPr>
            </w:pPr>
          </w:p>
        </w:tc>
      </w:tr>
      <w:tr w:rsidR="00BD1CCA" w:rsidRPr="00D5429A" w14:paraId="7559E432" w14:textId="77777777" w:rsidTr="00BD1CCA">
        <w:trPr>
          <w:trHeight w:hRule="exact" w:val="836"/>
        </w:trPr>
        <w:tc>
          <w:tcPr>
            <w:tcW w:w="1304" w:type="dxa"/>
            <w:tcBorders>
              <w:top w:val="single" w:sz="5" w:space="0" w:color="000000"/>
              <w:left w:val="single" w:sz="5" w:space="0" w:color="000000"/>
              <w:bottom w:val="single" w:sz="5" w:space="0" w:color="000000"/>
              <w:right w:val="single" w:sz="5" w:space="0" w:color="000000"/>
            </w:tcBorders>
            <w:vAlign w:val="center"/>
          </w:tcPr>
          <w:p w14:paraId="5D565D06" w14:textId="77777777" w:rsidR="00BD1CCA" w:rsidRPr="00D5429A" w:rsidRDefault="00BD1CCA" w:rsidP="00BD1CCA">
            <w:pPr>
              <w:spacing w:line="260" w:lineRule="exact"/>
              <w:ind w:left="460"/>
              <w:rPr>
                <w:b/>
                <w:sz w:val="24"/>
                <w:szCs w:val="24"/>
              </w:rPr>
            </w:pPr>
            <w:r w:rsidRPr="00D5429A">
              <w:rPr>
                <w:b/>
                <w:sz w:val="24"/>
                <w:szCs w:val="24"/>
              </w:rPr>
              <w:t>4</w:t>
            </w:r>
          </w:p>
        </w:tc>
        <w:tc>
          <w:tcPr>
            <w:tcW w:w="6665" w:type="dxa"/>
            <w:tcBorders>
              <w:top w:val="single" w:sz="5" w:space="0" w:color="000000"/>
              <w:left w:val="single" w:sz="5" w:space="0" w:color="000000"/>
              <w:bottom w:val="single" w:sz="5" w:space="0" w:color="000000"/>
              <w:right w:val="single" w:sz="5" w:space="0" w:color="000000"/>
            </w:tcBorders>
            <w:vAlign w:val="center"/>
          </w:tcPr>
          <w:p w14:paraId="553B99E0" w14:textId="77777777" w:rsidR="00BD1CCA" w:rsidRPr="00D5429A" w:rsidRDefault="00BD1CCA" w:rsidP="00BD1CCA">
            <w:pPr>
              <w:spacing w:before="20"/>
              <w:ind w:left="294"/>
              <w:rPr>
                <w:b/>
                <w:spacing w:val="1"/>
                <w:sz w:val="24"/>
                <w:szCs w:val="24"/>
              </w:rPr>
            </w:pPr>
            <w:r w:rsidRPr="00D5429A">
              <w:rPr>
                <w:b/>
                <w:spacing w:val="1"/>
                <w:sz w:val="24"/>
                <w:szCs w:val="24"/>
              </w:rPr>
              <w:t>S</w:t>
            </w:r>
            <w:r w:rsidRPr="00D5429A">
              <w:rPr>
                <w:b/>
                <w:sz w:val="24"/>
                <w:szCs w:val="24"/>
              </w:rPr>
              <w:t>YS</w:t>
            </w:r>
            <w:r w:rsidRPr="00D5429A">
              <w:rPr>
                <w:b/>
                <w:spacing w:val="-1"/>
                <w:sz w:val="24"/>
                <w:szCs w:val="24"/>
              </w:rPr>
              <w:t>T</w:t>
            </w:r>
            <w:r w:rsidRPr="00D5429A">
              <w:rPr>
                <w:b/>
                <w:spacing w:val="-2"/>
                <w:sz w:val="24"/>
                <w:szCs w:val="24"/>
              </w:rPr>
              <w:t>E</w:t>
            </w:r>
            <w:r w:rsidRPr="00D5429A">
              <w:rPr>
                <w:b/>
                <w:sz w:val="24"/>
                <w:szCs w:val="24"/>
              </w:rPr>
              <w:t>M</w:t>
            </w:r>
            <w:r w:rsidRPr="00D5429A">
              <w:rPr>
                <w:b/>
                <w:spacing w:val="6"/>
                <w:sz w:val="24"/>
                <w:szCs w:val="24"/>
              </w:rPr>
              <w:t xml:space="preserve"> </w:t>
            </w:r>
            <w:r w:rsidRPr="00D5429A">
              <w:rPr>
                <w:b/>
                <w:sz w:val="24"/>
                <w:szCs w:val="24"/>
              </w:rPr>
              <w:t>SPECIFICATION</w:t>
            </w:r>
          </w:p>
        </w:tc>
        <w:tc>
          <w:tcPr>
            <w:tcW w:w="1493" w:type="dxa"/>
            <w:tcBorders>
              <w:top w:val="single" w:sz="5" w:space="0" w:color="000000"/>
              <w:left w:val="single" w:sz="5" w:space="0" w:color="000000"/>
              <w:bottom w:val="single" w:sz="5" w:space="0" w:color="000000"/>
              <w:right w:val="single" w:sz="5" w:space="0" w:color="000000"/>
            </w:tcBorders>
          </w:tcPr>
          <w:p w14:paraId="6A8B1963" w14:textId="77777777" w:rsidR="00BD1CCA" w:rsidRPr="00D5429A" w:rsidRDefault="00BD1CCA" w:rsidP="00BD1CCA">
            <w:pPr>
              <w:rPr>
                <w:b/>
                <w:sz w:val="24"/>
                <w:szCs w:val="24"/>
              </w:rPr>
            </w:pPr>
          </w:p>
        </w:tc>
      </w:tr>
      <w:tr w:rsidR="00BD1CCA" w:rsidRPr="00D5429A" w14:paraId="2513C661" w14:textId="77777777" w:rsidTr="00BD1CCA">
        <w:trPr>
          <w:trHeight w:hRule="exact" w:val="836"/>
        </w:trPr>
        <w:tc>
          <w:tcPr>
            <w:tcW w:w="1304" w:type="dxa"/>
            <w:tcBorders>
              <w:top w:val="single" w:sz="5" w:space="0" w:color="000000"/>
              <w:left w:val="single" w:sz="5" w:space="0" w:color="000000"/>
              <w:bottom w:val="single" w:sz="5" w:space="0" w:color="000000"/>
              <w:right w:val="single" w:sz="5" w:space="0" w:color="000000"/>
            </w:tcBorders>
            <w:vAlign w:val="center"/>
          </w:tcPr>
          <w:p w14:paraId="14944E53" w14:textId="77777777" w:rsidR="00BD1CCA" w:rsidRPr="00D5429A" w:rsidRDefault="00BD1CCA" w:rsidP="00BD1CCA">
            <w:pPr>
              <w:spacing w:line="260" w:lineRule="exact"/>
              <w:ind w:left="460"/>
              <w:rPr>
                <w:b/>
                <w:sz w:val="24"/>
                <w:szCs w:val="24"/>
              </w:rPr>
            </w:pPr>
            <w:r w:rsidRPr="00D5429A">
              <w:rPr>
                <w:b/>
                <w:sz w:val="24"/>
                <w:szCs w:val="24"/>
              </w:rPr>
              <w:t>5</w:t>
            </w:r>
          </w:p>
        </w:tc>
        <w:tc>
          <w:tcPr>
            <w:tcW w:w="6665" w:type="dxa"/>
            <w:tcBorders>
              <w:top w:val="single" w:sz="5" w:space="0" w:color="000000"/>
              <w:left w:val="single" w:sz="5" w:space="0" w:color="000000"/>
              <w:bottom w:val="single" w:sz="5" w:space="0" w:color="000000"/>
              <w:right w:val="single" w:sz="5" w:space="0" w:color="000000"/>
            </w:tcBorders>
            <w:vAlign w:val="center"/>
          </w:tcPr>
          <w:p w14:paraId="188D78E2" w14:textId="77777777" w:rsidR="00BD1CCA" w:rsidRPr="00D5429A" w:rsidRDefault="00DF2556" w:rsidP="00BD1CCA">
            <w:pPr>
              <w:spacing w:before="20"/>
              <w:ind w:left="294"/>
              <w:rPr>
                <w:b/>
                <w:spacing w:val="1"/>
                <w:sz w:val="24"/>
                <w:szCs w:val="24"/>
              </w:rPr>
            </w:pPr>
            <w:r w:rsidRPr="00DF2556">
              <w:rPr>
                <w:b/>
                <w:spacing w:val="1"/>
                <w:sz w:val="24"/>
                <w:szCs w:val="24"/>
              </w:rPr>
              <w:t xml:space="preserve">SOFTWARE </w:t>
            </w:r>
            <w:r w:rsidR="00BD1CCA" w:rsidRPr="00D5429A">
              <w:rPr>
                <w:b/>
                <w:spacing w:val="1"/>
                <w:sz w:val="24"/>
                <w:szCs w:val="24"/>
              </w:rPr>
              <w:t>DESCRIPTION</w:t>
            </w:r>
          </w:p>
        </w:tc>
        <w:tc>
          <w:tcPr>
            <w:tcW w:w="1493" w:type="dxa"/>
            <w:tcBorders>
              <w:top w:val="single" w:sz="5" w:space="0" w:color="000000"/>
              <w:left w:val="single" w:sz="5" w:space="0" w:color="000000"/>
              <w:bottom w:val="single" w:sz="5" w:space="0" w:color="000000"/>
              <w:right w:val="single" w:sz="5" w:space="0" w:color="000000"/>
            </w:tcBorders>
          </w:tcPr>
          <w:p w14:paraId="06632875" w14:textId="77777777" w:rsidR="00BD1CCA" w:rsidRPr="00D5429A" w:rsidRDefault="00BD1CCA" w:rsidP="00BD1CCA">
            <w:pPr>
              <w:rPr>
                <w:b/>
                <w:sz w:val="24"/>
                <w:szCs w:val="24"/>
              </w:rPr>
            </w:pPr>
          </w:p>
        </w:tc>
      </w:tr>
      <w:tr w:rsidR="00BD1CCA" w:rsidRPr="00D5429A" w14:paraId="324C4E81" w14:textId="77777777" w:rsidTr="00BD1CCA">
        <w:trPr>
          <w:trHeight w:hRule="exact" w:val="836"/>
        </w:trPr>
        <w:tc>
          <w:tcPr>
            <w:tcW w:w="1304" w:type="dxa"/>
            <w:tcBorders>
              <w:top w:val="single" w:sz="5" w:space="0" w:color="000000"/>
              <w:left w:val="single" w:sz="5" w:space="0" w:color="000000"/>
              <w:bottom w:val="single" w:sz="5" w:space="0" w:color="000000"/>
              <w:right w:val="single" w:sz="5" w:space="0" w:color="000000"/>
            </w:tcBorders>
            <w:vAlign w:val="center"/>
          </w:tcPr>
          <w:p w14:paraId="02AE41B9" w14:textId="77777777" w:rsidR="00BD1CCA" w:rsidRPr="00D5429A" w:rsidRDefault="00BD1CCA" w:rsidP="00BD1CCA">
            <w:pPr>
              <w:spacing w:line="260" w:lineRule="exact"/>
              <w:ind w:left="460"/>
              <w:rPr>
                <w:b/>
                <w:sz w:val="24"/>
                <w:szCs w:val="24"/>
              </w:rPr>
            </w:pPr>
            <w:r w:rsidRPr="00D5429A">
              <w:rPr>
                <w:b/>
                <w:sz w:val="24"/>
                <w:szCs w:val="24"/>
              </w:rPr>
              <w:t>6</w:t>
            </w:r>
          </w:p>
        </w:tc>
        <w:tc>
          <w:tcPr>
            <w:tcW w:w="6665" w:type="dxa"/>
            <w:tcBorders>
              <w:top w:val="single" w:sz="5" w:space="0" w:color="000000"/>
              <w:left w:val="single" w:sz="5" w:space="0" w:color="000000"/>
              <w:bottom w:val="single" w:sz="5" w:space="0" w:color="000000"/>
              <w:right w:val="single" w:sz="5" w:space="0" w:color="000000"/>
            </w:tcBorders>
            <w:vAlign w:val="center"/>
          </w:tcPr>
          <w:p w14:paraId="721BF872" w14:textId="77777777" w:rsidR="00BD1CCA" w:rsidRPr="00D5429A" w:rsidRDefault="00BD1CCA" w:rsidP="00BD1CCA">
            <w:pPr>
              <w:spacing w:before="20"/>
              <w:ind w:left="294"/>
              <w:rPr>
                <w:b/>
                <w:spacing w:val="1"/>
                <w:sz w:val="24"/>
                <w:szCs w:val="24"/>
              </w:rPr>
            </w:pPr>
            <w:r w:rsidRPr="00D5429A">
              <w:rPr>
                <w:b/>
                <w:spacing w:val="1"/>
                <w:sz w:val="24"/>
                <w:szCs w:val="24"/>
              </w:rPr>
              <w:t>SYSTEM DESIGN</w:t>
            </w:r>
          </w:p>
        </w:tc>
        <w:tc>
          <w:tcPr>
            <w:tcW w:w="1493" w:type="dxa"/>
            <w:tcBorders>
              <w:top w:val="single" w:sz="5" w:space="0" w:color="000000"/>
              <w:left w:val="single" w:sz="5" w:space="0" w:color="000000"/>
              <w:bottom w:val="single" w:sz="5" w:space="0" w:color="000000"/>
              <w:right w:val="single" w:sz="5" w:space="0" w:color="000000"/>
            </w:tcBorders>
          </w:tcPr>
          <w:p w14:paraId="36172DFF" w14:textId="77777777" w:rsidR="00BD1CCA" w:rsidRPr="00D5429A" w:rsidRDefault="00BD1CCA" w:rsidP="00BD1CCA">
            <w:pPr>
              <w:rPr>
                <w:b/>
                <w:sz w:val="24"/>
                <w:szCs w:val="24"/>
              </w:rPr>
            </w:pPr>
          </w:p>
        </w:tc>
      </w:tr>
      <w:tr w:rsidR="00BD1CCA" w:rsidRPr="00D5429A" w14:paraId="7937A475" w14:textId="77777777" w:rsidTr="00BD1CCA">
        <w:trPr>
          <w:trHeight w:hRule="exact" w:val="836"/>
        </w:trPr>
        <w:tc>
          <w:tcPr>
            <w:tcW w:w="1304" w:type="dxa"/>
            <w:tcBorders>
              <w:top w:val="single" w:sz="5" w:space="0" w:color="000000"/>
              <w:left w:val="single" w:sz="5" w:space="0" w:color="000000"/>
              <w:bottom w:val="single" w:sz="5" w:space="0" w:color="000000"/>
              <w:right w:val="single" w:sz="5" w:space="0" w:color="000000"/>
            </w:tcBorders>
            <w:vAlign w:val="center"/>
          </w:tcPr>
          <w:p w14:paraId="346C6D8D" w14:textId="77777777" w:rsidR="00BD1CCA" w:rsidRPr="00D5429A" w:rsidRDefault="00BD1CCA" w:rsidP="00BD1CCA">
            <w:pPr>
              <w:spacing w:line="260" w:lineRule="exact"/>
              <w:ind w:left="460"/>
              <w:rPr>
                <w:b/>
                <w:sz w:val="24"/>
                <w:szCs w:val="24"/>
              </w:rPr>
            </w:pPr>
            <w:r w:rsidRPr="00D5429A">
              <w:rPr>
                <w:b/>
                <w:sz w:val="24"/>
                <w:szCs w:val="24"/>
              </w:rPr>
              <w:t>7</w:t>
            </w:r>
          </w:p>
        </w:tc>
        <w:tc>
          <w:tcPr>
            <w:tcW w:w="6665" w:type="dxa"/>
            <w:tcBorders>
              <w:top w:val="single" w:sz="5" w:space="0" w:color="000000"/>
              <w:left w:val="single" w:sz="5" w:space="0" w:color="000000"/>
              <w:bottom w:val="single" w:sz="5" w:space="0" w:color="000000"/>
              <w:right w:val="single" w:sz="5" w:space="0" w:color="000000"/>
            </w:tcBorders>
            <w:vAlign w:val="center"/>
          </w:tcPr>
          <w:p w14:paraId="3EB38706" w14:textId="77777777" w:rsidR="00BD1CCA" w:rsidRPr="00D5429A" w:rsidRDefault="00BD1CCA" w:rsidP="00BD1CCA">
            <w:pPr>
              <w:spacing w:before="20"/>
              <w:ind w:left="294"/>
              <w:rPr>
                <w:b/>
                <w:sz w:val="24"/>
                <w:szCs w:val="24"/>
              </w:rPr>
            </w:pPr>
            <w:r w:rsidRPr="00D5429A">
              <w:rPr>
                <w:b/>
                <w:sz w:val="24"/>
                <w:szCs w:val="24"/>
              </w:rPr>
              <w:t>SYSTEM TESTING</w:t>
            </w:r>
          </w:p>
        </w:tc>
        <w:tc>
          <w:tcPr>
            <w:tcW w:w="1493" w:type="dxa"/>
            <w:tcBorders>
              <w:top w:val="single" w:sz="5" w:space="0" w:color="000000"/>
              <w:left w:val="single" w:sz="5" w:space="0" w:color="000000"/>
              <w:bottom w:val="single" w:sz="5" w:space="0" w:color="000000"/>
              <w:right w:val="single" w:sz="5" w:space="0" w:color="000000"/>
            </w:tcBorders>
          </w:tcPr>
          <w:p w14:paraId="084FD1FE" w14:textId="77777777" w:rsidR="00BD1CCA" w:rsidRPr="00D5429A" w:rsidRDefault="00BD1CCA" w:rsidP="00BD1CCA">
            <w:pPr>
              <w:rPr>
                <w:b/>
                <w:sz w:val="24"/>
                <w:szCs w:val="24"/>
              </w:rPr>
            </w:pPr>
          </w:p>
        </w:tc>
      </w:tr>
      <w:tr w:rsidR="00BD1CCA" w:rsidRPr="00D5429A" w14:paraId="146BB6B8" w14:textId="77777777" w:rsidTr="00BD1CCA">
        <w:trPr>
          <w:trHeight w:hRule="exact" w:val="836"/>
        </w:trPr>
        <w:tc>
          <w:tcPr>
            <w:tcW w:w="1304" w:type="dxa"/>
            <w:tcBorders>
              <w:top w:val="single" w:sz="5" w:space="0" w:color="000000"/>
              <w:left w:val="single" w:sz="5" w:space="0" w:color="000000"/>
              <w:bottom w:val="single" w:sz="5" w:space="0" w:color="000000"/>
              <w:right w:val="single" w:sz="5" w:space="0" w:color="000000"/>
            </w:tcBorders>
            <w:vAlign w:val="center"/>
          </w:tcPr>
          <w:p w14:paraId="66AD1CA1" w14:textId="77777777" w:rsidR="00BD1CCA" w:rsidRPr="00D5429A" w:rsidRDefault="00BD1CCA" w:rsidP="00BD1CCA">
            <w:pPr>
              <w:spacing w:line="260" w:lineRule="exact"/>
              <w:ind w:left="460"/>
              <w:rPr>
                <w:b/>
                <w:sz w:val="24"/>
                <w:szCs w:val="24"/>
              </w:rPr>
            </w:pPr>
            <w:r w:rsidRPr="00D5429A">
              <w:rPr>
                <w:b/>
                <w:sz w:val="24"/>
                <w:szCs w:val="24"/>
              </w:rPr>
              <w:t>8</w:t>
            </w:r>
          </w:p>
        </w:tc>
        <w:tc>
          <w:tcPr>
            <w:tcW w:w="6665" w:type="dxa"/>
            <w:tcBorders>
              <w:top w:val="single" w:sz="5" w:space="0" w:color="000000"/>
              <w:left w:val="single" w:sz="5" w:space="0" w:color="000000"/>
              <w:bottom w:val="single" w:sz="5" w:space="0" w:color="000000"/>
              <w:right w:val="single" w:sz="5" w:space="0" w:color="000000"/>
            </w:tcBorders>
            <w:vAlign w:val="center"/>
          </w:tcPr>
          <w:p w14:paraId="1A303DB5" w14:textId="77777777" w:rsidR="00BD1CCA" w:rsidRPr="00D5429A" w:rsidRDefault="00BD1CCA" w:rsidP="00BD1CCA">
            <w:pPr>
              <w:spacing w:before="19"/>
              <w:ind w:left="294"/>
              <w:rPr>
                <w:b/>
                <w:bCs/>
                <w:sz w:val="24"/>
                <w:szCs w:val="24"/>
              </w:rPr>
            </w:pPr>
            <w:r w:rsidRPr="00D5429A">
              <w:rPr>
                <w:b/>
                <w:bCs/>
                <w:spacing w:val="1"/>
                <w:sz w:val="24"/>
                <w:szCs w:val="24"/>
              </w:rPr>
              <w:t>S</w:t>
            </w:r>
            <w:r w:rsidRPr="00D5429A">
              <w:rPr>
                <w:b/>
                <w:bCs/>
                <w:sz w:val="24"/>
                <w:szCs w:val="24"/>
              </w:rPr>
              <w:t>O</w:t>
            </w:r>
            <w:r w:rsidRPr="00D5429A">
              <w:rPr>
                <w:b/>
                <w:bCs/>
                <w:spacing w:val="-1"/>
                <w:sz w:val="24"/>
                <w:szCs w:val="24"/>
              </w:rPr>
              <w:t>U</w:t>
            </w:r>
            <w:r w:rsidRPr="00D5429A">
              <w:rPr>
                <w:b/>
                <w:bCs/>
                <w:spacing w:val="-2"/>
                <w:sz w:val="24"/>
                <w:szCs w:val="24"/>
              </w:rPr>
              <w:t>RC</w:t>
            </w:r>
            <w:r w:rsidRPr="00D5429A">
              <w:rPr>
                <w:b/>
                <w:bCs/>
                <w:sz w:val="24"/>
                <w:szCs w:val="24"/>
              </w:rPr>
              <w:t>E</w:t>
            </w:r>
            <w:r w:rsidRPr="00D5429A">
              <w:rPr>
                <w:b/>
                <w:bCs/>
                <w:spacing w:val="4"/>
                <w:sz w:val="24"/>
                <w:szCs w:val="24"/>
              </w:rPr>
              <w:t xml:space="preserve"> </w:t>
            </w:r>
            <w:r w:rsidRPr="00D5429A">
              <w:rPr>
                <w:b/>
                <w:bCs/>
                <w:spacing w:val="-2"/>
                <w:sz w:val="24"/>
                <w:szCs w:val="24"/>
              </w:rPr>
              <w:t>C</w:t>
            </w:r>
            <w:r w:rsidRPr="00D5429A">
              <w:rPr>
                <w:b/>
                <w:bCs/>
                <w:sz w:val="24"/>
                <w:szCs w:val="24"/>
              </w:rPr>
              <w:t>O</w:t>
            </w:r>
            <w:r w:rsidRPr="00D5429A">
              <w:rPr>
                <w:b/>
                <w:bCs/>
                <w:spacing w:val="-1"/>
                <w:sz w:val="24"/>
                <w:szCs w:val="24"/>
              </w:rPr>
              <w:t>D</w:t>
            </w:r>
            <w:r w:rsidRPr="00D5429A">
              <w:rPr>
                <w:b/>
                <w:bCs/>
                <w:sz w:val="24"/>
                <w:szCs w:val="24"/>
              </w:rPr>
              <w:t>E</w:t>
            </w:r>
          </w:p>
        </w:tc>
        <w:tc>
          <w:tcPr>
            <w:tcW w:w="1493" w:type="dxa"/>
            <w:tcBorders>
              <w:top w:val="single" w:sz="5" w:space="0" w:color="000000"/>
              <w:left w:val="single" w:sz="5" w:space="0" w:color="000000"/>
              <w:bottom w:val="single" w:sz="5" w:space="0" w:color="000000"/>
              <w:right w:val="single" w:sz="5" w:space="0" w:color="000000"/>
            </w:tcBorders>
          </w:tcPr>
          <w:p w14:paraId="47BC0DD6" w14:textId="77777777" w:rsidR="00BD1CCA" w:rsidRPr="00D5429A" w:rsidRDefault="00BD1CCA" w:rsidP="00BD1CCA">
            <w:pPr>
              <w:spacing w:line="260" w:lineRule="exact"/>
              <w:ind w:left="465"/>
              <w:rPr>
                <w:b/>
                <w:sz w:val="24"/>
                <w:szCs w:val="24"/>
              </w:rPr>
            </w:pPr>
          </w:p>
        </w:tc>
      </w:tr>
      <w:tr w:rsidR="00BD1CCA" w:rsidRPr="00D5429A" w14:paraId="34994DA5" w14:textId="77777777" w:rsidTr="00BD1CCA">
        <w:trPr>
          <w:trHeight w:hRule="exact" w:val="834"/>
        </w:trPr>
        <w:tc>
          <w:tcPr>
            <w:tcW w:w="1304" w:type="dxa"/>
            <w:tcBorders>
              <w:top w:val="single" w:sz="5" w:space="0" w:color="000000"/>
              <w:left w:val="single" w:sz="5" w:space="0" w:color="000000"/>
              <w:bottom w:val="single" w:sz="5" w:space="0" w:color="000000"/>
              <w:right w:val="single" w:sz="5" w:space="0" w:color="000000"/>
            </w:tcBorders>
            <w:vAlign w:val="center"/>
          </w:tcPr>
          <w:p w14:paraId="034D5A82" w14:textId="77777777" w:rsidR="00BD1CCA" w:rsidRPr="00D5429A" w:rsidRDefault="00BD1CCA" w:rsidP="00BD1CCA">
            <w:pPr>
              <w:spacing w:line="260" w:lineRule="exact"/>
              <w:ind w:left="460"/>
              <w:rPr>
                <w:b/>
                <w:sz w:val="24"/>
                <w:szCs w:val="24"/>
              </w:rPr>
            </w:pPr>
            <w:r w:rsidRPr="00D5429A">
              <w:rPr>
                <w:b/>
                <w:sz w:val="24"/>
                <w:szCs w:val="24"/>
              </w:rPr>
              <w:t>9</w:t>
            </w:r>
          </w:p>
        </w:tc>
        <w:tc>
          <w:tcPr>
            <w:tcW w:w="6665" w:type="dxa"/>
            <w:tcBorders>
              <w:top w:val="single" w:sz="5" w:space="0" w:color="000000"/>
              <w:left w:val="single" w:sz="5" w:space="0" w:color="000000"/>
              <w:bottom w:val="single" w:sz="5" w:space="0" w:color="000000"/>
              <w:right w:val="single" w:sz="5" w:space="0" w:color="000000"/>
            </w:tcBorders>
            <w:vAlign w:val="center"/>
          </w:tcPr>
          <w:p w14:paraId="4995E067" w14:textId="77777777" w:rsidR="00BD1CCA" w:rsidRPr="00D5429A" w:rsidRDefault="00F23AA1" w:rsidP="00BD1CCA">
            <w:pPr>
              <w:spacing w:before="39"/>
              <w:ind w:left="294"/>
              <w:rPr>
                <w:b/>
                <w:bCs/>
                <w:sz w:val="24"/>
                <w:szCs w:val="24"/>
              </w:rPr>
            </w:pPr>
            <w:r w:rsidRPr="00F23AA1">
              <w:rPr>
                <w:b/>
                <w:bCs/>
                <w:spacing w:val="1"/>
                <w:sz w:val="24"/>
                <w:szCs w:val="24"/>
              </w:rPr>
              <w:t>SAMPLE SCREENSHOT</w:t>
            </w:r>
          </w:p>
        </w:tc>
        <w:tc>
          <w:tcPr>
            <w:tcW w:w="1493" w:type="dxa"/>
            <w:tcBorders>
              <w:top w:val="single" w:sz="5" w:space="0" w:color="000000"/>
              <w:left w:val="single" w:sz="5" w:space="0" w:color="000000"/>
              <w:bottom w:val="single" w:sz="5" w:space="0" w:color="000000"/>
              <w:right w:val="single" w:sz="5" w:space="0" w:color="000000"/>
            </w:tcBorders>
          </w:tcPr>
          <w:p w14:paraId="15CEAB96" w14:textId="77777777" w:rsidR="00BD1CCA" w:rsidRPr="00D5429A" w:rsidRDefault="00BD1CCA" w:rsidP="00BD1CCA">
            <w:pPr>
              <w:spacing w:line="260" w:lineRule="exact"/>
              <w:ind w:left="465"/>
              <w:rPr>
                <w:b/>
                <w:sz w:val="24"/>
                <w:szCs w:val="24"/>
              </w:rPr>
            </w:pPr>
          </w:p>
        </w:tc>
      </w:tr>
      <w:tr w:rsidR="00BD1CCA" w:rsidRPr="00D5429A" w14:paraId="56213F4E" w14:textId="77777777" w:rsidTr="00BD1CCA">
        <w:trPr>
          <w:trHeight w:hRule="exact" w:val="823"/>
        </w:trPr>
        <w:tc>
          <w:tcPr>
            <w:tcW w:w="1304" w:type="dxa"/>
            <w:tcBorders>
              <w:top w:val="single" w:sz="5" w:space="0" w:color="000000"/>
              <w:left w:val="single" w:sz="5" w:space="0" w:color="000000"/>
              <w:bottom w:val="single" w:sz="5" w:space="0" w:color="000000"/>
              <w:right w:val="single" w:sz="5" w:space="0" w:color="000000"/>
            </w:tcBorders>
            <w:vAlign w:val="center"/>
          </w:tcPr>
          <w:p w14:paraId="78447699" w14:textId="77777777" w:rsidR="00BD1CCA" w:rsidRPr="00D5429A" w:rsidRDefault="00BD1CCA" w:rsidP="00BD1CCA">
            <w:pPr>
              <w:spacing w:line="260" w:lineRule="exact"/>
              <w:ind w:left="460"/>
              <w:rPr>
                <w:b/>
                <w:sz w:val="24"/>
                <w:szCs w:val="24"/>
              </w:rPr>
            </w:pPr>
            <w:r w:rsidRPr="00D5429A">
              <w:rPr>
                <w:b/>
                <w:sz w:val="24"/>
                <w:szCs w:val="24"/>
              </w:rPr>
              <w:t>10</w:t>
            </w:r>
          </w:p>
        </w:tc>
        <w:tc>
          <w:tcPr>
            <w:tcW w:w="6665" w:type="dxa"/>
            <w:tcBorders>
              <w:top w:val="single" w:sz="5" w:space="0" w:color="000000"/>
              <w:left w:val="single" w:sz="5" w:space="0" w:color="000000"/>
              <w:bottom w:val="single" w:sz="5" w:space="0" w:color="000000"/>
              <w:right w:val="single" w:sz="5" w:space="0" w:color="000000"/>
            </w:tcBorders>
            <w:vAlign w:val="center"/>
          </w:tcPr>
          <w:p w14:paraId="7586CC9B" w14:textId="77777777" w:rsidR="00BD1CCA" w:rsidRPr="00D5429A" w:rsidRDefault="00BD1CCA" w:rsidP="00BD1CCA">
            <w:pPr>
              <w:spacing w:before="34"/>
              <w:ind w:left="294"/>
              <w:rPr>
                <w:b/>
                <w:bCs/>
                <w:sz w:val="24"/>
                <w:szCs w:val="24"/>
              </w:rPr>
            </w:pPr>
            <w:r w:rsidRPr="00D5429A">
              <w:rPr>
                <w:b/>
                <w:bCs/>
                <w:sz w:val="24"/>
                <w:szCs w:val="24"/>
              </w:rPr>
              <w:t>CONCLUSION</w:t>
            </w:r>
          </w:p>
        </w:tc>
        <w:tc>
          <w:tcPr>
            <w:tcW w:w="1493" w:type="dxa"/>
            <w:tcBorders>
              <w:top w:val="single" w:sz="5" w:space="0" w:color="000000"/>
              <w:left w:val="single" w:sz="5" w:space="0" w:color="000000"/>
              <w:bottom w:val="single" w:sz="5" w:space="0" w:color="000000"/>
              <w:right w:val="single" w:sz="5" w:space="0" w:color="000000"/>
            </w:tcBorders>
          </w:tcPr>
          <w:p w14:paraId="4F644E6B" w14:textId="77777777" w:rsidR="00BD1CCA" w:rsidRPr="00D5429A" w:rsidRDefault="00BD1CCA" w:rsidP="00BD1CCA">
            <w:pPr>
              <w:spacing w:line="260" w:lineRule="exact"/>
              <w:ind w:left="465"/>
              <w:rPr>
                <w:b/>
                <w:sz w:val="24"/>
                <w:szCs w:val="24"/>
              </w:rPr>
            </w:pPr>
          </w:p>
        </w:tc>
      </w:tr>
      <w:tr w:rsidR="00BD1CCA" w:rsidRPr="00D5429A" w14:paraId="184EDDC2" w14:textId="77777777" w:rsidTr="00BD1CCA">
        <w:trPr>
          <w:trHeight w:hRule="exact" w:val="834"/>
        </w:trPr>
        <w:tc>
          <w:tcPr>
            <w:tcW w:w="1304" w:type="dxa"/>
            <w:tcBorders>
              <w:top w:val="single" w:sz="5" w:space="0" w:color="000000"/>
              <w:left w:val="single" w:sz="5" w:space="0" w:color="000000"/>
              <w:bottom w:val="single" w:sz="5" w:space="0" w:color="000000"/>
              <w:right w:val="single" w:sz="5" w:space="0" w:color="000000"/>
            </w:tcBorders>
            <w:vAlign w:val="center"/>
          </w:tcPr>
          <w:p w14:paraId="54866468" w14:textId="77777777" w:rsidR="00BD1CCA" w:rsidRPr="00D5429A" w:rsidRDefault="00BD1CCA" w:rsidP="00BD1CCA">
            <w:pPr>
              <w:ind w:left="460"/>
              <w:rPr>
                <w:b/>
                <w:sz w:val="24"/>
                <w:szCs w:val="24"/>
              </w:rPr>
            </w:pPr>
            <w:r w:rsidRPr="00D5429A">
              <w:rPr>
                <w:b/>
                <w:sz w:val="24"/>
                <w:szCs w:val="24"/>
              </w:rPr>
              <w:t>11</w:t>
            </w:r>
          </w:p>
        </w:tc>
        <w:tc>
          <w:tcPr>
            <w:tcW w:w="6665" w:type="dxa"/>
            <w:tcBorders>
              <w:top w:val="single" w:sz="5" w:space="0" w:color="000000"/>
              <w:left w:val="single" w:sz="5" w:space="0" w:color="000000"/>
              <w:bottom w:val="single" w:sz="5" w:space="0" w:color="000000"/>
              <w:right w:val="single" w:sz="5" w:space="0" w:color="000000"/>
            </w:tcBorders>
            <w:vAlign w:val="center"/>
          </w:tcPr>
          <w:p w14:paraId="42C6D827" w14:textId="77777777" w:rsidR="00BD1CCA" w:rsidRPr="00D5429A" w:rsidRDefault="00BD1CCA" w:rsidP="00BD1CCA">
            <w:pPr>
              <w:ind w:left="294"/>
              <w:rPr>
                <w:b/>
              </w:rPr>
            </w:pPr>
            <w:r w:rsidRPr="00D5429A">
              <w:rPr>
                <w:b/>
                <w:bCs/>
                <w:spacing w:val="-4"/>
                <w:sz w:val="24"/>
                <w:szCs w:val="24"/>
              </w:rPr>
              <w:t>F</w:t>
            </w:r>
            <w:r w:rsidRPr="00D5429A">
              <w:rPr>
                <w:b/>
                <w:bCs/>
                <w:sz w:val="24"/>
                <w:szCs w:val="24"/>
              </w:rPr>
              <w:t>U</w:t>
            </w:r>
            <w:r w:rsidRPr="00D5429A">
              <w:rPr>
                <w:b/>
                <w:bCs/>
                <w:spacing w:val="1"/>
                <w:sz w:val="24"/>
                <w:szCs w:val="24"/>
              </w:rPr>
              <w:t>T</w:t>
            </w:r>
            <w:r w:rsidRPr="00D5429A">
              <w:rPr>
                <w:b/>
                <w:bCs/>
                <w:sz w:val="24"/>
                <w:szCs w:val="24"/>
              </w:rPr>
              <w:t>U</w:t>
            </w:r>
            <w:r w:rsidRPr="00D5429A">
              <w:rPr>
                <w:b/>
                <w:bCs/>
                <w:spacing w:val="-2"/>
                <w:sz w:val="24"/>
                <w:szCs w:val="24"/>
              </w:rPr>
              <w:t>R</w:t>
            </w:r>
            <w:r w:rsidRPr="00D5429A">
              <w:rPr>
                <w:b/>
                <w:bCs/>
                <w:sz w:val="24"/>
                <w:szCs w:val="24"/>
              </w:rPr>
              <w:t>E</w:t>
            </w:r>
            <w:r w:rsidRPr="00D5429A">
              <w:rPr>
                <w:b/>
                <w:bCs/>
                <w:spacing w:val="4"/>
                <w:sz w:val="24"/>
                <w:szCs w:val="24"/>
              </w:rPr>
              <w:t xml:space="preserve"> </w:t>
            </w:r>
            <w:r w:rsidRPr="00D5429A">
              <w:rPr>
                <w:b/>
                <w:bCs/>
                <w:spacing w:val="2"/>
                <w:sz w:val="24"/>
                <w:szCs w:val="24"/>
              </w:rPr>
              <w:t>E</w:t>
            </w:r>
            <w:r w:rsidRPr="00D5429A">
              <w:rPr>
                <w:b/>
                <w:bCs/>
                <w:sz w:val="24"/>
                <w:szCs w:val="24"/>
              </w:rPr>
              <w:t>N</w:t>
            </w:r>
            <w:r w:rsidRPr="00D5429A">
              <w:rPr>
                <w:b/>
                <w:bCs/>
                <w:spacing w:val="-1"/>
                <w:sz w:val="24"/>
                <w:szCs w:val="24"/>
              </w:rPr>
              <w:t>H</w:t>
            </w:r>
            <w:r w:rsidRPr="00D5429A">
              <w:rPr>
                <w:b/>
                <w:bCs/>
                <w:spacing w:val="-5"/>
                <w:sz w:val="24"/>
                <w:szCs w:val="24"/>
              </w:rPr>
              <w:t>A</w:t>
            </w:r>
            <w:r w:rsidRPr="00D5429A">
              <w:rPr>
                <w:b/>
                <w:bCs/>
                <w:sz w:val="24"/>
                <w:szCs w:val="24"/>
              </w:rPr>
              <w:t>N</w:t>
            </w:r>
            <w:r w:rsidRPr="00D5429A">
              <w:rPr>
                <w:b/>
                <w:bCs/>
                <w:spacing w:val="-2"/>
                <w:sz w:val="24"/>
                <w:szCs w:val="24"/>
              </w:rPr>
              <w:t>C</w:t>
            </w:r>
            <w:r w:rsidRPr="00D5429A">
              <w:rPr>
                <w:b/>
                <w:bCs/>
                <w:spacing w:val="2"/>
                <w:sz w:val="24"/>
                <w:szCs w:val="24"/>
              </w:rPr>
              <w:t>E</w:t>
            </w:r>
            <w:r w:rsidRPr="00D5429A">
              <w:rPr>
                <w:b/>
                <w:bCs/>
                <w:spacing w:val="-2"/>
                <w:sz w:val="24"/>
                <w:szCs w:val="24"/>
              </w:rPr>
              <w:t>M</w:t>
            </w:r>
            <w:r w:rsidRPr="00D5429A">
              <w:rPr>
                <w:b/>
                <w:bCs/>
                <w:spacing w:val="2"/>
                <w:sz w:val="24"/>
                <w:szCs w:val="24"/>
              </w:rPr>
              <w:t>E</w:t>
            </w:r>
            <w:r w:rsidRPr="00D5429A">
              <w:rPr>
                <w:b/>
                <w:bCs/>
                <w:sz w:val="24"/>
                <w:szCs w:val="24"/>
              </w:rPr>
              <w:t>NT</w:t>
            </w:r>
          </w:p>
        </w:tc>
        <w:tc>
          <w:tcPr>
            <w:tcW w:w="1493" w:type="dxa"/>
            <w:tcBorders>
              <w:top w:val="single" w:sz="5" w:space="0" w:color="000000"/>
              <w:left w:val="single" w:sz="5" w:space="0" w:color="000000"/>
              <w:bottom w:val="single" w:sz="5" w:space="0" w:color="000000"/>
              <w:right w:val="single" w:sz="5" w:space="0" w:color="000000"/>
            </w:tcBorders>
          </w:tcPr>
          <w:p w14:paraId="615F18FF" w14:textId="77777777" w:rsidR="00BD1CCA" w:rsidRPr="00D5429A" w:rsidRDefault="00BD1CCA" w:rsidP="00BD1CCA">
            <w:pPr>
              <w:rPr>
                <w:b/>
              </w:rPr>
            </w:pPr>
          </w:p>
        </w:tc>
      </w:tr>
      <w:tr w:rsidR="00BD1CCA" w:rsidRPr="00D5429A" w14:paraId="41FDFD18" w14:textId="77777777" w:rsidTr="00BD1CCA">
        <w:trPr>
          <w:trHeight w:hRule="exact" w:val="834"/>
        </w:trPr>
        <w:tc>
          <w:tcPr>
            <w:tcW w:w="1304" w:type="dxa"/>
            <w:tcBorders>
              <w:top w:val="single" w:sz="5" w:space="0" w:color="000000"/>
              <w:left w:val="single" w:sz="5" w:space="0" w:color="000000"/>
              <w:bottom w:val="single" w:sz="5" w:space="0" w:color="000000"/>
              <w:right w:val="single" w:sz="5" w:space="0" w:color="000000"/>
            </w:tcBorders>
            <w:vAlign w:val="center"/>
          </w:tcPr>
          <w:p w14:paraId="249E1D44" w14:textId="77777777" w:rsidR="00BD1CCA" w:rsidRPr="00D5429A" w:rsidRDefault="00BD1CCA" w:rsidP="00BD1CCA">
            <w:pPr>
              <w:spacing w:line="260" w:lineRule="exact"/>
              <w:ind w:left="460"/>
              <w:rPr>
                <w:b/>
                <w:sz w:val="24"/>
                <w:szCs w:val="24"/>
              </w:rPr>
            </w:pPr>
            <w:r w:rsidRPr="00D5429A">
              <w:rPr>
                <w:b/>
                <w:sz w:val="24"/>
                <w:szCs w:val="24"/>
              </w:rPr>
              <w:lastRenderedPageBreak/>
              <w:t>12</w:t>
            </w:r>
          </w:p>
        </w:tc>
        <w:tc>
          <w:tcPr>
            <w:tcW w:w="6665" w:type="dxa"/>
            <w:tcBorders>
              <w:top w:val="single" w:sz="5" w:space="0" w:color="000000"/>
              <w:left w:val="single" w:sz="5" w:space="0" w:color="000000"/>
              <w:bottom w:val="single" w:sz="5" w:space="0" w:color="000000"/>
              <w:right w:val="single" w:sz="5" w:space="0" w:color="000000"/>
            </w:tcBorders>
            <w:vAlign w:val="center"/>
          </w:tcPr>
          <w:p w14:paraId="60D57F9C" w14:textId="77777777" w:rsidR="00BD1CCA" w:rsidRPr="00D5429A" w:rsidRDefault="00BD1CCA" w:rsidP="00BD1CCA">
            <w:pPr>
              <w:spacing w:before="43"/>
              <w:ind w:left="294"/>
              <w:rPr>
                <w:b/>
                <w:sz w:val="24"/>
                <w:szCs w:val="24"/>
              </w:rPr>
            </w:pPr>
            <w:r w:rsidRPr="00D5429A">
              <w:rPr>
                <w:b/>
                <w:sz w:val="24"/>
                <w:szCs w:val="24"/>
              </w:rPr>
              <w:t>BIBLIOGRAPHY</w:t>
            </w:r>
          </w:p>
        </w:tc>
        <w:tc>
          <w:tcPr>
            <w:tcW w:w="1493" w:type="dxa"/>
            <w:tcBorders>
              <w:top w:val="single" w:sz="5" w:space="0" w:color="000000"/>
              <w:left w:val="single" w:sz="5" w:space="0" w:color="000000"/>
              <w:bottom w:val="single" w:sz="5" w:space="0" w:color="000000"/>
              <w:right w:val="single" w:sz="5" w:space="0" w:color="000000"/>
            </w:tcBorders>
          </w:tcPr>
          <w:p w14:paraId="798D6F91" w14:textId="77777777" w:rsidR="00BD1CCA" w:rsidRPr="00D5429A" w:rsidRDefault="00BD1CCA" w:rsidP="00BD1CCA">
            <w:pPr>
              <w:spacing w:line="260" w:lineRule="exact"/>
              <w:ind w:left="465"/>
              <w:rPr>
                <w:b/>
                <w:sz w:val="24"/>
                <w:szCs w:val="24"/>
              </w:rPr>
            </w:pPr>
          </w:p>
        </w:tc>
      </w:tr>
    </w:tbl>
    <w:p w14:paraId="47E35F74" w14:textId="77777777" w:rsidR="00BD6904" w:rsidRDefault="00BD6904" w:rsidP="00BD6904">
      <w:pPr>
        <w:rPr>
          <w:b/>
        </w:rPr>
      </w:pPr>
    </w:p>
    <w:p w14:paraId="78D1C7E5" w14:textId="77777777" w:rsidR="00BD6904" w:rsidRPr="00D5429A" w:rsidRDefault="00BD6904" w:rsidP="00BD6904">
      <w:pPr>
        <w:rPr>
          <w:b/>
        </w:rPr>
      </w:pPr>
    </w:p>
    <w:p w14:paraId="0D8BB90D" w14:textId="77777777" w:rsidR="00226CC5" w:rsidRDefault="00226CC5" w:rsidP="00BD1CCA">
      <w:pPr>
        <w:tabs>
          <w:tab w:val="left" w:pos="7950"/>
        </w:tabs>
        <w:jc w:val="center"/>
        <w:rPr>
          <w:b/>
          <w:sz w:val="28"/>
          <w:szCs w:val="28"/>
        </w:rPr>
      </w:pPr>
    </w:p>
    <w:p w14:paraId="33830803" w14:textId="1DD4F36F" w:rsidR="00BD1CCA" w:rsidRPr="00A97D06" w:rsidRDefault="00BD1CCA" w:rsidP="00BD1CCA">
      <w:pPr>
        <w:tabs>
          <w:tab w:val="left" w:pos="7950"/>
        </w:tabs>
        <w:jc w:val="center"/>
        <w:rPr>
          <w:b/>
          <w:sz w:val="28"/>
          <w:szCs w:val="28"/>
        </w:rPr>
      </w:pPr>
      <w:r w:rsidRPr="00A97D06">
        <w:rPr>
          <w:b/>
          <w:sz w:val="28"/>
          <w:szCs w:val="28"/>
        </w:rPr>
        <w:t>CHAPTER 1</w:t>
      </w:r>
    </w:p>
    <w:p w14:paraId="6EDAF39C" w14:textId="77777777" w:rsidR="00226CC5" w:rsidRDefault="00226CC5" w:rsidP="00BD1CCA">
      <w:pPr>
        <w:tabs>
          <w:tab w:val="left" w:pos="7950"/>
        </w:tabs>
        <w:jc w:val="center"/>
        <w:rPr>
          <w:b/>
          <w:sz w:val="28"/>
          <w:szCs w:val="28"/>
        </w:rPr>
      </w:pPr>
    </w:p>
    <w:p w14:paraId="44D73681" w14:textId="4446E564" w:rsidR="00BD1CCA" w:rsidRPr="00A97D06" w:rsidRDefault="00BD1CCA" w:rsidP="00BD1CCA">
      <w:pPr>
        <w:tabs>
          <w:tab w:val="left" w:pos="7950"/>
        </w:tabs>
        <w:jc w:val="center"/>
        <w:rPr>
          <w:b/>
          <w:sz w:val="28"/>
          <w:szCs w:val="28"/>
        </w:rPr>
      </w:pPr>
      <w:r w:rsidRPr="00A97D06">
        <w:rPr>
          <w:b/>
          <w:sz w:val="28"/>
          <w:szCs w:val="28"/>
        </w:rPr>
        <w:t xml:space="preserve">INTRODUCTION </w:t>
      </w:r>
    </w:p>
    <w:p w14:paraId="0F52BD6C" w14:textId="77777777" w:rsidR="00BD1CCA" w:rsidRPr="00A97D06" w:rsidRDefault="00BD1CCA" w:rsidP="00BD1CCA">
      <w:pPr>
        <w:tabs>
          <w:tab w:val="left" w:pos="7950"/>
        </w:tabs>
        <w:jc w:val="center"/>
        <w:rPr>
          <w:b/>
          <w:sz w:val="28"/>
          <w:szCs w:val="28"/>
        </w:rPr>
      </w:pPr>
    </w:p>
    <w:p w14:paraId="74398171" w14:textId="77777777" w:rsidR="00BD1CCA" w:rsidRPr="006D29F4" w:rsidRDefault="00BD1CCA" w:rsidP="00BD1CCA">
      <w:pPr>
        <w:pStyle w:val="ListParagraph"/>
        <w:numPr>
          <w:ilvl w:val="1"/>
          <w:numId w:val="4"/>
        </w:numPr>
        <w:tabs>
          <w:tab w:val="left" w:pos="7950"/>
        </w:tabs>
        <w:rPr>
          <w:rFonts w:ascii="Times New Roman" w:hAnsi="Times New Roman" w:cs="Times New Roman"/>
          <w:b/>
          <w:sz w:val="28"/>
          <w:szCs w:val="28"/>
        </w:rPr>
      </w:pPr>
      <w:r w:rsidRPr="00A97D06">
        <w:rPr>
          <w:rFonts w:ascii="Times New Roman" w:hAnsi="Times New Roman" w:cs="Times New Roman"/>
          <w:b/>
          <w:sz w:val="28"/>
          <w:szCs w:val="28"/>
        </w:rPr>
        <w:t>General Introduction:</w:t>
      </w:r>
    </w:p>
    <w:p w14:paraId="5D27C881" w14:textId="77777777" w:rsidR="006D29F4" w:rsidRPr="006D29F4" w:rsidRDefault="006D29F4" w:rsidP="00226CC5">
      <w:pPr>
        <w:spacing w:line="360" w:lineRule="auto"/>
        <w:ind w:firstLine="720"/>
        <w:rPr>
          <w:rFonts w:eastAsiaTheme="minorHAnsi"/>
          <w:sz w:val="28"/>
          <w:szCs w:val="28"/>
          <w:lang w:val="en-IN"/>
        </w:rPr>
      </w:pPr>
      <w:r w:rsidRPr="006D29F4">
        <w:rPr>
          <w:rFonts w:eastAsiaTheme="minorHAnsi"/>
          <w:sz w:val="28"/>
          <w:szCs w:val="28"/>
          <w:lang w:val="en-IN"/>
        </w:rPr>
        <w:t>Weather forecasting is an essential yet challenging task, intricately managed by meteorologists. By providing insights into upcoming weather conditions, forecasts enable individuals and industries to plan their activities effectively. Sectors such as agriculture heavily rely on accurate predictions to optimize crop management and mitigate potential losses</w:t>
      </w:r>
      <w:r>
        <w:rPr>
          <w:rFonts w:eastAsiaTheme="minorHAnsi"/>
          <w:sz w:val="28"/>
          <w:szCs w:val="28"/>
          <w:lang w:val="en-IN"/>
        </w:rPr>
        <w:t xml:space="preserve"> due to adverse weather events.</w:t>
      </w:r>
    </w:p>
    <w:p w14:paraId="5A43F1D3" w14:textId="77777777" w:rsidR="006D29F4" w:rsidRPr="006D29F4" w:rsidRDefault="006D29F4" w:rsidP="006D29F4">
      <w:pPr>
        <w:spacing w:line="360" w:lineRule="auto"/>
        <w:ind w:firstLine="720"/>
        <w:jc w:val="both"/>
        <w:rPr>
          <w:rFonts w:eastAsiaTheme="minorHAnsi"/>
          <w:sz w:val="28"/>
          <w:szCs w:val="28"/>
          <w:lang w:val="en-IN"/>
        </w:rPr>
      </w:pPr>
      <w:r w:rsidRPr="006D29F4">
        <w:rPr>
          <w:rFonts w:eastAsiaTheme="minorHAnsi"/>
          <w:sz w:val="28"/>
          <w:szCs w:val="28"/>
          <w:lang w:val="en-IN"/>
        </w:rPr>
        <w:t>Various techniques and algorithms are employed in weather forecasting, ranging from traditional methods to modern machine learning models. For instance, models like Auto Regressive Integrated Moving Average (ARIMA) and Long Short-Term Memory (LSTM) are utilized to predict temperature changes, aiding farmers in early disease</w:t>
      </w:r>
      <w:r>
        <w:rPr>
          <w:rFonts w:eastAsiaTheme="minorHAnsi"/>
          <w:sz w:val="28"/>
          <w:szCs w:val="28"/>
          <w:lang w:val="en-IN"/>
        </w:rPr>
        <w:t xml:space="preserve"> detection and crop management.</w:t>
      </w:r>
    </w:p>
    <w:p w14:paraId="7BA11A3E" w14:textId="77777777" w:rsidR="006D29F4" w:rsidRPr="006D29F4" w:rsidRDefault="006D29F4" w:rsidP="006D29F4">
      <w:pPr>
        <w:spacing w:line="360" w:lineRule="auto"/>
        <w:ind w:firstLine="720"/>
        <w:jc w:val="both"/>
        <w:rPr>
          <w:rFonts w:eastAsiaTheme="minorHAnsi"/>
          <w:sz w:val="28"/>
          <w:szCs w:val="28"/>
          <w:lang w:val="en-IN"/>
        </w:rPr>
      </w:pPr>
      <w:r w:rsidRPr="006D29F4">
        <w:rPr>
          <w:rFonts w:eastAsiaTheme="minorHAnsi"/>
          <w:sz w:val="28"/>
          <w:szCs w:val="28"/>
          <w:lang w:val="en-IN"/>
        </w:rPr>
        <w:t>Predictive models typically integrate meteorological variables, historical data, and sometimes a combination of both to enhance accuracy. The forecast horizon, whether short-term or long-term, significantly impacts model performance, as does th</w:t>
      </w:r>
      <w:r>
        <w:rPr>
          <w:rFonts w:eastAsiaTheme="minorHAnsi"/>
          <w:sz w:val="28"/>
          <w:szCs w:val="28"/>
          <w:lang w:val="en-IN"/>
        </w:rPr>
        <w:t>e spatial scale of predictions.</w:t>
      </w:r>
    </w:p>
    <w:p w14:paraId="6E78C09F" w14:textId="77777777" w:rsidR="006D29F4" w:rsidRPr="006D29F4" w:rsidRDefault="006D29F4" w:rsidP="006D29F4">
      <w:pPr>
        <w:spacing w:line="360" w:lineRule="auto"/>
        <w:ind w:firstLine="720"/>
        <w:jc w:val="both"/>
        <w:rPr>
          <w:rFonts w:eastAsiaTheme="minorHAnsi"/>
          <w:sz w:val="28"/>
          <w:szCs w:val="28"/>
          <w:lang w:val="en-IN"/>
        </w:rPr>
      </w:pPr>
      <w:r w:rsidRPr="006D29F4">
        <w:rPr>
          <w:rFonts w:eastAsiaTheme="minorHAnsi"/>
          <w:sz w:val="28"/>
          <w:szCs w:val="28"/>
          <w:lang w:val="en-IN"/>
        </w:rPr>
        <w:t xml:space="preserve">Weather forecasting is inherently complex due to the dynamic and chaotic nature of atmospheric processes. Meteorologists leverage scientific principles and technological advancements, such as high-speed computers, satellites, and radar systems, to collect and </w:t>
      </w:r>
      <w:proofErr w:type="spellStart"/>
      <w:r w:rsidRPr="006D29F4">
        <w:rPr>
          <w:rFonts w:eastAsiaTheme="minorHAnsi"/>
          <w:sz w:val="28"/>
          <w:szCs w:val="28"/>
          <w:lang w:val="en-IN"/>
        </w:rPr>
        <w:t>analyze</w:t>
      </w:r>
      <w:proofErr w:type="spellEnd"/>
      <w:r w:rsidRPr="006D29F4">
        <w:rPr>
          <w:rFonts w:eastAsiaTheme="minorHAnsi"/>
          <w:sz w:val="28"/>
          <w:szCs w:val="28"/>
          <w:lang w:val="en-IN"/>
        </w:rPr>
        <w:t xml:space="preserve"> vast amounts of data for accurate predictions.</w:t>
      </w:r>
    </w:p>
    <w:p w14:paraId="0D0C6F2D" w14:textId="0EF244F0" w:rsidR="006D29F4" w:rsidRPr="006D29F4" w:rsidRDefault="00226CC5" w:rsidP="00226CC5">
      <w:pPr>
        <w:spacing w:line="360" w:lineRule="auto"/>
        <w:jc w:val="both"/>
        <w:rPr>
          <w:rFonts w:eastAsiaTheme="minorHAnsi"/>
          <w:sz w:val="28"/>
          <w:szCs w:val="28"/>
          <w:lang w:val="en-IN"/>
        </w:rPr>
      </w:pPr>
      <w:r>
        <w:rPr>
          <w:rFonts w:eastAsiaTheme="minorHAnsi"/>
          <w:sz w:val="28"/>
          <w:szCs w:val="28"/>
          <w:lang w:val="en-IN"/>
        </w:rPr>
        <w:t xml:space="preserve"> </w:t>
      </w:r>
      <w:r>
        <w:rPr>
          <w:rFonts w:eastAsiaTheme="minorHAnsi"/>
          <w:sz w:val="28"/>
          <w:szCs w:val="28"/>
          <w:lang w:val="en-IN"/>
        </w:rPr>
        <w:tab/>
      </w:r>
      <w:r w:rsidR="006D29F4" w:rsidRPr="006D29F4">
        <w:rPr>
          <w:rFonts w:eastAsiaTheme="minorHAnsi"/>
          <w:sz w:val="28"/>
          <w:szCs w:val="28"/>
          <w:lang w:val="en-IN"/>
        </w:rPr>
        <w:t xml:space="preserve">Over the years, advancements in statistical methods, observational capabilities, and data assimilation techniques have contributed to significant improvements in forecast </w:t>
      </w:r>
      <w:r w:rsidR="006D29F4" w:rsidRPr="006D29F4">
        <w:rPr>
          <w:rFonts w:eastAsiaTheme="minorHAnsi"/>
          <w:sz w:val="28"/>
          <w:szCs w:val="28"/>
          <w:lang w:val="en-IN"/>
        </w:rPr>
        <w:lastRenderedPageBreak/>
        <w:t>accuracy. However, forecasting remains a blend of science and art, with human expertise playing a crucial role</w:t>
      </w:r>
      <w:r w:rsidR="006D29F4">
        <w:rPr>
          <w:rFonts w:eastAsiaTheme="minorHAnsi"/>
          <w:sz w:val="28"/>
          <w:szCs w:val="28"/>
          <w:lang w:val="en-IN"/>
        </w:rPr>
        <w:t xml:space="preserve"> alongside technological tools.</w:t>
      </w:r>
    </w:p>
    <w:p w14:paraId="3111CF8A" w14:textId="77777777" w:rsidR="006D29F4" w:rsidRPr="006D29F4" w:rsidRDefault="006D29F4" w:rsidP="006D29F4">
      <w:pPr>
        <w:spacing w:line="360" w:lineRule="auto"/>
        <w:ind w:firstLine="720"/>
        <w:jc w:val="both"/>
        <w:rPr>
          <w:rFonts w:eastAsiaTheme="minorHAnsi"/>
          <w:sz w:val="28"/>
          <w:szCs w:val="28"/>
          <w:lang w:val="en-IN"/>
        </w:rPr>
      </w:pPr>
      <w:r w:rsidRPr="006D29F4">
        <w:rPr>
          <w:rFonts w:eastAsiaTheme="minorHAnsi"/>
          <w:sz w:val="28"/>
          <w:szCs w:val="28"/>
          <w:lang w:val="en-IN"/>
        </w:rPr>
        <w:t>The implications of inaccurate weather forecasts are profound, particularly in regions where agriculture is a primary economic activity. Climate change further exacerbates the challenges, emphasizing the need for robust forecasting models to mitigate the impacts of extre</w:t>
      </w:r>
      <w:r>
        <w:rPr>
          <w:rFonts w:eastAsiaTheme="minorHAnsi"/>
          <w:sz w:val="28"/>
          <w:szCs w:val="28"/>
          <w:lang w:val="en-IN"/>
        </w:rPr>
        <w:t>me weather events.</w:t>
      </w:r>
    </w:p>
    <w:p w14:paraId="1353B1D5" w14:textId="77777777" w:rsidR="00C86123" w:rsidRDefault="006D29F4" w:rsidP="006D29F4">
      <w:pPr>
        <w:spacing w:line="360" w:lineRule="auto"/>
        <w:ind w:firstLine="720"/>
        <w:jc w:val="both"/>
        <w:rPr>
          <w:rFonts w:eastAsiaTheme="minorHAnsi"/>
          <w:sz w:val="28"/>
          <w:szCs w:val="28"/>
          <w:lang w:val="en-IN"/>
        </w:rPr>
      </w:pPr>
      <w:r w:rsidRPr="006D29F4">
        <w:rPr>
          <w:rFonts w:eastAsiaTheme="minorHAnsi"/>
          <w:sz w:val="28"/>
          <w:szCs w:val="28"/>
          <w:lang w:val="en-IN"/>
        </w:rPr>
        <w:t>In summary, weather forecasting is a dynamic field that continues to evolve with advancements in technology and scientific understanding. Accurate predictions are vital for informed decision-making across various sectors, ultimately contributing to societal well-being and economic stability.</w:t>
      </w:r>
    </w:p>
    <w:p w14:paraId="430EBEA7" w14:textId="77777777" w:rsidR="00226CC5" w:rsidRPr="006D29F4" w:rsidRDefault="00226CC5" w:rsidP="006D29F4">
      <w:pPr>
        <w:spacing w:line="360" w:lineRule="auto"/>
        <w:ind w:firstLine="720"/>
        <w:jc w:val="both"/>
        <w:rPr>
          <w:rFonts w:eastAsiaTheme="minorHAnsi"/>
          <w:sz w:val="28"/>
          <w:szCs w:val="28"/>
          <w:lang w:val="en-IN"/>
        </w:rPr>
      </w:pPr>
    </w:p>
    <w:p w14:paraId="0CDA03E9" w14:textId="77777777" w:rsidR="00C86123" w:rsidRPr="006127B1" w:rsidRDefault="00C86123" w:rsidP="00C86123">
      <w:pPr>
        <w:pStyle w:val="ListParagraph"/>
        <w:numPr>
          <w:ilvl w:val="1"/>
          <w:numId w:val="4"/>
        </w:numPr>
        <w:tabs>
          <w:tab w:val="left" w:pos="7950"/>
        </w:tabs>
        <w:spacing w:line="360" w:lineRule="auto"/>
        <w:jc w:val="both"/>
        <w:rPr>
          <w:rFonts w:ascii="Times New Roman" w:hAnsi="Times New Roman" w:cs="Times New Roman"/>
          <w:b/>
          <w:sz w:val="28"/>
          <w:szCs w:val="28"/>
        </w:rPr>
      </w:pPr>
      <w:r w:rsidRPr="006127B1">
        <w:rPr>
          <w:rFonts w:ascii="Times New Roman" w:hAnsi="Times New Roman" w:cs="Times New Roman"/>
          <w:b/>
          <w:sz w:val="28"/>
          <w:szCs w:val="28"/>
        </w:rPr>
        <w:t>Objectives:</w:t>
      </w:r>
    </w:p>
    <w:p w14:paraId="22D4B8B8" w14:textId="77777777" w:rsidR="00C86123" w:rsidRPr="00CF1AB0" w:rsidRDefault="00C86123" w:rsidP="00C86123">
      <w:pPr>
        <w:pStyle w:val="NormalWeb"/>
        <w:spacing w:before="0" w:beforeAutospacing="0" w:after="240" w:afterAutospacing="0" w:line="360" w:lineRule="auto"/>
        <w:jc w:val="both"/>
        <w:rPr>
          <w:sz w:val="28"/>
          <w:szCs w:val="28"/>
        </w:rPr>
      </w:pPr>
      <w:r w:rsidRPr="00CF1AB0">
        <w:rPr>
          <w:sz w:val="28"/>
          <w:szCs w:val="28"/>
        </w:rPr>
        <w:t xml:space="preserve">The main objective of our project is, </w:t>
      </w:r>
    </w:p>
    <w:p w14:paraId="55BF31BA" w14:textId="77777777" w:rsidR="00C86123" w:rsidRDefault="00C86123" w:rsidP="00C86123">
      <w:pPr>
        <w:pStyle w:val="ListParagraph"/>
        <w:numPr>
          <w:ilvl w:val="0"/>
          <w:numId w:val="27"/>
        </w:numPr>
        <w:tabs>
          <w:tab w:val="left" w:pos="7950"/>
        </w:tabs>
        <w:spacing w:line="360" w:lineRule="auto"/>
        <w:jc w:val="both"/>
        <w:rPr>
          <w:rFonts w:ascii="Times New Roman" w:hAnsi="Times New Roman" w:cs="Times New Roman"/>
          <w:sz w:val="28"/>
          <w:szCs w:val="28"/>
        </w:rPr>
      </w:pPr>
      <w:r w:rsidRPr="00842748">
        <w:rPr>
          <w:rFonts w:ascii="Times New Roman" w:hAnsi="Times New Roman" w:cs="Times New Roman"/>
          <w:sz w:val="28"/>
          <w:szCs w:val="28"/>
        </w:rPr>
        <w:t xml:space="preserve">To </w:t>
      </w:r>
      <w:r>
        <w:rPr>
          <w:rFonts w:ascii="Times New Roman" w:hAnsi="Times New Roman" w:cs="Times New Roman"/>
          <w:sz w:val="28"/>
          <w:szCs w:val="28"/>
        </w:rPr>
        <w:t>detect or to forecast or to analyze the weather</w:t>
      </w:r>
      <w:r w:rsidRPr="00842748">
        <w:rPr>
          <w:rFonts w:ascii="Times New Roman" w:hAnsi="Times New Roman" w:cs="Times New Roman"/>
          <w:sz w:val="28"/>
          <w:szCs w:val="28"/>
        </w:rPr>
        <w:t xml:space="preserve"> effectively.</w:t>
      </w:r>
    </w:p>
    <w:p w14:paraId="22E37FF8" w14:textId="77777777" w:rsidR="00C86123" w:rsidRPr="00842748" w:rsidRDefault="00C86123" w:rsidP="00C86123">
      <w:pPr>
        <w:pStyle w:val="ListParagraph"/>
        <w:numPr>
          <w:ilvl w:val="0"/>
          <w:numId w:val="27"/>
        </w:numPr>
        <w:tabs>
          <w:tab w:val="left" w:pos="795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To implement the </w:t>
      </w:r>
      <w:r w:rsidR="006D29F4">
        <w:rPr>
          <w:rFonts w:ascii="Times New Roman" w:hAnsi="Times New Roman" w:cs="Times New Roman"/>
          <w:sz w:val="28"/>
          <w:szCs w:val="28"/>
        </w:rPr>
        <w:t xml:space="preserve">pretrained </w:t>
      </w:r>
      <w:r>
        <w:rPr>
          <w:rFonts w:ascii="Times New Roman" w:hAnsi="Times New Roman" w:cs="Times New Roman"/>
          <w:sz w:val="28"/>
          <w:szCs w:val="28"/>
        </w:rPr>
        <w:t>model for forecasting the data.</w:t>
      </w:r>
    </w:p>
    <w:p w14:paraId="0CB106F1" w14:textId="77777777" w:rsidR="00C86123" w:rsidRPr="00842748" w:rsidRDefault="00C86123" w:rsidP="00C86123">
      <w:pPr>
        <w:pStyle w:val="ListParagraph"/>
        <w:numPr>
          <w:ilvl w:val="0"/>
          <w:numId w:val="27"/>
        </w:numPr>
        <w:tabs>
          <w:tab w:val="left" w:pos="7950"/>
        </w:tabs>
        <w:spacing w:line="360" w:lineRule="auto"/>
        <w:jc w:val="both"/>
        <w:rPr>
          <w:rFonts w:ascii="Times New Roman" w:hAnsi="Times New Roman" w:cs="Times New Roman"/>
          <w:sz w:val="28"/>
          <w:szCs w:val="28"/>
        </w:rPr>
      </w:pPr>
      <w:r w:rsidRPr="00842748">
        <w:rPr>
          <w:rFonts w:ascii="Times New Roman" w:hAnsi="Times New Roman" w:cs="Times New Roman"/>
          <w:sz w:val="28"/>
          <w:szCs w:val="28"/>
        </w:rPr>
        <w:t xml:space="preserve">To implement the different </w:t>
      </w:r>
      <w:r>
        <w:rPr>
          <w:rFonts w:ascii="Times New Roman" w:hAnsi="Times New Roman" w:cs="Times New Roman"/>
          <w:sz w:val="28"/>
          <w:szCs w:val="28"/>
        </w:rPr>
        <w:t xml:space="preserve">classification like deep and </w:t>
      </w:r>
      <w:r w:rsidRPr="00842748">
        <w:rPr>
          <w:rFonts w:ascii="Times New Roman" w:hAnsi="Times New Roman" w:cs="Times New Roman"/>
          <w:sz w:val="28"/>
          <w:szCs w:val="28"/>
        </w:rPr>
        <w:t>machine learning algorithms for better performances.</w:t>
      </w:r>
    </w:p>
    <w:p w14:paraId="7E6407B7" w14:textId="77777777" w:rsidR="00C86123" w:rsidRDefault="00C86123" w:rsidP="00C86123">
      <w:pPr>
        <w:pStyle w:val="ListParagraph"/>
        <w:numPr>
          <w:ilvl w:val="0"/>
          <w:numId w:val="27"/>
        </w:numPr>
        <w:tabs>
          <w:tab w:val="left" w:pos="7950"/>
        </w:tabs>
        <w:spacing w:line="360" w:lineRule="auto"/>
        <w:jc w:val="both"/>
        <w:rPr>
          <w:rFonts w:ascii="Times New Roman" w:hAnsi="Times New Roman" w:cs="Times New Roman"/>
          <w:sz w:val="28"/>
          <w:szCs w:val="28"/>
        </w:rPr>
      </w:pPr>
      <w:r w:rsidRPr="00842748">
        <w:rPr>
          <w:rFonts w:ascii="Times New Roman" w:hAnsi="Times New Roman" w:cs="Times New Roman"/>
          <w:sz w:val="28"/>
          <w:szCs w:val="28"/>
        </w:rPr>
        <w:t xml:space="preserve">To enhance the overall performance for </w:t>
      </w:r>
      <w:r w:rsidR="006D29F4">
        <w:rPr>
          <w:rFonts w:ascii="Times New Roman" w:hAnsi="Times New Roman" w:cs="Times New Roman"/>
          <w:sz w:val="28"/>
          <w:szCs w:val="28"/>
        </w:rPr>
        <w:t>regression</w:t>
      </w:r>
      <w:r w:rsidRPr="00842748">
        <w:rPr>
          <w:rFonts w:ascii="Times New Roman" w:hAnsi="Times New Roman" w:cs="Times New Roman"/>
          <w:sz w:val="28"/>
          <w:szCs w:val="28"/>
        </w:rPr>
        <w:t xml:space="preserve"> algorithms. </w:t>
      </w:r>
    </w:p>
    <w:p w14:paraId="5E88F236" w14:textId="77777777" w:rsidR="00A769BB" w:rsidRDefault="00A769BB" w:rsidP="00A769BB">
      <w:pPr>
        <w:tabs>
          <w:tab w:val="left" w:pos="7950"/>
        </w:tabs>
        <w:spacing w:line="360" w:lineRule="auto"/>
        <w:jc w:val="both"/>
        <w:rPr>
          <w:sz w:val="28"/>
          <w:szCs w:val="28"/>
        </w:rPr>
      </w:pPr>
    </w:p>
    <w:p w14:paraId="46C0EFD6" w14:textId="77777777" w:rsidR="006D29F4" w:rsidRDefault="006D29F4" w:rsidP="00A769BB">
      <w:pPr>
        <w:tabs>
          <w:tab w:val="left" w:pos="7950"/>
        </w:tabs>
        <w:spacing w:line="360" w:lineRule="auto"/>
        <w:jc w:val="both"/>
        <w:rPr>
          <w:sz w:val="28"/>
          <w:szCs w:val="28"/>
        </w:rPr>
      </w:pPr>
    </w:p>
    <w:p w14:paraId="72BDC5FF" w14:textId="77777777" w:rsidR="006D29F4" w:rsidRDefault="006D29F4" w:rsidP="00A769BB">
      <w:pPr>
        <w:tabs>
          <w:tab w:val="left" w:pos="7950"/>
        </w:tabs>
        <w:spacing w:line="360" w:lineRule="auto"/>
        <w:jc w:val="both"/>
        <w:rPr>
          <w:sz w:val="28"/>
          <w:szCs w:val="28"/>
        </w:rPr>
      </w:pPr>
    </w:p>
    <w:p w14:paraId="7561BEFF" w14:textId="77777777" w:rsidR="006D29F4" w:rsidRDefault="006D29F4" w:rsidP="00A769BB">
      <w:pPr>
        <w:tabs>
          <w:tab w:val="left" w:pos="7950"/>
        </w:tabs>
        <w:spacing w:line="360" w:lineRule="auto"/>
        <w:jc w:val="both"/>
        <w:rPr>
          <w:sz w:val="28"/>
          <w:szCs w:val="28"/>
        </w:rPr>
      </w:pPr>
    </w:p>
    <w:p w14:paraId="41E9241D" w14:textId="77777777" w:rsidR="006D29F4" w:rsidRDefault="006D29F4" w:rsidP="00A769BB">
      <w:pPr>
        <w:tabs>
          <w:tab w:val="left" w:pos="7950"/>
        </w:tabs>
        <w:spacing w:line="360" w:lineRule="auto"/>
        <w:jc w:val="both"/>
        <w:rPr>
          <w:sz w:val="28"/>
          <w:szCs w:val="28"/>
        </w:rPr>
      </w:pPr>
    </w:p>
    <w:p w14:paraId="281B4088" w14:textId="77777777" w:rsidR="006D29F4" w:rsidRDefault="006D29F4" w:rsidP="00A769BB">
      <w:pPr>
        <w:tabs>
          <w:tab w:val="left" w:pos="7950"/>
        </w:tabs>
        <w:spacing w:line="360" w:lineRule="auto"/>
        <w:jc w:val="both"/>
        <w:rPr>
          <w:sz w:val="28"/>
          <w:szCs w:val="28"/>
        </w:rPr>
      </w:pPr>
    </w:p>
    <w:p w14:paraId="38876CA3" w14:textId="77777777" w:rsidR="006D29F4" w:rsidRDefault="006D29F4" w:rsidP="00A769BB">
      <w:pPr>
        <w:tabs>
          <w:tab w:val="left" w:pos="7950"/>
        </w:tabs>
        <w:spacing w:line="360" w:lineRule="auto"/>
        <w:jc w:val="both"/>
        <w:rPr>
          <w:sz w:val="28"/>
          <w:szCs w:val="28"/>
        </w:rPr>
      </w:pPr>
    </w:p>
    <w:p w14:paraId="3E5F6AC7" w14:textId="77777777" w:rsidR="006D29F4" w:rsidRDefault="006D29F4" w:rsidP="00A769BB">
      <w:pPr>
        <w:tabs>
          <w:tab w:val="left" w:pos="7950"/>
        </w:tabs>
        <w:spacing w:line="360" w:lineRule="auto"/>
        <w:jc w:val="both"/>
        <w:rPr>
          <w:sz w:val="28"/>
          <w:szCs w:val="28"/>
        </w:rPr>
      </w:pPr>
    </w:p>
    <w:p w14:paraId="6D902BA8" w14:textId="77777777" w:rsidR="006D29F4" w:rsidRDefault="006D29F4" w:rsidP="00A769BB">
      <w:pPr>
        <w:tabs>
          <w:tab w:val="left" w:pos="7950"/>
        </w:tabs>
        <w:spacing w:line="360" w:lineRule="auto"/>
        <w:jc w:val="both"/>
        <w:rPr>
          <w:sz w:val="28"/>
          <w:szCs w:val="28"/>
        </w:rPr>
      </w:pPr>
    </w:p>
    <w:p w14:paraId="4EE7C44A" w14:textId="77777777" w:rsidR="006D29F4" w:rsidRDefault="006D29F4" w:rsidP="00A769BB">
      <w:pPr>
        <w:tabs>
          <w:tab w:val="left" w:pos="7950"/>
        </w:tabs>
        <w:spacing w:line="360" w:lineRule="auto"/>
        <w:jc w:val="both"/>
        <w:rPr>
          <w:sz w:val="28"/>
          <w:szCs w:val="28"/>
        </w:rPr>
      </w:pPr>
    </w:p>
    <w:p w14:paraId="4F3B3B71" w14:textId="6949DFED" w:rsidR="00C86123" w:rsidRDefault="00E32EFD" w:rsidP="00E32EFD">
      <w:pPr>
        <w:tabs>
          <w:tab w:val="left" w:pos="7950"/>
        </w:tabs>
        <w:rPr>
          <w:b/>
          <w:sz w:val="28"/>
          <w:szCs w:val="28"/>
        </w:rPr>
      </w:pPr>
      <w:r>
        <w:rPr>
          <w:sz w:val="28"/>
          <w:szCs w:val="28"/>
        </w:rPr>
        <w:t xml:space="preserve">                                                          </w:t>
      </w:r>
      <w:r w:rsidR="00C86123">
        <w:rPr>
          <w:b/>
          <w:sz w:val="28"/>
          <w:szCs w:val="28"/>
        </w:rPr>
        <w:t>CHAPTER 2</w:t>
      </w:r>
    </w:p>
    <w:p w14:paraId="41614FC5" w14:textId="77777777" w:rsidR="00E32EFD" w:rsidRPr="00C86123" w:rsidRDefault="00E32EFD" w:rsidP="00E32EFD">
      <w:pPr>
        <w:tabs>
          <w:tab w:val="left" w:pos="7950"/>
        </w:tabs>
        <w:rPr>
          <w:b/>
          <w:sz w:val="28"/>
          <w:szCs w:val="28"/>
        </w:rPr>
      </w:pPr>
    </w:p>
    <w:p w14:paraId="2E644D2C" w14:textId="77777777" w:rsidR="00C86123" w:rsidRDefault="00C86123" w:rsidP="00C86123">
      <w:pPr>
        <w:tabs>
          <w:tab w:val="left" w:pos="7950"/>
        </w:tabs>
        <w:jc w:val="center"/>
        <w:rPr>
          <w:b/>
          <w:sz w:val="28"/>
          <w:szCs w:val="28"/>
        </w:rPr>
      </w:pPr>
      <w:r w:rsidRPr="00C86123">
        <w:rPr>
          <w:b/>
          <w:sz w:val="28"/>
          <w:szCs w:val="28"/>
        </w:rPr>
        <w:t xml:space="preserve">SYSTEM </w:t>
      </w:r>
      <w:r>
        <w:rPr>
          <w:b/>
          <w:sz w:val="28"/>
          <w:szCs w:val="28"/>
        </w:rPr>
        <w:t>STUDY</w:t>
      </w:r>
    </w:p>
    <w:p w14:paraId="58F152C5" w14:textId="77777777" w:rsidR="00C86123" w:rsidRDefault="00C86123" w:rsidP="00E46B0A">
      <w:pPr>
        <w:tabs>
          <w:tab w:val="left" w:pos="7950"/>
        </w:tabs>
        <w:rPr>
          <w:b/>
          <w:sz w:val="28"/>
          <w:szCs w:val="28"/>
        </w:rPr>
      </w:pPr>
    </w:p>
    <w:p w14:paraId="3D013BD7" w14:textId="77777777" w:rsidR="00A769BB" w:rsidRDefault="00A769BB" w:rsidP="00A769BB">
      <w:pPr>
        <w:tabs>
          <w:tab w:val="left" w:pos="1185"/>
        </w:tabs>
        <w:spacing w:line="360" w:lineRule="auto"/>
        <w:jc w:val="both"/>
        <w:rPr>
          <w:sz w:val="28"/>
          <w:szCs w:val="28"/>
        </w:rPr>
      </w:pPr>
    </w:p>
    <w:p w14:paraId="73616CA3" w14:textId="77777777" w:rsidR="00DF2556" w:rsidRPr="00A97D06" w:rsidRDefault="00DF2556" w:rsidP="00DF2556">
      <w:pPr>
        <w:tabs>
          <w:tab w:val="left" w:pos="7950"/>
        </w:tabs>
        <w:jc w:val="both"/>
        <w:rPr>
          <w:b/>
          <w:sz w:val="28"/>
          <w:szCs w:val="28"/>
        </w:rPr>
      </w:pPr>
      <w:r>
        <w:rPr>
          <w:b/>
          <w:sz w:val="28"/>
          <w:szCs w:val="28"/>
        </w:rPr>
        <w:t>2</w:t>
      </w:r>
      <w:r w:rsidRPr="00A97D06">
        <w:rPr>
          <w:b/>
          <w:sz w:val="28"/>
          <w:szCs w:val="28"/>
        </w:rPr>
        <w:t>.1 EXISTING SYSTEM:</w:t>
      </w:r>
    </w:p>
    <w:p w14:paraId="7B9198A1" w14:textId="77777777" w:rsidR="006D29F4" w:rsidRDefault="00DF2556" w:rsidP="00DF2556">
      <w:pPr>
        <w:tabs>
          <w:tab w:val="left" w:pos="1575"/>
        </w:tabs>
        <w:spacing w:line="360" w:lineRule="auto"/>
        <w:jc w:val="both"/>
        <w:rPr>
          <w:sz w:val="28"/>
          <w:szCs w:val="28"/>
          <w:shd w:val="clear" w:color="auto" w:fill="FFFFFF"/>
        </w:rPr>
      </w:pPr>
      <w:r w:rsidRPr="00A97D06">
        <w:rPr>
          <w:sz w:val="28"/>
          <w:szCs w:val="28"/>
          <w:shd w:val="clear" w:color="auto" w:fill="FFFFFF"/>
        </w:rPr>
        <w:tab/>
      </w:r>
    </w:p>
    <w:p w14:paraId="1B995C97" w14:textId="77777777" w:rsidR="006D29F4" w:rsidRDefault="006D29F4" w:rsidP="00DF2556">
      <w:pPr>
        <w:tabs>
          <w:tab w:val="left" w:pos="1575"/>
        </w:tabs>
        <w:spacing w:line="360" w:lineRule="auto"/>
        <w:jc w:val="both"/>
        <w:rPr>
          <w:sz w:val="28"/>
          <w:szCs w:val="28"/>
        </w:rPr>
      </w:pPr>
      <w:r w:rsidRPr="006D29F4">
        <w:rPr>
          <w:sz w:val="28"/>
          <w:szCs w:val="28"/>
        </w:rPr>
        <w:t xml:space="preserve">The primary objective of this study is to provide accurate forecasts of crucial parameters that enable farmers to make well-informed decisions and implement proactive measures to mitigate potential losses. </w:t>
      </w:r>
    </w:p>
    <w:p w14:paraId="6581C952" w14:textId="77777777" w:rsidR="00DF2556" w:rsidRDefault="006D29F4" w:rsidP="00DF2556">
      <w:pPr>
        <w:tabs>
          <w:tab w:val="left" w:pos="1575"/>
        </w:tabs>
        <w:spacing w:line="360" w:lineRule="auto"/>
        <w:jc w:val="both"/>
        <w:rPr>
          <w:sz w:val="28"/>
          <w:szCs w:val="28"/>
        </w:rPr>
      </w:pPr>
      <w:r w:rsidRPr="006D29F4">
        <w:rPr>
          <w:sz w:val="28"/>
          <w:szCs w:val="28"/>
        </w:rPr>
        <w:t>By harnessing the predictive power of machine learning models like LSTM, this research endeavors to empower agricultural stakeholders with actionable insights, thereby enhancing resilience and sustainability within the sector.</w:t>
      </w:r>
    </w:p>
    <w:p w14:paraId="3F153F08" w14:textId="77777777" w:rsidR="00DF2556" w:rsidRDefault="006D29F4" w:rsidP="006D29F4">
      <w:pPr>
        <w:tabs>
          <w:tab w:val="left" w:pos="1575"/>
        </w:tabs>
        <w:spacing w:line="360" w:lineRule="auto"/>
        <w:jc w:val="both"/>
        <w:rPr>
          <w:sz w:val="28"/>
          <w:szCs w:val="28"/>
        </w:rPr>
      </w:pPr>
      <w:r>
        <w:rPr>
          <w:sz w:val="28"/>
          <w:szCs w:val="28"/>
        </w:rPr>
        <w:t>By using the Classification algorithm for classify the weather.</w:t>
      </w:r>
    </w:p>
    <w:p w14:paraId="622F679F" w14:textId="77777777" w:rsidR="00E32EFD" w:rsidRDefault="00E32EFD" w:rsidP="006D29F4">
      <w:pPr>
        <w:tabs>
          <w:tab w:val="left" w:pos="1575"/>
        </w:tabs>
        <w:spacing w:line="360" w:lineRule="auto"/>
        <w:jc w:val="both"/>
        <w:rPr>
          <w:sz w:val="28"/>
          <w:szCs w:val="28"/>
        </w:rPr>
      </w:pPr>
    </w:p>
    <w:p w14:paraId="2D1FF37E" w14:textId="77777777" w:rsidR="00DF2556" w:rsidRDefault="00DF2556" w:rsidP="00DF2556">
      <w:pPr>
        <w:spacing w:line="360" w:lineRule="auto"/>
        <w:jc w:val="both"/>
        <w:rPr>
          <w:b/>
          <w:sz w:val="28"/>
          <w:szCs w:val="28"/>
        </w:rPr>
      </w:pPr>
      <w:r>
        <w:rPr>
          <w:b/>
          <w:sz w:val="28"/>
          <w:szCs w:val="28"/>
        </w:rPr>
        <w:t>2</w:t>
      </w:r>
      <w:r w:rsidRPr="00A97D06">
        <w:rPr>
          <w:b/>
          <w:sz w:val="28"/>
          <w:szCs w:val="28"/>
        </w:rPr>
        <w:t>.1.1 DISADVANTAGES:</w:t>
      </w:r>
    </w:p>
    <w:p w14:paraId="5D24A70A" w14:textId="77777777" w:rsidR="00E32EFD" w:rsidRPr="00A97D06" w:rsidRDefault="00E32EFD" w:rsidP="00DF2556">
      <w:pPr>
        <w:spacing w:line="360" w:lineRule="auto"/>
        <w:jc w:val="both"/>
        <w:rPr>
          <w:b/>
          <w:sz w:val="28"/>
          <w:szCs w:val="28"/>
        </w:rPr>
      </w:pPr>
    </w:p>
    <w:p w14:paraId="3DCCFD98" w14:textId="77777777" w:rsidR="00DF2556" w:rsidRPr="00842748" w:rsidRDefault="00DF2556" w:rsidP="00DF2556">
      <w:pPr>
        <w:numPr>
          <w:ilvl w:val="0"/>
          <w:numId w:val="28"/>
        </w:numPr>
        <w:tabs>
          <w:tab w:val="num" w:pos="720"/>
          <w:tab w:val="left" w:pos="1575"/>
        </w:tabs>
        <w:spacing w:after="160" w:line="360" w:lineRule="auto"/>
        <w:jc w:val="both"/>
        <w:rPr>
          <w:sz w:val="28"/>
          <w:szCs w:val="28"/>
          <w:lang w:eastAsia="en-IN"/>
        </w:rPr>
      </w:pPr>
      <w:r w:rsidRPr="00842748">
        <w:rPr>
          <w:sz w:val="28"/>
          <w:szCs w:val="28"/>
          <w:lang w:eastAsia="en-IN"/>
        </w:rPr>
        <w:t xml:space="preserve">It doesn’t efficient for large volume of data’s </w:t>
      </w:r>
    </w:p>
    <w:p w14:paraId="7C297B5E" w14:textId="77777777" w:rsidR="00DF2556" w:rsidRDefault="00DF2556" w:rsidP="00DF2556">
      <w:pPr>
        <w:numPr>
          <w:ilvl w:val="0"/>
          <w:numId w:val="28"/>
        </w:numPr>
        <w:tabs>
          <w:tab w:val="num" w:pos="720"/>
          <w:tab w:val="left" w:pos="1575"/>
        </w:tabs>
        <w:spacing w:after="160" w:line="360" w:lineRule="auto"/>
        <w:jc w:val="both"/>
        <w:rPr>
          <w:sz w:val="28"/>
          <w:szCs w:val="28"/>
          <w:lang w:eastAsia="en-IN"/>
        </w:rPr>
      </w:pPr>
      <w:r w:rsidRPr="00842748">
        <w:rPr>
          <w:sz w:val="28"/>
          <w:szCs w:val="28"/>
          <w:lang w:eastAsia="en-IN"/>
        </w:rPr>
        <w:t>Theoretical limits.</w:t>
      </w:r>
    </w:p>
    <w:p w14:paraId="5E6ECC78" w14:textId="77777777" w:rsidR="00DF2556" w:rsidRPr="00842748" w:rsidRDefault="00DF2556" w:rsidP="00DF2556">
      <w:pPr>
        <w:numPr>
          <w:ilvl w:val="0"/>
          <w:numId w:val="28"/>
        </w:numPr>
        <w:tabs>
          <w:tab w:val="num" w:pos="720"/>
          <w:tab w:val="left" w:pos="1575"/>
        </w:tabs>
        <w:spacing w:after="160" w:line="360" w:lineRule="auto"/>
        <w:jc w:val="both"/>
        <w:rPr>
          <w:sz w:val="28"/>
          <w:szCs w:val="28"/>
          <w:lang w:eastAsia="en-IN"/>
        </w:rPr>
      </w:pPr>
      <w:r>
        <w:rPr>
          <w:sz w:val="28"/>
          <w:szCs w:val="28"/>
          <w:lang w:eastAsia="en-IN"/>
        </w:rPr>
        <w:t>It doesn’t implement the machine learning.</w:t>
      </w:r>
    </w:p>
    <w:p w14:paraId="5BA6F33B" w14:textId="77777777" w:rsidR="00DF2556" w:rsidRPr="00384F7C" w:rsidRDefault="00DF2556" w:rsidP="006D29F4">
      <w:pPr>
        <w:numPr>
          <w:ilvl w:val="0"/>
          <w:numId w:val="28"/>
        </w:numPr>
        <w:tabs>
          <w:tab w:val="num" w:pos="720"/>
          <w:tab w:val="left" w:pos="1575"/>
        </w:tabs>
        <w:spacing w:after="160" w:line="360" w:lineRule="auto"/>
        <w:jc w:val="both"/>
        <w:rPr>
          <w:b/>
          <w:sz w:val="28"/>
          <w:szCs w:val="28"/>
        </w:rPr>
      </w:pPr>
      <w:r w:rsidRPr="00A40EFE">
        <w:rPr>
          <w:sz w:val="28"/>
          <w:szCs w:val="28"/>
          <w:lang w:eastAsia="en-IN"/>
        </w:rPr>
        <w:t>The process is implemented without removing the unwanted data.</w:t>
      </w:r>
    </w:p>
    <w:p w14:paraId="2ECDFDE5" w14:textId="77777777" w:rsidR="00384F7C" w:rsidRPr="00A40EFE" w:rsidRDefault="00384F7C" w:rsidP="006D29F4">
      <w:pPr>
        <w:numPr>
          <w:ilvl w:val="0"/>
          <w:numId w:val="28"/>
        </w:numPr>
        <w:tabs>
          <w:tab w:val="num" w:pos="720"/>
          <w:tab w:val="left" w:pos="1575"/>
        </w:tabs>
        <w:spacing w:after="160" w:line="360" w:lineRule="auto"/>
        <w:jc w:val="both"/>
        <w:rPr>
          <w:b/>
          <w:sz w:val="28"/>
          <w:szCs w:val="28"/>
        </w:rPr>
      </w:pPr>
      <w:r>
        <w:rPr>
          <w:sz w:val="28"/>
          <w:szCs w:val="28"/>
          <w:lang w:eastAsia="en-IN"/>
        </w:rPr>
        <w:t>In this only the classification algorithm for some classes of weather.</w:t>
      </w:r>
    </w:p>
    <w:p w14:paraId="2F91FD67" w14:textId="77777777" w:rsidR="00A40EFE" w:rsidRPr="00A40EFE" w:rsidRDefault="00A40EFE" w:rsidP="00A40EFE">
      <w:pPr>
        <w:tabs>
          <w:tab w:val="left" w:pos="1575"/>
        </w:tabs>
        <w:spacing w:after="160" w:line="360" w:lineRule="auto"/>
        <w:ind w:left="360"/>
        <w:jc w:val="both"/>
        <w:rPr>
          <w:b/>
          <w:sz w:val="28"/>
          <w:szCs w:val="28"/>
        </w:rPr>
      </w:pPr>
    </w:p>
    <w:p w14:paraId="0EB32FA3" w14:textId="77777777" w:rsidR="00DF2556" w:rsidRDefault="00DF2556" w:rsidP="00DF2556">
      <w:pPr>
        <w:tabs>
          <w:tab w:val="left" w:pos="1575"/>
        </w:tabs>
        <w:spacing w:line="360" w:lineRule="auto"/>
        <w:jc w:val="both"/>
        <w:rPr>
          <w:b/>
          <w:sz w:val="28"/>
          <w:szCs w:val="28"/>
        </w:rPr>
      </w:pPr>
    </w:p>
    <w:p w14:paraId="0B37442E" w14:textId="77777777" w:rsidR="00384F7C" w:rsidRDefault="00384F7C" w:rsidP="00DF2556">
      <w:pPr>
        <w:tabs>
          <w:tab w:val="left" w:pos="1575"/>
        </w:tabs>
        <w:spacing w:line="360" w:lineRule="auto"/>
        <w:jc w:val="both"/>
        <w:rPr>
          <w:b/>
          <w:sz w:val="28"/>
          <w:szCs w:val="28"/>
        </w:rPr>
      </w:pPr>
    </w:p>
    <w:p w14:paraId="623F4285" w14:textId="77777777" w:rsidR="00384F7C" w:rsidRDefault="00384F7C" w:rsidP="00DF2556">
      <w:pPr>
        <w:tabs>
          <w:tab w:val="left" w:pos="1575"/>
        </w:tabs>
        <w:spacing w:line="360" w:lineRule="auto"/>
        <w:jc w:val="both"/>
        <w:rPr>
          <w:b/>
          <w:sz w:val="28"/>
          <w:szCs w:val="28"/>
        </w:rPr>
      </w:pPr>
    </w:p>
    <w:p w14:paraId="2FE7CFCB" w14:textId="77777777" w:rsidR="00384F7C" w:rsidRDefault="00384F7C" w:rsidP="00DF2556">
      <w:pPr>
        <w:tabs>
          <w:tab w:val="left" w:pos="1575"/>
        </w:tabs>
        <w:spacing w:line="360" w:lineRule="auto"/>
        <w:jc w:val="both"/>
        <w:rPr>
          <w:b/>
          <w:sz w:val="28"/>
          <w:szCs w:val="28"/>
        </w:rPr>
      </w:pPr>
    </w:p>
    <w:p w14:paraId="6B1B72AA" w14:textId="77777777" w:rsidR="00384F7C" w:rsidRDefault="00384F7C" w:rsidP="00DF2556">
      <w:pPr>
        <w:tabs>
          <w:tab w:val="left" w:pos="1575"/>
        </w:tabs>
        <w:spacing w:line="360" w:lineRule="auto"/>
        <w:jc w:val="both"/>
        <w:rPr>
          <w:b/>
          <w:sz w:val="28"/>
          <w:szCs w:val="28"/>
        </w:rPr>
      </w:pPr>
    </w:p>
    <w:p w14:paraId="170ACE62" w14:textId="77777777" w:rsidR="00384F7C" w:rsidRPr="00A97D06" w:rsidRDefault="00384F7C" w:rsidP="00DF2556">
      <w:pPr>
        <w:tabs>
          <w:tab w:val="left" w:pos="1575"/>
        </w:tabs>
        <w:spacing w:line="360" w:lineRule="auto"/>
        <w:jc w:val="both"/>
        <w:rPr>
          <w:b/>
          <w:sz w:val="28"/>
          <w:szCs w:val="28"/>
        </w:rPr>
      </w:pPr>
    </w:p>
    <w:p w14:paraId="149C4B5D" w14:textId="77777777" w:rsidR="00DF2556" w:rsidRPr="00A97D06" w:rsidRDefault="00DF2556" w:rsidP="00DF2556">
      <w:pPr>
        <w:tabs>
          <w:tab w:val="left" w:pos="7950"/>
        </w:tabs>
        <w:jc w:val="both"/>
        <w:rPr>
          <w:b/>
          <w:sz w:val="28"/>
          <w:szCs w:val="28"/>
        </w:rPr>
      </w:pPr>
      <w:r>
        <w:rPr>
          <w:b/>
          <w:sz w:val="28"/>
          <w:szCs w:val="28"/>
        </w:rPr>
        <w:t>2</w:t>
      </w:r>
      <w:r w:rsidRPr="00A97D06">
        <w:rPr>
          <w:b/>
          <w:sz w:val="28"/>
          <w:szCs w:val="28"/>
        </w:rPr>
        <w:t>.2PROPOSED SYSTEM:</w:t>
      </w:r>
    </w:p>
    <w:p w14:paraId="4B03E662" w14:textId="77777777" w:rsidR="00DF2556" w:rsidRPr="00A97D06" w:rsidRDefault="00DF2556" w:rsidP="00DF2556">
      <w:pPr>
        <w:pStyle w:val="ListParagraph"/>
        <w:tabs>
          <w:tab w:val="left" w:pos="7950"/>
        </w:tabs>
        <w:ind w:left="878"/>
        <w:jc w:val="both"/>
        <w:rPr>
          <w:rFonts w:ascii="Times New Roman" w:hAnsi="Times New Roman" w:cs="Times New Roman"/>
          <w:b/>
          <w:sz w:val="28"/>
          <w:szCs w:val="28"/>
        </w:rPr>
      </w:pPr>
    </w:p>
    <w:p w14:paraId="6FAA0EE5" w14:textId="77777777" w:rsidR="00384F7C" w:rsidRDefault="00384F7C" w:rsidP="00384F7C">
      <w:pPr>
        <w:tabs>
          <w:tab w:val="left" w:pos="7950"/>
        </w:tabs>
        <w:spacing w:line="360" w:lineRule="auto"/>
        <w:jc w:val="both"/>
        <w:rPr>
          <w:color w:val="000000" w:themeColor="text1"/>
          <w:sz w:val="28"/>
          <w:szCs w:val="28"/>
        </w:rPr>
      </w:pPr>
      <w:r w:rsidRPr="00384F7C">
        <w:rPr>
          <w:color w:val="000000" w:themeColor="text1"/>
          <w:sz w:val="28"/>
          <w:szCs w:val="28"/>
        </w:rPr>
        <w:t>The most crucial source of climate data now utilized by the agriculture industry is weather forecasting for the future. The aim of this study is to predict indicators that could help farmers make educated decisions to reduce losses by taking the required precautionary measures. To accurately recognize or forecast the weather, a machine learning technique has been developed. Furthermore, machine learning algorithms such as KNN and Logistic Regression are used in the creation of the system. The experimental results show accuracy, precision, recall, f1-score, ROC curve, and confusion matrix. Here are a few weather conditions that we can use to determine the season. Install the output and pickle format so that it may be accessed through a web application.</w:t>
      </w:r>
    </w:p>
    <w:p w14:paraId="6A0A6A77" w14:textId="77777777" w:rsidR="00384F7C" w:rsidRDefault="00384F7C" w:rsidP="00384F7C">
      <w:pPr>
        <w:tabs>
          <w:tab w:val="left" w:pos="7950"/>
        </w:tabs>
        <w:spacing w:line="360" w:lineRule="auto"/>
        <w:jc w:val="both"/>
        <w:rPr>
          <w:color w:val="000000" w:themeColor="text1"/>
          <w:sz w:val="28"/>
          <w:szCs w:val="28"/>
        </w:rPr>
      </w:pPr>
    </w:p>
    <w:p w14:paraId="2CA33A10" w14:textId="77777777" w:rsidR="00DF2556" w:rsidRDefault="00DF2556" w:rsidP="00DF2556">
      <w:pPr>
        <w:tabs>
          <w:tab w:val="left" w:pos="7950"/>
        </w:tabs>
        <w:spacing w:line="360" w:lineRule="auto"/>
        <w:jc w:val="both"/>
        <w:rPr>
          <w:b/>
          <w:sz w:val="28"/>
          <w:szCs w:val="28"/>
        </w:rPr>
      </w:pPr>
      <w:r>
        <w:rPr>
          <w:b/>
          <w:sz w:val="28"/>
          <w:szCs w:val="28"/>
        </w:rPr>
        <w:t>2</w:t>
      </w:r>
      <w:r w:rsidRPr="00A97D06">
        <w:rPr>
          <w:b/>
          <w:sz w:val="28"/>
          <w:szCs w:val="28"/>
        </w:rPr>
        <w:t>.2.1 ADVANTAGES:</w:t>
      </w:r>
    </w:p>
    <w:p w14:paraId="5E633C2D" w14:textId="77777777" w:rsidR="00E32EFD" w:rsidRPr="00A97D06" w:rsidRDefault="00E32EFD" w:rsidP="00DF2556">
      <w:pPr>
        <w:tabs>
          <w:tab w:val="left" w:pos="7950"/>
        </w:tabs>
        <w:spacing w:line="360" w:lineRule="auto"/>
        <w:jc w:val="both"/>
        <w:rPr>
          <w:b/>
          <w:sz w:val="28"/>
          <w:szCs w:val="28"/>
        </w:rPr>
      </w:pPr>
    </w:p>
    <w:p w14:paraId="0CF741B2" w14:textId="77777777" w:rsidR="00DF2556" w:rsidRPr="00842748" w:rsidRDefault="00DF2556" w:rsidP="00DF2556">
      <w:pPr>
        <w:numPr>
          <w:ilvl w:val="0"/>
          <w:numId w:val="29"/>
        </w:numPr>
        <w:tabs>
          <w:tab w:val="left" w:pos="7950"/>
        </w:tabs>
        <w:spacing w:after="160" w:line="259" w:lineRule="auto"/>
        <w:jc w:val="both"/>
        <w:rPr>
          <w:sz w:val="28"/>
          <w:szCs w:val="28"/>
        </w:rPr>
      </w:pPr>
      <w:r w:rsidRPr="00842748">
        <w:rPr>
          <w:sz w:val="28"/>
          <w:szCs w:val="28"/>
        </w:rPr>
        <w:t>It is efficient for large number of datasets.</w:t>
      </w:r>
    </w:p>
    <w:p w14:paraId="04A000E4" w14:textId="77777777" w:rsidR="00DF2556" w:rsidRPr="00CF4CA6" w:rsidRDefault="00DF2556" w:rsidP="00DF2556">
      <w:pPr>
        <w:numPr>
          <w:ilvl w:val="0"/>
          <w:numId w:val="29"/>
        </w:numPr>
        <w:tabs>
          <w:tab w:val="left" w:pos="7950"/>
        </w:tabs>
        <w:spacing w:after="160" w:line="259" w:lineRule="auto"/>
        <w:jc w:val="both"/>
        <w:rPr>
          <w:sz w:val="28"/>
          <w:szCs w:val="28"/>
        </w:rPr>
      </w:pPr>
      <w:r w:rsidRPr="00842748">
        <w:rPr>
          <w:sz w:val="28"/>
          <w:szCs w:val="28"/>
        </w:rPr>
        <w:t>Time consumption is low.</w:t>
      </w:r>
    </w:p>
    <w:p w14:paraId="094ED94A" w14:textId="77777777" w:rsidR="00DF2556" w:rsidRDefault="00DF2556" w:rsidP="00DF2556">
      <w:pPr>
        <w:numPr>
          <w:ilvl w:val="0"/>
          <w:numId w:val="29"/>
        </w:numPr>
        <w:tabs>
          <w:tab w:val="left" w:pos="7950"/>
        </w:tabs>
        <w:spacing w:after="160" w:line="259" w:lineRule="auto"/>
        <w:jc w:val="both"/>
        <w:rPr>
          <w:sz w:val="28"/>
          <w:szCs w:val="28"/>
        </w:rPr>
      </w:pPr>
      <w:r w:rsidRPr="00842748">
        <w:rPr>
          <w:sz w:val="28"/>
          <w:szCs w:val="28"/>
        </w:rPr>
        <w:t>The process is implemented with removing the unwanted data.</w:t>
      </w:r>
    </w:p>
    <w:p w14:paraId="30F290AD" w14:textId="77777777" w:rsidR="00384F7C" w:rsidRPr="00842748" w:rsidRDefault="00384F7C" w:rsidP="00DF2556">
      <w:pPr>
        <w:numPr>
          <w:ilvl w:val="0"/>
          <w:numId w:val="29"/>
        </w:numPr>
        <w:tabs>
          <w:tab w:val="left" w:pos="7950"/>
        </w:tabs>
        <w:spacing w:after="160" w:line="259" w:lineRule="auto"/>
        <w:jc w:val="both"/>
        <w:rPr>
          <w:sz w:val="28"/>
          <w:szCs w:val="28"/>
        </w:rPr>
      </w:pPr>
      <w:r>
        <w:rPr>
          <w:sz w:val="28"/>
          <w:szCs w:val="28"/>
        </w:rPr>
        <w:t>Regression model is used for getting the weather data and also get the information about the climates.</w:t>
      </w:r>
    </w:p>
    <w:p w14:paraId="64A4F771" w14:textId="77777777" w:rsidR="00DF2556" w:rsidRDefault="00DF2556" w:rsidP="00DF2556">
      <w:pPr>
        <w:tabs>
          <w:tab w:val="left" w:pos="7950"/>
        </w:tabs>
        <w:ind w:left="398"/>
        <w:jc w:val="both"/>
        <w:rPr>
          <w:b/>
          <w:sz w:val="28"/>
          <w:szCs w:val="28"/>
        </w:rPr>
      </w:pPr>
    </w:p>
    <w:p w14:paraId="27B5858A" w14:textId="77777777" w:rsidR="00DF2556" w:rsidRDefault="00DF2556" w:rsidP="00DF2556">
      <w:pPr>
        <w:tabs>
          <w:tab w:val="left" w:pos="7950"/>
        </w:tabs>
        <w:spacing w:after="160" w:line="360" w:lineRule="auto"/>
        <w:jc w:val="both"/>
        <w:rPr>
          <w:sz w:val="28"/>
          <w:szCs w:val="28"/>
        </w:rPr>
      </w:pPr>
    </w:p>
    <w:p w14:paraId="79D0D0A7" w14:textId="77777777" w:rsidR="00384F7C" w:rsidRDefault="00384F7C" w:rsidP="00DF2556">
      <w:pPr>
        <w:tabs>
          <w:tab w:val="left" w:pos="7950"/>
        </w:tabs>
        <w:spacing w:after="160" w:line="360" w:lineRule="auto"/>
        <w:jc w:val="both"/>
        <w:rPr>
          <w:sz w:val="28"/>
          <w:szCs w:val="28"/>
        </w:rPr>
      </w:pPr>
    </w:p>
    <w:p w14:paraId="5AE1887C" w14:textId="77777777" w:rsidR="00384F7C" w:rsidRDefault="00384F7C" w:rsidP="00DF2556">
      <w:pPr>
        <w:tabs>
          <w:tab w:val="left" w:pos="7950"/>
        </w:tabs>
        <w:spacing w:after="160" w:line="360" w:lineRule="auto"/>
        <w:jc w:val="both"/>
        <w:rPr>
          <w:sz w:val="28"/>
          <w:szCs w:val="28"/>
        </w:rPr>
      </w:pPr>
    </w:p>
    <w:p w14:paraId="193DD397" w14:textId="77777777" w:rsidR="00384F7C" w:rsidRDefault="00384F7C" w:rsidP="00DF2556">
      <w:pPr>
        <w:tabs>
          <w:tab w:val="left" w:pos="7950"/>
        </w:tabs>
        <w:spacing w:after="160" w:line="360" w:lineRule="auto"/>
        <w:jc w:val="both"/>
        <w:rPr>
          <w:sz w:val="28"/>
          <w:szCs w:val="28"/>
        </w:rPr>
      </w:pPr>
    </w:p>
    <w:p w14:paraId="7C5D1E17" w14:textId="77777777" w:rsidR="00E32EFD" w:rsidRDefault="00E32EFD" w:rsidP="00BD1CCA">
      <w:pPr>
        <w:tabs>
          <w:tab w:val="left" w:pos="7950"/>
        </w:tabs>
        <w:jc w:val="center"/>
        <w:rPr>
          <w:b/>
          <w:sz w:val="28"/>
          <w:szCs w:val="28"/>
        </w:rPr>
      </w:pPr>
    </w:p>
    <w:p w14:paraId="5367832A" w14:textId="20086025" w:rsidR="00BD1CCA" w:rsidRDefault="00C86123" w:rsidP="00BD1CCA">
      <w:pPr>
        <w:tabs>
          <w:tab w:val="left" w:pos="7950"/>
        </w:tabs>
        <w:jc w:val="center"/>
        <w:rPr>
          <w:b/>
          <w:sz w:val="28"/>
          <w:szCs w:val="28"/>
        </w:rPr>
      </w:pPr>
      <w:r>
        <w:rPr>
          <w:b/>
          <w:sz w:val="28"/>
          <w:szCs w:val="28"/>
        </w:rPr>
        <w:t>C</w:t>
      </w:r>
      <w:r w:rsidR="00BD1CCA" w:rsidRPr="00A97D06">
        <w:rPr>
          <w:b/>
          <w:sz w:val="28"/>
          <w:szCs w:val="28"/>
        </w:rPr>
        <w:t>HAPTER 3</w:t>
      </w:r>
    </w:p>
    <w:p w14:paraId="2613C5AA" w14:textId="77777777" w:rsidR="00E32EFD" w:rsidRPr="00A97D06" w:rsidRDefault="00E32EFD" w:rsidP="00BD1CCA">
      <w:pPr>
        <w:tabs>
          <w:tab w:val="left" w:pos="7950"/>
        </w:tabs>
        <w:jc w:val="center"/>
        <w:rPr>
          <w:b/>
          <w:sz w:val="28"/>
          <w:szCs w:val="28"/>
        </w:rPr>
      </w:pPr>
    </w:p>
    <w:p w14:paraId="451FBDD2" w14:textId="77777777" w:rsidR="00BD1CCA" w:rsidRPr="00A97D06" w:rsidRDefault="00BD1CCA" w:rsidP="00BD1CCA">
      <w:pPr>
        <w:tabs>
          <w:tab w:val="left" w:pos="7950"/>
        </w:tabs>
        <w:jc w:val="center"/>
        <w:rPr>
          <w:b/>
          <w:sz w:val="28"/>
          <w:szCs w:val="28"/>
        </w:rPr>
      </w:pPr>
      <w:r w:rsidRPr="00A97D06">
        <w:rPr>
          <w:b/>
          <w:sz w:val="28"/>
          <w:szCs w:val="28"/>
        </w:rPr>
        <w:t xml:space="preserve">SYSTEM </w:t>
      </w:r>
      <w:r w:rsidR="00DF2556">
        <w:rPr>
          <w:b/>
          <w:sz w:val="28"/>
          <w:szCs w:val="28"/>
        </w:rPr>
        <w:t>ANALYSIS</w:t>
      </w:r>
    </w:p>
    <w:p w14:paraId="6DC1F9C7" w14:textId="77777777" w:rsidR="00BD1CCA" w:rsidRPr="00A97D06" w:rsidRDefault="00BD1CCA" w:rsidP="00BD1CCA">
      <w:pPr>
        <w:tabs>
          <w:tab w:val="left" w:pos="7950"/>
        </w:tabs>
        <w:jc w:val="center"/>
        <w:rPr>
          <w:b/>
          <w:sz w:val="28"/>
          <w:szCs w:val="28"/>
        </w:rPr>
      </w:pPr>
    </w:p>
    <w:p w14:paraId="459834FD" w14:textId="77777777" w:rsidR="00DF2556" w:rsidRDefault="00DF2556" w:rsidP="00DF2556">
      <w:pPr>
        <w:tabs>
          <w:tab w:val="left" w:pos="1095"/>
        </w:tabs>
        <w:rPr>
          <w:b/>
          <w:sz w:val="28"/>
          <w:szCs w:val="28"/>
        </w:rPr>
      </w:pPr>
      <w:r>
        <w:rPr>
          <w:b/>
          <w:sz w:val="28"/>
          <w:szCs w:val="28"/>
        </w:rPr>
        <w:t>3</w:t>
      </w:r>
      <w:r w:rsidRPr="00A97D06">
        <w:rPr>
          <w:b/>
          <w:sz w:val="28"/>
          <w:szCs w:val="28"/>
        </w:rPr>
        <w:t>.1 MODULES:</w:t>
      </w:r>
    </w:p>
    <w:p w14:paraId="20084263" w14:textId="77777777" w:rsidR="00E32EFD" w:rsidRPr="00A97D06" w:rsidRDefault="00E32EFD" w:rsidP="00DF2556">
      <w:pPr>
        <w:tabs>
          <w:tab w:val="left" w:pos="1095"/>
        </w:tabs>
        <w:rPr>
          <w:b/>
          <w:sz w:val="28"/>
          <w:szCs w:val="28"/>
        </w:rPr>
      </w:pPr>
    </w:p>
    <w:p w14:paraId="7B35A4C0" w14:textId="77777777" w:rsidR="00DF2556" w:rsidRPr="001C2D04" w:rsidRDefault="00DF2556" w:rsidP="00DF2556">
      <w:pPr>
        <w:pStyle w:val="ListParagraph"/>
        <w:numPr>
          <w:ilvl w:val="0"/>
          <w:numId w:val="34"/>
        </w:numPr>
        <w:tabs>
          <w:tab w:val="left" w:pos="1095"/>
        </w:tabs>
        <w:spacing w:line="360" w:lineRule="auto"/>
        <w:jc w:val="both"/>
        <w:rPr>
          <w:rFonts w:ascii="Times New Roman" w:hAnsi="Times New Roman" w:cs="Times New Roman"/>
          <w:sz w:val="28"/>
          <w:szCs w:val="28"/>
        </w:rPr>
      </w:pPr>
      <w:r w:rsidRPr="001C2D04">
        <w:rPr>
          <w:rFonts w:ascii="Times New Roman" w:hAnsi="Times New Roman" w:cs="Times New Roman"/>
          <w:sz w:val="28"/>
          <w:szCs w:val="28"/>
        </w:rPr>
        <w:t>Data selection</w:t>
      </w:r>
    </w:p>
    <w:p w14:paraId="53FE4798" w14:textId="77777777" w:rsidR="00DF2556" w:rsidRDefault="00DF2556" w:rsidP="00DF2556">
      <w:pPr>
        <w:pStyle w:val="ListParagraph"/>
        <w:numPr>
          <w:ilvl w:val="0"/>
          <w:numId w:val="34"/>
        </w:numPr>
        <w:tabs>
          <w:tab w:val="left" w:pos="1095"/>
        </w:tabs>
        <w:spacing w:line="360" w:lineRule="auto"/>
        <w:jc w:val="both"/>
        <w:rPr>
          <w:rFonts w:ascii="Times New Roman" w:hAnsi="Times New Roman" w:cs="Times New Roman"/>
          <w:sz w:val="28"/>
          <w:szCs w:val="28"/>
        </w:rPr>
      </w:pPr>
      <w:r w:rsidRPr="001C2D04">
        <w:rPr>
          <w:rFonts w:ascii="Times New Roman" w:hAnsi="Times New Roman" w:cs="Times New Roman"/>
          <w:sz w:val="28"/>
          <w:szCs w:val="28"/>
        </w:rPr>
        <w:t>Data preprocessing</w:t>
      </w:r>
    </w:p>
    <w:p w14:paraId="5D0D7725" w14:textId="77777777" w:rsidR="00DF2556" w:rsidRDefault="00DF2556" w:rsidP="00DF2556">
      <w:pPr>
        <w:pStyle w:val="ListParagraph"/>
        <w:numPr>
          <w:ilvl w:val="0"/>
          <w:numId w:val="34"/>
        </w:numPr>
        <w:tabs>
          <w:tab w:val="left" w:pos="1095"/>
        </w:tabs>
        <w:spacing w:line="360" w:lineRule="auto"/>
        <w:jc w:val="both"/>
        <w:rPr>
          <w:rFonts w:ascii="Times New Roman" w:hAnsi="Times New Roman" w:cs="Times New Roman"/>
          <w:sz w:val="28"/>
          <w:szCs w:val="28"/>
        </w:rPr>
      </w:pPr>
      <w:r w:rsidRPr="001C2D04">
        <w:rPr>
          <w:rFonts w:ascii="Times New Roman" w:hAnsi="Times New Roman" w:cs="Times New Roman"/>
          <w:sz w:val="28"/>
          <w:szCs w:val="28"/>
        </w:rPr>
        <w:t xml:space="preserve">Data </w:t>
      </w:r>
      <w:r>
        <w:rPr>
          <w:rFonts w:ascii="Times New Roman" w:hAnsi="Times New Roman" w:cs="Times New Roman"/>
          <w:sz w:val="28"/>
          <w:szCs w:val="28"/>
        </w:rPr>
        <w:t xml:space="preserve">splitting </w:t>
      </w:r>
    </w:p>
    <w:p w14:paraId="68A0B9FB" w14:textId="77777777" w:rsidR="00DF2556" w:rsidRDefault="00DF2556" w:rsidP="00DF2556">
      <w:pPr>
        <w:pStyle w:val="ListParagraph"/>
        <w:numPr>
          <w:ilvl w:val="0"/>
          <w:numId w:val="34"/>
        </w:numPr>
        <w:tabs>
          <w:tab w:val="left" w:pos="1095"/>
        </w:tabs>
        <w:spacing w:line="360" w:lineRule="auto"/>
        <w:jc w:val="both"/>
        <w:rPr>
          <w:rFonts w:ascii="Times New Roman" w:hAnsi="Times New Roman" w:cs="Times New Roman"/>
          <w:sz w:val="28"/>
          <w:szCs w:val="28"/>
        </w:rPr>
      </w:pPr>
      <w:r w:rsidRPr="001C2D04">
        <w:rPr>
          <w:rFonts w:ascii="Times New Roman" w:hAnsi="Times New Roman" w:cs="Times New Roman"/>
          <w:sz w:val="28"/>
          <w:szCs w:val="28"/>
        </w:rPr>
        <w:t>Classification</w:t>
      </w:r>
    </w:p>
    <w:p w14:paraId="790BAF77" w14:textId="77777777" w:rsidR="00DF2556" w:rsidRPr="001C2D04" w:rsidRDefault="00DF2556" w:rsidP="00DF2556">
      <w:pPr>
        <w:pStyle w:val="ListParagraph"/>
        <w:numPr>
          <w:ilvl w:val="0"/>
          <w:numId w:val="34"/>
        </w:numPr>
        <w:tabs>
          <w:tab w:val="left" w:pos="1095"/>
        </w:tabs>
        <w:spacing w:line="360" w:lineRule="auto"/>
        <w:jc w:val="both"/>
        <w:rPr>
          <w:rFonts w:ascii="Times New Roman" w:hAnsi="Times New Roman" w:cs="Times New Roman"/>
          <w:sz w:val="28"/>
          <w:szCs w:val="28"/>
        </w:rPr>
      </w:pPr>
      <w:r>
        <w:rPr>
          <w:rFonts w:ascii="Times New Roman" w:hAnsi="Times New Roman" w:cs="Times New Roman"/>
          <w:sz w:val="28"/>
          <w:szCs w:val="28"/>
        </w:rPr>
        <w:t>Prediction</w:t>
      </w:r>
    </w:p>
    <w:p w14:paraId="50576DE7" w14:textId="77777777" w:rsidR="00DF2556" w:rsidRDefault="00DF2556" w:rsidP="00DF2556">
      <w:pPr>
        <w:pStyle w:val="ListParagraph"/>
        <w:numPr>
          <w:ilvl w:val="0"/>
          <w:numId w:val="34"/>
        </w:numPr>
        <w:tabs>
          <w:tab w:val="left" w:pos="1095"/>
        </w:tabs>
        <w:spacing w:line="360" w:lineRule="auto"/>
        <w:jc w:val="both"/>
        <w:rPr>
          <w:rFonts w:ascii="Times New Roman" w:hAnsi="Times New Roman" w:cs="Times New Roman"/>
          <w:sz w:val="28"/>
          <w:szCs w:val="28"/>
        </w:rPr>
      </w:pPr>
      <w:r w:rsidRPr="001C2D04">
        <w:rPr>
          <w:rFonts w:ascii="Times New Roman" w:hAnsi="Times New Roman" w:cs="Times New Roman"/>
          <w:sz w:val="28"/>
          <w:szCs w:val="28"/>
        </w:rPr>
        <w:t>Result Generation</w:t>
      </w:r>
    </w:p>
    <w:p w14:paraId="4520128E" w14:textId="31F88406" w:rsidR="00DF2556" w:rsidRDefault="00E32EFD" w:rsidP="00DF2556">
      <w:pPr>
        <w:tabs>
          <w:tab w:val="left" w:pos="1095"/>
        </w:tabs>
        <w:spacing w:line="360" w:lineRule="auto"/>
        <w:jc w:val="both"/>
        <w:rPr>
          <w:b/>
          <w:sz w:val="28"/>
          <w:szCs w:val="28"/>
        </w:rPr>
      </w:pPr>
      <w:r>
        <w:rPr>
          <w:b/>
          <w:sz w:val="28"/>
          <w:szCs w:val="28"/>
        </w:rPr>
        <w:t xml:space="preserve">                                      </w:t>
      </w:r>
      <w:r w:rsidR="00DF2556">
        <w:rPr>
          <w:b/>
          <w:sz w:val="28"/>
          <w:szCs w:val="28"/>
        </w:rPr>
        <w:t>3</w:t>
      </w:r>
      <w:r w:rsidR="00DF2556" w:rsidRPr="00A97D06">
        <w:rPr>
          <w:b/>
          <w:sz w:val="28"/>
          <w:szCs w:val="28"/>
        </w:rPr>
        <w:t>.2 MODULES DESCRIPTION:</w:t>
      </w:r>
    </w:p>
    <w:p w14:paraId="2A67FDC4" w14:textId="77777777" w:rsidR="00E32EFD" w:rsidRPr="00A97D06" w:rsidRDefault="00E32EFD" w:rsidP="00DF2556">
      <w:pPr>
        <w:tabs>
          <w:tab w:val="left" w:pos="1095"/>
        </w:tabs>
        <w:spacing w:line="360" w:lineRule="auto"/>
        <w:jc w:val="both"/>
        <w:rPr>
          <w:b/>
          <w:sz w:val="28"/>
          <w:szCs w:val="28"/>
        </w:rPr>
      </w:pPr>
    </w:p>
    <w:p w14:paraId="0ADD92DE" w14:textId="727F1CCB" w:rsidR="00E32EFD" w:rsidRDefault="00DF2556" w:rsidP="00DF2556">
      <w:pPr>
        <w:tabs>
          <w:tab w:val="left" w:pos="1095"/>
        </w:tabs>
        <w:spacing w:line="360" w:lineRule="auto"/>
        <w:jc w:val="both"/>
        <w:rPr>
          <w:b/>
          <w:sz w:val="28"/>
          <w:szCs w:val="28"/>
        </w:rPr>
      </w:pPr>
      <w:r>
        <w:rPr>
          <w:b/>
          <w:sz w:val="28"/>
          <w:szCs w:val="28"/>
        </w:rPr>
        <w:t>3</w:t>
      </w:r>
      <w:r w:rsidRPr="00A97D06">
        <w:rPr>
          <w:b/>
          <w:sz w:val="28"/>
          <w:szCs w:val="28"/>
        </w:rPr>
        <w:t xml:space="preserve">.2.1: </w:t>
      </w:r>
      <w:r>
        <w:rPr>
          <w:b/>
          <w:sz w:val="28"/>
          <w:szCs w:val="28"/>
        </w:rPr>
        <w:t>DATA SELECTION:</w:t>
      </w:r>
    </w:p>
    <w:p w14:paraId="0DBC722B" w14:textId="77777777" w:rsidR="00E32EFD" w:rsidRDefault="00E32EFD" w:rsidP="00DF2556">
      <w:pPr>
        <w:tabs>
          <w:tab w:val="left" w:pos="1095"/>
        </w:tabs>
        <w:spacing w:line="360" w:lineRule="auto"/>
        <w:jc w:val="both"/>
        <w:rPr>
          <w:b/>
          <w:sz w:val="28"/>
          <w:szCs w:val="28"/>
        </w:rPr>
      </w:pPr>
    </w:p>
    <w:p w14:paraId="69B8DC91" w14:textId="77777777" w:rsidR="00384F7C" w:rsidRPr="00384F7C" w:rsidRDefault="00384F7C" w:rsidP="00384F7C">
      <w:pPr>
        <w:pStyle w:val="ListParagraph"/>
        <w:numPr>
          <w:ilvl w:val="0"/>
          <w:numId w:val="36"/>
        </w:numPr>
        <w:tabs>
          <w:tab w:val="left" w:pos="1095"/>
        </w:tabs>
        <w:spacing w:line="360" w:lineRule="auto"/>
        <w:jc w:val="both"/>
        <w:rPr>
          <w:rFonts w:ascii="Times New Roman" w:hAnsi="Times New Roman" w:cs="Times New Roman"/>
          <w:color w:val="000000" w:themeColor="text1"/>
          <w:sz w:val="28"/>
          <w:szCs w:val="28"/>
        </w:rPr>
      </w:pPr>
      <w:r w:rsidRPr="00384F7C">
        <w:rPr>
          <w:rFonts w:ascii="Times New Roman" w:hAnsi="Times New Roman" w:cs="Times New Roman"/>
          <w:color w:val="000000" w:themeColor="text1"/>
          <w:sz w:val="28"/>
          <w:szCs w:val="28"/>
        </w:rPr>
        <w:t xml:space="preserve">The input data was gathered from online dataset repositories such as </w:t>
      </w:r>
      <w:proofErr w:type="spellStart"/>
      <w:r w:rsidRPr="00384F7C">
        <w:rPr>
          <w:rFonts w:ascii="Times New Roman" w:hAnsi="Times New Roman" w:cs="Times New Roman"/>
          <w:color w:val="000000" w:themeColor="text1"/>
          <w:sz w:val="28"/>
          <w:szCs w:val="28"/>
        </w:rPr>
        <w:t>Github</w:t>
      </w:r>
      <w:proofErr w:type="spellEnd"/>
      <w:r w:rsidRPr="00384F7C">
        <w:rPr>
          <w:rFonts w:ascii="Times New Roman" w:hAnsi="Times New Roman" w:cs="Times New Roman"/>
          <w:color w:val="000000" w:themeColor="text1"/>
          <w:sz w:val="28"/>
          <w:szCs w:val="28"/>
        </w:rPr>
        <w:t xml:space="preserve">, Kaggle, and UCI. </w:t>
      </w:r>
    </w:p>
    <w:p w14:paraId="73F2A454" w14:textId="77777777" w:rsidR="00384F7C" w:rsidRPr="00384F7C" w:rsidRDefault="00384F7C" w:rsidP="00384F7C">
      <w:pPr>
        <w:pStyle w:val="ListParagraph"/>
        <w:numPr>
          <w:ilvl w:val="0"/>
          <w:numId w:val="36"/>
        </w:numPr>
        <w:tabs>
          <w:tab w:val="left" w:pos="1095"/>
        </w:tabs>
        <w:spacing w:line="360" w:lineRule="auto"/>
        <w:jc w:val="both"/>
        <w:rPr>
          <w:rFonts w:ascii="Times New Roman" w:hAnsi="Times New Roman" w:cs="Times New Roman"/>
          <w:color w:val="000000" w:themeColor="text1"/>
          <w:sz w:val="28"/>
          <w:szCs w:val="28"/>
        </w:rPr>
      </w:pPr>
      <w:r w:rsidRPr="00384F7C">
        <w:rPr>
          <w:rFonts w:ascii="Times New Roman" w:hAnsi="Times New Roman" w:cs="Times New Roman"/>
          <w:color w:val="000000" w:themeColor="text1"/>
          <w:sz w:val="28"/>
          <w:szCs w:val="28"/>
        </w:rPr>
        <w:t>We use the weather dataset in our procedure.</w:t>
      </w:r>
    </w:p>
    <w:p w14:paraId="3E971BCF" w14:textId="77777777" w:rsidR="00384F7C" w:rsidRPr="00384F7C" w:rsidRDefault="00384F7C" w:rsidP="00384F7C">
      <w:pPr>
        <w:pStyle w:val="ListParagraph"/>
        <w:numPr>
          <w:ilvl w:val="0"/>
          <w:numId w:val="36"/>
        </w:numPr>
        <w:tabs>
          <w:tab w:val="left" w:pos="1095"/>
        </w:tabs>
        <w:spacing w:line="360" w:lineRule="auto"/>
        <w:jc w:val="both"/>
        <w:rPr>
          <w:rFonts w:ascii="Times New Roman" w:hAnsi="Times New Roman" w:cs="Times New Roman"/>
          <w:color w:val="000000" w:themeColor="text1"/>
          <w:sz w:val="28"/>
          <w:szCs w:val="28"/>
        </w:rPr>
      </w:pPr>
      <w:r w:rsidRPr="00384F7C">
        <w:rPr>
          <w:rFonts w:ascii="Times New Roman" w:hAnsi="Times New Roman" w:cs="Times New Roman"/>
          <w:color w:val="000000" w:themeColor="text1"/>
          <w:sz w:val="28"/>
          <w:szCs w:val="28"/>
        </w:rPr>
        <w:t xml:space="preserve">The dataset, which includes elements like the following: </w:t>
      </w:r>
      <w:proofErr w:type="spellStart"/>
      <w:r w:rsidRPr="00384F7C">
        <w:rPr>
          <w:rFonts w:ascii="Times New Roman" w:hAnsi="Times New Roman" w:cs="Times New Roman"/>
          <w:color w:val="000000" w:themeColor="text1"/>
          <w:sz w:val="28"/>
          <w:szCs w:val="28"/>
        </w:rPr>
        <w:t>visibilty</w:t>
      </w:r>
      <w:proofErr w:type="spellEnd"/>
      <w:r w:rsidRPr="00384F7C">
        <w:rPr>
          <w:rFonts w:ascii="Times New Roman" w:hAnsi="Times New Roman" w:cs="Times New Roman"/>
          <w:color w:val="000000" w:themeColor="text1"/>
          <w:sz w:val="28"/>
          <w:szCs w:val="28"/>
        </w:rPr>
        <w:t xml:space="preserve"> (km), wind speed (km/h), wind bearing (degrees), temperature (C), apparent temperature (C), humidity, loud cover, pressure (millibars), and daily summary.</w:t>
      </w:r>
    </w:p>
    <w:p w14:paraId="4612A040" w14:textId="77777777" w:rsidR="00384F7C" w:rsidRPr="00384F7C" w:rsidRDefault="00384F7C" w:rsidP="00384F7C">
      <w:pPr>
        <w:pStyle w:val="ListParagraph"/>
        <w:numPr>
          <w:ilvl w:val="0"/>
          <w:numId w:val="36"/>
        </w:numPr>
        <w:tabs>
          <w:tab w:val="left" w:pos="1095"/>
        </w:tabs>
        <w:spacing w:line="360" w:lineRule="auto"/>
        <w:jc w:val="both"/>
        <w:rPr>
          <w:rFonts w:ascii="Times New Roman" w:hAnsi="Times New Roman" w:cs="Times New Roman"/>
          <w:color w:val="000000" w:themeColor="text1"/>
          <w:sz w:val="28"/>
          <w:szCs w:val="28"/>
        </w:rPr>
      </w:pPr>
      <w:r w:rsidRPr="00384F7C">
        <w:rPr>
          <w:rFonts w:ascii="Times New Roman" w:hAnsi="Times New Roman" w:cs="Times New Roman"/>
          <w:color w:val="000000" w:themeColor="text1"/>
          <w:sz w:val="28"/>
          <w:szCs w:val="28"/>
        </w:rPr>
        <w:t>•Using the panda packages, we must read or load our input dataset in Python.</w:t>
      </w:r>
    </w:p>
    <w:p w14:paraId="539A9F1A" w14:textId="77777777" w:rsidR="00384F7C" w:rsidRPr="00384F7C" w:rsidRDefault="00384F7C" w:rsidP="00384F7C">
      <w:pPr>
        <w:pStyle w:val="ListParagraph"/>
        <w:numPr>
          <w:ilvl w:val="0"/>
          <w:numId w:val="36"/>
        </w:numPr>
        <w:tabs>
          <w:tab w:val="left" w:pos="1095"/>
        </w:tabs>
        <w:spacing w:line="360" w:lineRule="auto"/>
        <w:jc w:val="both"/>
        <w:rPr>
          <w:rFonts w:ascii="Times New Roman" w:hAnsi="Times New Roman" w:cs="Times New Roman"/>
          <w:color w:val="000000" w:themeColor="text1"/>
          <w:sz w:val="28"/>
          <w:szCs w:val="28"/>
        </w:rPr>
      </w:pPr>
      <w:r w:rsidRPr="00384F7C">
        <w:rPr>
          <w:rFonts w:ascii="Times New Roman" w:hAnsi="Times New Roman" w:cs="Times New Roman"/>
          <w:color w:val="000000" w:themeColor="text1"/>
          <w:sz w:val="28"/>
          <w:szCs w:val="28"/>
        </w:rPr>
        <w:t>The files in our dataset have the extension ".csv."</w:t>
      </w:r>
    </w:p>
    <w:p w14:paraId="3FB6A2D9" w14:textId="77777777" w:rsidR="00E32EFD" w:rsidRDefault="00E32EFD" w:rsidP="00DF2556">
      <w:pPr>
        <w:tabs>
          <w:tab w:val="left" w:pos="1095"/>
        </w:tabs>
        <w:spacing w:line="360" w:lineRule="auto"/>
        <w:jc w:val="both"/>
        <w:rPr>
          <w:b/>
          <w:sz w:val="28"/>
          <w:szCs w:val="28"/>
        </w:rPr>
      </w:pPr>
    </w:p>
    <w:p w14:paraId="71F0C081" w14:textId="77777777" w:rsidR="00E32EFD" w:rsidRDefault="00E32EFD" w:rsidP="00DF2556">
      <w:pPr>
        <w:tabs>
          <w:tab w:val="left" w:pos="1095"/>
        </w:tabs>
        <w:spacing w:line="360" w:lineRule="auto"/>
        <w:jc w:val="both"/>
        <w:rPr>
          <w:b/>
          <w:sz w:val="28"/>
          <w:szCs w:val="28"/>
        </w:rPr>
      </w:pPr>
    </w:p>
    <w:p w14:paraId="36249FA5" w14:textId="77777777" w:rsidR="00E32EFD" w:rsidRDefault="00E32EFD" w:rsidP="00DF2556">
      <w:pPr>
        <w:tabs>
          <w:tab w:val="left" w:pos="1095"/>
        </w:tabs>
        <w:spacing w:line="360" w:lineRule="auto"/>
        <w:jc w:val="both"/>
        <w:rPr>
          <w:b/>
          <w:sz w:val="28"/>
          <w:szCs w:val="28"/>
        </w:rPr>
      </w:pPr>
    </w:p>
    <w:p w14:paraId="1FD0C024" w14:textId="77777777" w:rsidR="00E32EFD" w:rsidRDefault="00E32EFD" w:rsidP="00DF2556">
      <w:pPr>
        <w:tabs>
          <w:tab w:val="left" w:pos="1095"/>
        </w:tabs>
        <w:spacing w:line="360" w:lineRule="auto"/>
        <w:jc w:val="both"/>
        <w:rPr>
          <w:b/>
          <w:sz w:val="28"/>
          <w:szCs w:val="28"/>
        </w:rPr>
      </w:pPr>
    </w:p>
    <w:p w14:paraId="7D0D61AA" w14:textId="77777777" w:rsidR="00E32EFD" w:rsidRDefault="00E32EFD" w:rsidP="00DF2556">
      <w:pPr>
        <w:tabs>
          <w:tab w:val="left" w:pos="1095"/>
        </w:tabs>
        <w:spacing w:line="360" w:lineRule="auto"/>
        <w:jc w:val="both"/>
        <w:rPr>
          <w:b/>
          <w:sz w:val="28"/>
          <w:szCs w:val="28"/>
        </w:rPr>
      </w:pPr>
    </w:p>
    <w:p w14:paraId="6DD678D7" w14:textId="2667F421" w:rsidR="00DF2556" w:rsidRDefault="00DF2556" w:rsidP="00DF2556">
      <w:pPr>
        <w:tabs>
          <w:tab w:val="left" w:pos="1095"/>
        </w:tabs>
        <w:spacing w:line="360" w:lineRule="auto"/>
        <w:jc w:val="both"/>
        <w:rPr>
          <w:b/>
          <w:sz w:val="28"/>
          <w:szCs w:val="28"/>
        </w:rPr>
      </w:pPr>
      <w:r>
        <w:rPr>
          <w:b/>
          <w:sz w:val="28"/>
          <w:szCs w:val="28"/>
        </w:rPr>
        <w:t>3</w:t>
      </w:r>
      <w:r w:rsidRPr="00A97D06">
        <w:rPr>
          <w:b/>
          <w:sz w:val="28"/>
          <w:szCs w:val="28"/>
        </w:rPr>
        <w:t xml:space="preserve">.2.2: </w:t>
      </w:r>
      <w:r>
        <w:rPr>
          <w:b/>
          <w:sz w:val="28"/>
          <w:szCs w:val="28"/>
        </w:rPr>
        <w:t>DATA PREPROCESSING:</w:t>
      </w:r>
    </w:p>
    <w:p w14:paraId="38232FB3" w14:textId="77777777" w:rsidR="00E32EFD" w:rsidRDefault="00E32EFD" w:rsidP="00DF2556">
      <w:pPr>
        <w:tabs>
          <w:tab w:val="left" w:pos="1095"/>
        </w:tabs>
        <w:spacing w:line="360" w:lineRule="auto"/>
        <w:jc w:val="both"/>
        <w:rPr>
          <w:b/>
          <w:sz w:val="28"/>
          <w:szCs w:val="28"/>
        </w:rPr>
      </w:pPr>
    </w:p>
    <w:p w14:paraId="57E6CC7C" w14:textId="77777777" w:rsidR="00DF2556" w:rsidRPr="0059454B" w:rsidRDefault="00DF2556" w:rsidP="00DF2556">
      <w:pPr>
        <w:numPr>
          <w:ilvl w:val="0"/>
          <w:numId w:val="6"/>
        </w:numPr>
        <w:spacing w:after="160" w:line="360" w:lineRule="auto"/>
        <w:jc w:val="both"/>
        <w:rPr>
          <w:sz w:val="28"/>
          <w:szCs w:val="28"/>
        </w:rPr>
      </w:pPr>
      <w:r w:rsidRPr="00512ACF">
        <w:rPr>
          <w:rFonts w:eastAsiaTheme="minorEastAsia"/>
          <w:sz w:val="28"/>
          <w:szCs w:val="28"/>
        </w:rPr>
        <w:t xml:space="preserve">Data pre-processing is the process of removing the unwanted data from the dataset. </w:t>
      </w:r>
    </w:p>
    <w:p w14:paraId="4C3F9EF7" w14:textId="77777777" w:rsidR="00DF2556" w:rsidRPr="0059454B" w:rsidRDefault="00DF2556" w:rsidP="00DF2556">
      <w:pPr>
        <w:numPr>
          <w:ilvl w:val="0"/>
          <w:numId w:val="6"/>
        </w:numPr>
        <w:spacing w:after="160" w:line="360" w:lineRule="auto"/>
        <w:jc w:val="both"/>
        <w:rPr>
          <w:sz w:val="28"/>
          <w:szCs w:val="28"/>
        </w:rPr>
      </w:pPr>
      <w:r w:rsidRPr="0059454B">
        <w:rPr>
          <w:sz w:val="28"/>
          <w:szCs w:val="28"/>
        </w:rPr>
        <w:t xml:space="preserve">Pre-processing data transformation operations are used to transform the dataset into a structure suitable for machine learning. </w:t>
      </w:r>
    </w:p>
    <w:p w14:paraId="3FC2557A" w14:textId="77777777" w:rsidR="00DF2556" w:rsidRDefault="00DF2556" w:rsidP="00DF2556">
      <w:pPr>
        <w:numPr>
          <w:ilvl w:val="0"/>
          <w:numId w:val="6"/>
        </w:numPr>
        <w:spacing w:after="160" w:line="360" w:lineRule="auto"/>
        <w:jc w:val="both"/>
        <w:rPr>
          <w:sz w:val="28"/>
          <w:szCs w:val="28"/>
        </w:rPr>
      </w:pPr>
      <w:r w:rsidRPr="0059454B">
        <w:rPr>
          <w:sz w:val="28"/>
          <w:szCs w:val="28"/>
        </w:rPr>
        <w:t>This step also includes cleaning the dataset by removing irrelevant or corrupted data that can affect the accuracy of the dataset, which makes it more efficient.</w:t>
      </w:r>
    </w:p>
    <w:p w14:paraId="1D560ACE" w14:textId="77777777" w:rsidR="00DF2556" w:rsidRDefault="00DF2556" w:rsidP="00DF2556">
      <w:pPr>
        <w:numPr>
          <w:ilvl w:val="0"/>
          <w:numId w:val="6"/>
        </w:numPr>
        <w:spacing w:after="160" w:line="360" w:lineRule="auto"/>
        <w:jc w:val="both"/>
        <w:rPr>
          <w:sz w:val="28"/>
          <w:szCs w:val="28"/>
        </w:rPr>
      </w:pPr>
      <w:r w:rsidRPr="00354E6B">
        <w:rPr>
          <w:sz w:val="28"/>
          <w:szCs w:val="28"/>
        </w:rPr>
        <w:t xml:space="preserve">Data processing is one of the most common tasks in many ML applications. This technique is used to transform raw data into a useful and efficient format. </w:t>
      </w:r>
    </w:p>
    <w:p w14:paraId="08E94061" w14:textId="77777777" w:rsidR="00DF2556" w:rsidRPr="00354E6B" w:rsidRDefault="00DF2556" w:rsidP="00DF2556">
      <w:pPr>
        <w:numPr>
          <w:ilvl w:val="0"/>
          <w:numId w:val="6"/>
        </w:numPr>
        <w:spacing w:after="160" w:line="360" w:lineRule="auto"/>
        <w:jc w:val="both"/>
        <w:rPr>
          <w:sz w:val="28"/>
          <w:szCs w:val="28"/>
        </w:rPr>
      </w:pPr>
      <w:r w:rsidRPr="00354E6B">
        <w:rPr>
          <w:sz w:val="28"/>
          <w:szCs w:val="28"/>
        </w:rPr>
        <w:t>To do the analysis, the dataset needs to be cleaned, standardized, and noise-free. The entire process is known as text preprocessing.</w:t>
      </w:r>
    </w:p>
    <w:p w14:paraId="77577DE9" w14:textId="77777777" w:rsidR="00DF2556" w:rsidRPr="00AA053C" w:rsidRDefault="00DF2556" w:rsidP="00DF2556">
      <w:pPr>
        <w:numPr>
          <w:ilvl w:val="0"/>
          <w:numId w:val="6"/>
        </w:numPr>
        <w:spacing w:after="160" w:line="360" w:lineRule="auto"/>
        <w:jc w:val="both"/>
        <w:rPr>
          <w:sz w:val="28"/>
          <w:szCs w:val="28"/>
        </w:rPr>
      </w:pPr>
      <w:r w:rsidRPr="00512ACF">
        <w:rPr>
          <w:rFonts w:eastAsiaTheme="minorEastAsia"/>
          <w:sz w:val="28"/>
          <w:szCs w:val="28"/>
        </w:rPr>
        <w:t>Missing data removal</w:t>
      </w:r>
    </w:p>
    <w:p w14:paraId="72864815" w14:textId="77777777" w:rsidR="00DF2556" w:rsidRPr="00D43473" w:rsidRDefault="00DF2556" w:rsidP="00DF2556">
      <w:pPr>
        <w:numPr>
          <w:ilvl w:val="0"/>
          <w:numId w:val="6"/>
        </w:numPr>
        <w:spacing w:after="160" w:line="360" w:lineRule="auto"/>
        <w:jc w:val="both"/>
        <w:rPr>
          <w:sz w:val="28"/>
          <w:szCs w:val="28"/>
        </w:rPr>
      </w:pPr>
      <w:r>
        <w:rPr>
          <w:rFonts w:eastAsiaTheme="minorEastAsia"/>
          <w:sz w:val="28"/>
          <w:szCs w:val="28"/>
        </w:rPr>
        <w:t>Label encoding</w:t>
      </w:r>
    </w:p>
    <w:p w14:paraId="248831F6" w14:textId="77777777" w:rsidR="00DF2556" w:rsidRDefault="00DF2556" w:rsidP="00DF2556">
      <w:pPr>
        <w:numPr>
          <w:ilvl w:val="0"/>
          <w:numId w:val="6"/>
        </w:numPr>
        <w:spacing w:after="160" w:line="360" w:lineRule="auto"/>
        <w:jc w:val="both"/>
        <w:rPr>
          <w:sz w:val="28"/>
          <w:szCs w:val="28"/>
        </w:rPr>
      </w:pPr>
      <w:r w:rsidRPr="00512ACF">
        <w:rPr>
          <w:sz w:val="28"/>
          <w:szCs w:val="28"/>
        </w:rPr>
        <w:t xml:space="preserve"> </w:t>
      </w:r>
      <w:r w:rsidRPr="00D43473">
        <w:rPr>
          <w:b/>
          <w:sz w:val="28"/>
          <w:szCs w:val="28"/>
        </w:rPr>
        <w:t>Missing data removal</w:t>
      </w:r>
      <w:r w:rsidRPr="00512ACF">
        <w:rPr>
          <w:sz w:val="28"/>
          <w:szCs w:val="28"/>
        </w:rPr>
        <w:t>: In this process, the null values such as missing values and Nan values are replaced by 0.</w:t>
      </w:r>
    </w:p>
    <w:p w14:paraId="17F1663D" w14:textId="77777777" w:rsidR="00DF2556" w:rsidRDefault="00DF2556" w:rsidP="00DF2556">
      <w:pPr>
        <w:pStyle w:val="ListParagraph"/>
        <w:numPr>
          <w:ilvl w:val="0"/>
          <w:numId w:val="6"/>
        </w:numPr>
        <w:spacing w:after="0" w:line="360" w:lineRule="auto"/>
        <w:jc w:val="both"/>
        <w:rPr>
          <w:rFonts w:ascii="Times New Roman" w:hAnsi="Times New Roman" w:cs="Times New Roman"/>
          <w:sz w:val="28"/>
          <w:szCs w:val="28"/>
        </w:rPr>
      </w:pPr>
      <w:r w:rsidRPr="00585E0E">
        <w:rPr>
          <w:rFonts w:ascii="Times New Roman" w:hAnsi="Times New Roman" w:cs="Times New Roman"/>
          <w:sz w:val="28"/>
          <w:szCs w:val="28"/>
        </w:rPr>
        <w:t>Missing and duplicate values were removed and data was cleaned of any abnormaliti</w:t>
      </w:r>
      <w:r>
        <w:rPr>
          <w:rFonts w:ascii="Times New Roman" w:hAnsi="Times New Roman" w:cs="Times New Roman"/>
          <w:sz w:val="28"/>
          <w:szCs w:val="28"/>
        </w:rPr>
        <w:t>es.</w:t>
      </w:r>
    </w:p>
    <w:p w14:paraId="22EBEAA8" w14:textId="77777777" w:rsidR="00DF2556" w:rsidRDefault="00DF2556" w:rsidP="00DF2556">
      <w:pPr>
        <w:pStyle w:val="ListParagraph"/>
        <w:numPr>
          <w:ilvl w:val="0"/>
          <w:numId w:val="6"/>
        </w:numPr>
        <w:spacing w:after="0" w:line="360" w:lineRule="auto"/>
        <w:jc w:val="both"/>
        <w:rPr>
          <w:rFonts w:ascii="Times New Roman" w:hAnsi="Times New Roman" w:cs="Times New Roman"/>
          <w:sz w:val="28"/>
          <w:szCs w:val="28"/>
        </w:rPr>
      </w:pPr>
      <w:r w:rsidRPr="00AA053C">
        <w:rPr>
          <w:rFonts w:ascii="Times New Roman" w:hAnsi="Times New Roman" w:cs="Times New Roman"/>
          <w:b/>
          <w:sz w:val="28"/>
          <w:szCs w:val="28"/>
        </w:rPr>
        <w:t>Label</w:t>
      </w:r>
      <w:r>
        <w:rPr>
          <w:rFonts w:ascii="Times New Roman" w:hAnsi="Times New Roman" w:cs="Times New Roman"/>
          <w:sz w:val="28"/>
          <w:szCs w:val="28"/>
        </w:rPr>
        <w:t xml:space="preserve"> </w:t>
      </w:r>
      <w:r w:rsidRPr="00AA053C">
        <w:rPr>
          <w:rFonts w:ascii="Times New Roman" w:hAnsi="Times New Roman" w:cs="Times New Roman"/>
          <w:b/>
          <w:sz w:val="28"/>
          <w:szCs w:val="28"/>
        </w:rPr>
        <w:t>encoding</w:t>
      </w:r>
      <w:r>
        <w:rPr>
          <w:rFonts w:ascii="Times New Roman" w:hAnsi="Times New Roman" w:cs="Times New Roman"/>
          <w:sz w:val="28"/>
          <w:szCs w:val="28"/>
        </w:rPr>
        <w:t>: Here, we can convert the string into numeric integer value.</w:t>
      </w:r>
    </w:p>
    <w:p w14:paraId="7B1651F2" w14:textId="77777777" w:rsidR="00E32EFD" w:rsidRPr="00E32EFD" w:rsidRDefault="00E32EFD" w:rsidP="00E32EFD">
      <w:pPr>
        <w:spacing w:line="360" w:lineRule="auto"/>
        <w:jc w:val="both"/>
        <w:rPr>
          <w:sz w:val="28"/>
          <w:szCs w:val="28"/>
        </w:rPr>
      </w:pPr>
    </w:p>
    <w:p w14:paraId="4750DB7B" w14:textId="77777777" w:rsidR="00E32EFD" w:rsidRDefault="00E32EFD" w:rsidP="00DF2556">
      <w:pPr>
        <w:tabs>
          <w:tab w:val="left" w:pos="1095"/>
        </w:tabs>
        <w:spacing w:line="360" w:lineRule="auto"/>
        <w:jc w:val="both"/>
        <w:rPr>
          <w:b/>
          <w:sz w:val="28"/>
          <w:szCs w:val="28"/>
        </w:rPr>
      </w:pPr>
    </w:p>
    <w:p w14:paraId="13D0BDDF" w14:textId="77777777" w:rsidR="00E32EFD" w:rsidRDefault="00E32EFD" w:rsidP="00DF2556">
      <w:pPr>
        <w:tabs>
          <w:tab w:val="left" w:pos="1095"/>
        </w:tabs>
        <w:spacing w:line="360" w:lineRule="auto"/>
        <w:jc w:val="both"/>
        <w:rPr>
          <w:b/>
          <w:sz w:val="28"/>
          <w:szCs w:val="28"/>
        </w:rPr>
      </w:pPr>
    </w:p>
    <w:p w14:paraId="0126738F" w14:textId="77777777" w:rsidR="00E32EFD" w:rsidRDefault="00E32EFD" w:rsidP="00DF2556">
      <w:pPr>
        <w:tabs>
          <w:tab w:val="left" w:pos="1095"/>
        </w:tabs>
        <w:spacing w:line="360" w:lineRule="auto"/>
        <w:jc w:val="both"/>
        <w:rPr>
          <w:b/>
          <w:sz w:val="28"/>
          <w:szCs w:val="28"/>
        </w:rPr>
      </w:pPr>
    </w:p>
    <w:p w14:paraId="4F960739" w14:textId="4A10CA1C" w:rsidR="00DF2556" w:rsidRDefault="00DF2556" w:rsidP="00DF2556">
      <w:pPr>
        <w:tabs>
          <w:tab w:val="left" w:pos="1095"/>
        </w:tabs>
        <w:spacing w:line="360" w:lineRule="auto"/>
        <w:jc w:val="both"/>
        <w:rPr>
          <w:b/>
          <w:sz w:val="28"/>
          <w:szCs w:val="28"/>
        </w:rPr>
      </w:pPr>
      <w:r>
        <w:rPr>
          <w:b/>
          <w:sz w:val="28"/>
          <w:szCs w:val="28"/>
        </w:rPr>
        <w:t>3</w:t>
      </w:r>
      <w:r w:rsidRPr="00A97D06">
        <w:rPr>
          <w:b/>
          <w:sz w:val="28"/>
          <w:szCs w:val="28"/>
        </w:rPr>
        <w:t xml:space="preserve">.2.3 </w:t>
      </w:r>
      <w:r w:rsidRPr="00DD3AAE">
        <w:rPr>
          <w:b/>
          <w:sz w:val="28"/>
          <w:szCs w:val="28"/>
        </w:rPr>
        <w:t xml:space="preserve">DATA </w:t>
      </w:r>
      <w:r>
        <w:rPr>
          <w:b/>
          <w:sz w:val="28"/>
          <w:szCs w:val="28"/>
        </w:rPr>
        <w:t>SPLITTING</w:t>
      </w:r>
      <w:r w:rsidRPr="00DD3AAE">
        <w:rPr>
          <w:b/>
          <w:sz w:val="28"/>
          <w:szCs w:val="28"/>
        </w:rPr>
        <w:t>:</w:t>
      </w:r>
    </w:p>
    <w:p w14:paraId="499FE787" w14:textId="77777777" w:rsidR="00DF2556" w:rsidRPr="00D6616F" w:rsidRDefault="00DF2556" w:rsidP="00DF2556">
      <w:pPr>
        <w:pStyle w:val="NormalWeb"/>
        <w:numPr>
          <w:ilvl w:val="0"/>
          <w:numId w:val="6"/>
        </w:numPr>
        <w:spacing w:line="360" w:lineRule="auto"/>
        <w:rPr>
          <w:b/>
          <w:sz w:val="28"/>
          <w:szCs w:val="28"/>
        </w:rPr>
      </w:pPr>
      <w:r w:rsidRPr="00D6616F">
        <w:rPr>
          <w:sz w:val="28"/>
          <w:szCs w:val="28"/>
        </w:rPr>
        <w:t xml:space="preserve">During the machine learning process, data are needed so that learning can take place. </w:t>
      </w:r>
    </w:p>
    <w:p w14:paraId="16820D5F" w14:textId="77777777" w:rsidR="00DF2556" w:rsidRPr="00D6616F" w:rsidRDefault="00DF2556" w:rsidP="00DF2556">
      <w:pPr>
        <w:pStyle w:val="NormalWeb"/>
        <w:numPr>
          <w:ilvl w:val="0"/>
          <w:numId w:val="6"/>
        </w:numPr>
        <w:spacing w:line="360" w:lineRule="auto"/>
        <w:rPr>
          <w:b/>
          <w:sz w:val="28"/>
          <w:szCs w:val="28"/>
        </w:rPr>
      </w:pPr>
      <w:r w:rsidRPr="00D6616F">
        <w:rPr>
          <w:sz w:val="28"/>
          <w:szCs w:val="28"/>
        </w:rPr>
        <w:t xml:space="preserve">In addition to the data required for training, test data are needed to evaluate the performance of the algorithm in order to see how well it works. </w:t>
      </w:r>
    </w:p>
    <w:p w14:paraId="1647BB7F" w14:textId="77777777" w:rsidR="00DF2556" w:rsidRPr="00D6616F" w:rsidRDefault="00384F7C" w:rsidP="00DF2556">
      <w:pPr>
        <w:pStyle w:val="NormalWeb"/>
        <w:numPr>
          <w:ilvl w:val="0"/>
          <w:numId w:val="6"/>
        </w:numPr>
        <w:spacing w:line="360" w:lineRule="auto"/>
        <w:rPr>
          <w:b/>
          <w:sz w:val="28"/>
          <w:szCs w:val="28"/>
        </w:rPr>
      </w:pPr>
      <w:r>
        <w:rPr>
          <w:sz w:val="28"/>
          <w:szCs w:val="28"/>
        </w:rPr>
        <w:t>In our process, we considered 80</w:t>
      </w:r>
      <w:r w:rsidR="00DF2556" w:rsidRPr="00D6616F">
        <w:rPr>
          <w:sz w:val="28"/>
          <w:szCs w:val="28"/>
        </w:rPr>
        <w:t xml:space="preserve">% of the dataset to be the training data and the </w:t>
      </w:r>
      <w:r>
        <w:rPr>
          <w:sz w:val="28"/>
          <w:szCs w:val="28"/>
        </w:rPr>
        <w:t>remaining 20</w:t>
      </w:r>
      <w:r w:rsidR="00DF2556" w:rsidRPr="00D6616F">
        <w:rPr>
          <w:sz w:val="28"/>
          <w:szCs w:val="28"/>
        </w:rPr>
        <w:t>% to be the testing data.</w:t>
      </w:r>
    </w:p>
    <w:p w14:paraId="58F0C3A3" w14:textId="77777777" w:rsidR="00DF2556" w:rsidRPr="00D6616F" w:rsidRDefault="00DF2556" w:rsidP="00DF2556">
      <w:pPr>
        <w:pStyle w:val="ListParagraph"/>
        <w:numPr>
          <w:ilvl w:val="0"/>
          <w:numId w:val="6"/>
        </w:numPr>
        <w:spacing w:after="0" w:line="360" w:lineRule="auto"/>
        <w:jc w:val="both"/>
        <w:rPr>
          <w:rFonts w:ascii="Times New Roman" w:hAnsi="Times New Roman" w:cs="Times New Roman"/>
          <w:sz w:val="28"/>
          <w:szCs w:val="28"/>
        </w:rPr>
      </w:pPr>
      <w:r w:rsidRPr="00D6616F">
        <w:rPr>
          <w:rFonts w:ascii="Times New Roman" w:eastAsiaTheme="minorEastAsia" w:hAnsi="Times New Roman" w:cs="Times New Roman"/>
          <w:sz w:val="28"/>
          <w:szCs w:val="28"/>
        </w:rPr>
        <w:t>Data splitting is the act of pa</w:t>
      </w:r>
      <w:r w:rsidRPr="00D6616F">
        <w:rPr>
          <w:rFonts w:ascii="Times New Roman" w:hAnsi="Times New Roman" w:cs="Times New Roman"/>
          <w:sz w:val="28"/>
          <w:szCs w:val="28"/>
        </w:rPr>
        <w:t xml:space="preserve">rtitioning available data into </w:t>
      </w:r>
      <w:r w:rsidRPr="00D6616F">
        <w:rPr>
          <w:rFonts w:ascii="Times New Roman" w:eastAsiaTheme="minorEastAsia" w:hAnsi="Times New Roman" w:cs="Times New Roman"/>
          <w:sz w:val="28"/>
          <w:szCs w:val="28"/>
        </w:rPr>
        <w:t>two portions, usually for cross-</w:t>
      </w:r>
      <w:r w:rsidRPr="00D6616F">
        <w:rPr>
          <w:rFonts w:ascii="Times New Roman" w:hAnsi="Times New Roman" w:cs="Times New Roman"/>
          <w:sz w:val="28"/>
          <w:szCs w:val="28"/>
        </w:rPr>
        <w:t>validator</w:t>
      </w:r>
      <w:r w:rsidRPr="00D6616F">
        <w:rPr>
          <w:rFonts w:ascii="Times New Roman" w:eastAsiaTheme="minorEastAsia" w:hAnsi="Times New Roman" w:cs="Times New Roman"/>
          <w:sz w:val="28"/>
          <w:szCs w:val="28"/>
        </w:rPr>
        <w:t xml:space="preserve"> purposes.  </w:t>
      </w:r>
    </w:p>
    <w:p w14:paraId="278E2F84" w14:textId="77777777" w:rsidR="00DF2556" w:rsidRPr="00D6616F" w:rsidRDefault="00DF2556" w:rsidP="00DF2556">
      <w:pPr>
        <w:pStyle w:val="NormalWeb"/>
        <w:numPr>
          <w:ilvl w:val="0"/>
          <w:numId w:val="6"/>
        </w:numPr>
        <w:spacing w:line="360" w:lineRule="auto"/>
        <w:rPr>
          <w:b/>
          <w:sz w:val="28"/>
          <w:szCs w:val="28"/>
        </w:rPr>
      </w:pPr>
      <w:r w:rsidRPr="00D6616F">
        <w:rPr>
          <w:sz w:val="28"/>
          <w:szCs w:val="28"/>
        </w:rPr>
        <w:t>One Portion</w:t>
      </w:r>
      <w:r w:rsidRPr="00D6616F">
        <w:rPr>
          <w:rFonts w:eastAsiaTheme="minorEastAsia"/>
          <w:sz w:val="28"/>
          <w:szCs w:val="28"/>
        </w:rPr>
        <w:t xml:space="preserve"> of the data is used</w:t>
      </w:r>
      <w:r w:rsidRPr="00D6616F">
        <w:rPr>
          <w:sz w:val="28"/>
          <w:szCs w:val="28"/>
        </w:rPr>
        <w:t xml:space="preserve"> to develop a predictive model </w:t>
      </w:r>
      <w:r w:rsidRPr="00D6616F">
        <w:rPr>
          <w:rFonts w:eastAsiaTheme="minorEastAsia"/>
          <w:sz w:val="28"/>
          <w:szCs w:val="28"/>
        </w:rPr>
        <w:t>and the other to evaluate the model's performance</w:t>
      </w:r>
      <w:r>
        <w:rPr>
          <w:rFonts w:eastAsiaTheme="minorEastAsia"/>
          <w:sz w:val="28"/>
          <w:szCs w:val="28"/>
        </w:rPr>
        <w:t>.</w:t>
      </w:r>
    </w:p>
    <w:p w14:paraId="14C192A1" w14:textId="77777777" w:rsidR="00DF2556" w:rsidRPr="00512ACF" w:rsidRDefault="00DF2556" w:rsidP="00DF2556">
      <w:pPr>
        <w:pStyle w:val="ListParagraph"/>
        <w:numPr>
          <w:ilvl w:val="0"/>
          <w:numId w:val="6"/>
        </w:numPr>
        <w:spacing w:after="0" w:line="360" w:lineRule="auto"/>
        <w:jc w:val="both"/>
        <w:rPr>
          <w:rFonts w:ascii="Times New Roman" w:hAnsi="Times New Roman" w:cs="Times New Roman"/>
          <w:sz w:val="28"/>
        </w:rPr>
      </w:pPr>
      <w:r w:rsidRPr="00512ACF">
        <w:rPr>
          <w:rFonts w:ascii="Times New Roman" w:eastAsiaTheme="minorEastAsia" w:hAnsi="Times New Roman" w:cs="Times New Roman"/>
          <w:sz w:val="28"/>
        </w:rPr>
        <w:t xml:space="preserve">Separating data into training and testing sets is an important part of evaluating data mining models. </w:t>
      </w:r>
    </w:p>
    <w:p w14:paraId="6122DC64" w14:textId="77777777" w:rsidR="00DF2556" w:rsidRPr="00E32EFD" w:rsidRDefault="00DF2556" w:rsidP="00DF2556">
      <w:pPr>
        <w:pStyle w:val="ListParagraph"/>
        <w:numPr>
          <w:ilvl w:val="0"/>
          <w:numId w:val="6"/>
        </w:numPr>
        <w:spacing w:after="0" w:line="360" w:lineRule="auto"/>
        <w:jc w:val="both"/>
        <w:rPr>
          <w:rFonts w:ascii="Times New Roman" w:hAnsi="Times New Roman" w:cs="Times New Roman"/>
          <w:sz w:val="28"/>
        </w:rPr>
      </w:pPr>
      <w:r w:rsidRPr="00512ACF">
        <w:rPr>
          <w:rFonts w:ascii="Times New Roman" w:eastAsiaTheme="minorEastAsia" w:hAnsi="Times New Roman" w:cs="Times New Roman"/>
          <w:sz w:val="28"/>
        </w:rPr>
        <w:t xml:space="preserve">Typically, when you separate a data set into a training set and testing set, most of the data is used for training, and a smaller portion of the data is used for testing. </w:t>
      </w:r>
    </w:p>
    <w:p w14:paraId="2D37625B" w14:textId="77777777" w:rsidR="00E32EFD" w:rsidRPr="00E32EFD" w:rsidRDefault="00E32EFD" w:rsidP="00E32EFD">
      <w:pPr>
        <w:spacing w:line="360" w:lineRule="auto"/>
        <w:jc w:val="both"/>
        <w:rPr>
          <w:sz w:val="28"/>
        </w:rPr>
      </w:pPr>
    </w:p>
    <w:p w14:paraId="116DC11F" w14:textId="77777777" w:rsidR="00DF2556" w:rsidRDefault="00DF2556" w:rsidP="00DF2556">
      <w:pPr>
        <w:tabs>
          <w:tab w:val="left" w:pos="1095"/>
        </w:tabs>
        <w:spacing w:line="360" w:lineRule="auto"/>
        <w:jc w:val="both"/>
        <w:rPr>
          <w:b/>
          <w:sz w:val="28"/>
          <w:szCs w:val="28"/>
        </w:rPr>
      </w:pPr>
      <w:r>
        <w:rPr>
          <w:b/>
          <w:sz w:val="28"/>
          <w:szCs w:val="28"/>
        </w:rPr>
        <w:t>3</w:t>
      </w:r>
      <w:r w:rsidRPr="00A97D06">
        <w:rPr>
          <w:b/>
          <w:sz w:val="28"/>
          <w:szCs w:val="28"/>
        </w:rPr>
        <w:t xml:space="preserve">.2.4: </w:t>
      </w:r>
      <w:r>
        <w:rPr>
          <w:b/>
          <w:sz w:val="28"/>
          <w:szCs w:val="28"/>
        </w:rPr>
        <w:t>CLASSIFICATION</w:t>
      </w:r>
      <w:r w:rsidRPr="00354E6B">
        <w:rPr>
          <w:b/>
          <w:sz w:val="28"/>
          <w:szCs w:val="28"/>
        </w:rPr>
        <w:t>:</w:t>
      </w:r>
    </w:p>
    <w:p w14:paraId="0CA4374E" w14:textId="77777777" w:rsidR="00E32EFD" w:rsidRPr="00354E6B" w:rsidRDefault="00E32EFD" w:rsidP="00DF2556">
      <w:pPr>
        <w:tabs>
          <w:tab w:val="left" w:pos="1095"/>
        </w:tabs>
        <w:spacing w:line="360" w:lineRule="auto"/>
        <w:jc w:val="both"/>
        <w:rPr>
          <w:b/>
          <w:sz w:val="28"/>
          <w:szCs w:val="28"/>
        </w:rPr>
      </w:pPr>
    </w:p>
    <w:p w14:paraId="3A967F1B" w14:textId="77777777" w:rsidR="00DF2556" w:rsidRPr="00A33EFE" w:rsidRDefault="00DF2556" w:rsidP="00DF2556">
      <w:pPr>
        <w:pStyle w:val="ListParagraph"/>
        <w:numPr>
          <w:ilvl w:val="0"/>
          <w:numId w:val="35"/>
        </w:numPr>
        <w:spacing w:line="360" w:lineRule="auto"/>
        <w:jc w:val="both"/>
        <w:rPr>
          <w:rFonts w:ascii="Times New Roman" w:hAnsi="Times New Roman" w:cs="Times New Roman"/>
          <w:sz w:val="28"/>
          <w:szCs w:val="28"/>
        </w:rPr>
      </w:pPr>
      <w:r w:rsidRPr="00A33EFE">
        <w:rPr>
          <w:rFonts w:ascii="Times New Roman" w:hAnsi="Times New Roman" w:cs="Times New Roman"/>
          <w:sz w:val="28"/>
          <w:szCs w:val="28"/>
          <w:shd w:val="clear" w:color="auto" w:fill="FFFFFF"/>
        </w:rPr>
        <w:t>In machine learning, classification refers </w:t>
      </w:r>
      <w:r w:rsidRPr="00A33EFE">
        <w:rPr>
          <w:rFonts w:ascii="Times New Roman" w:hAnsi="Times New Roman" w:cs="Times New Roman"/>
          <w:bCs/>
          <w:sz w:val="28"/>
          <w:szCs w:val="28"/>
          <w:shd w:val="clear" w:color="auto" w:fill="FFFFFF"/>
        </w:rPr>
        <w:t>to a predictive modelling problem where a class label is predicted for a given example of input data</w:t>
      </w:r>
      <w:r w:rsidRPr="00A33EFE">
        <w:rPr>
          <w:rFonts w:ascii="Times New Roman" w:hAnsi="Times New Roman" w:cs="Times New Roman"/>
          <w:sz w:val="28"/>
          <w:szCs w:val="28"/>
          <w:shd w:val="clear" w:color="auto" w:fill="FFFFFF"/>
        </w:rPr>
        <w:t xml:space="preserve">. </w:t>
      </w:r>
    </w:p>
    <w:p w14:paraId="3A96F52B" w14:textId="77777777" w:rsidR="00DF2556" w:rsidRPr="00AD3F0E" w:rsidRDefault="00DF2556" w:rsidP="00DF2556">
      <w:pPr>
        <w:pStyle w:val="ListParagraph"/>
        <w:numPr>
          <w:ilvl w:val="0"/>
          <w:numId w:val="35"/>
        </w:numPr>
        <w:spacing w:line="360" w:lineRule="auto"/>
        <w:jc w:val="both"/>
        <w:rPr>
          <w:rFonts w:ascii="Times New Roman" w:hAnsi="Times New Roman" w:cs="Times New Roman"/>
          <w:sz w:val="28"/>
          <w:szCs w:val="28"/>
        </w:rPr>
      </w:pPr>
      <w:r w:rsidRPr="00A33EFE">
        <w:rPr>
          <w:rFonts w:ascii="Times New Roman" w:hAnsi="Times New Roman" w:cs="Times New Roman"/>
          <w:sz w:val="28"/>
          <w:szCs w:val="28"/>
          <w:shd w:val="clear" w:color="auto" w:fill="FFFFFF"/>
        </w:rPr>
        <w:t>Classification is </w:t>
      </w:r>
      <w:r w:rsidRPr="00A33EFE">
        <w:rPr>
          <w:rFonts w:ascii="Times New Roman" w:hAnsi="Times New Roman" w:cs="Times New Roman"/>
          <w:bCs/>
          <w:sz w:val="28"/>
          <w:szCs w:val="28"/>
          <w:shd w:val="clear" w:color="auto" w:fill="FFFFFF"/>
        </w:rPr>
        <w:t>the task of predicting a discrete class label</w:t>
      </w:r>
      <w:r w:rsidRPr="00A33EFE">
        <w:rPr>
          <w:rFonts w:ascii="Times New Roman" w:hAnsi="Times New Roman" w:cs="Times New Roman"/>
          <w:sz w:val="28"/>
          <w:szCs w:val="28"/>
          <w:shd w:val="clear" w:color="auto" w:fill="FFFFFF"/>
        </w:rPr>
        <w:t>. Regression is the task of predicting a continuous quantity.</w:t>
      </w:r>
    </w:p>
    <w:p w14:paraId="4C483B9A" w14:textId="77777777" w:rsidR="00DF2556" w:rsidRPr="00D6226E" w:rsidRDefault="00DF2556" w:rsidP="00DF2556">
      <w:pPr>
        <w:pStyle w:val="ListParagraph"/>
        <w:numPr>
          <w:ilvl w:val="0"/>
          <w:numId w:val="35"/>
        </w:numPr>
        <w:spacing w:line="360" w:lineRule="auto"/>
        <w:jc w:val="both"/>
        <w:rPr>
          <w:rFonts w:ascii="Times New Roman" w:hAnsi="Times New Roman" w:cs="Times New Roman"/>
          <w:sz w:val="28"/>
          <w:szCs w:val="28"/>
        </w:rPr>
      </w:pPr>
      <w:r w:rsidRPr="00AD3F0E">
        <w:rPr>
          <w:rFonts w:ascii="Times New Roman" w:hAnsi="Times New Roman" w:cs="Times New Roman"/>
          <w:sz w:val="28"/>
          <w:szCs w:val="28"/>
          <w:shd w:val="clear" w:color="auto" w:fill="FFFFFF"/>
        </w:rPr>
        <w:t>In machine learning, classification is a supervised learning concept which basically </w:t>
      </w:r>
      <w:r w:rsidRPr="00AD3F0E">
        <w:rPr>
          <w:rFonts w:ascii="Times New Roman" w:hAnsi="Times New Roman" w:cs="Times New Roman"/>
          <w:bCs/>
          <w:sz w:val="28"/>
          <w:szCs w:val="28"/>
          <w:shd w:val="clear" w:color="auto" w:fill="FFFFFF"/>
        </w:rPr>
        <w:t>categorizes a set of data into classes</w:t>
      </w:r>
      <w:r w:rsidRPr="00AD3F0E">
        <w:rPr>
          <w:rFonts w:ascii="Times New Roman" w:hAnsi="Times New Roman" w:cs="Times New Roman"/>
          <w:sz w:val="28"/>
          <w:szCs w:val="28"/>
          <w:shd w:val="clear" w:color="auto" w:fill="FFFFFF"/>
        </w:rPr>
        <w:t>.</w:t>
      </w:r>
    </w:p>
    <w:p w14:paraId="0A2359A4" w14:textId="77777777" w:rsidR="00DF2556" w:rsidRPr="00D6226E" w:rsidRDefault="00DF2556" w:rsidP="00DF2556">
      <w:pPr>
        <w:pStyle w:val="ListParagraph"/>
        <w:numPr>
          <w:ilvl w:val="0"/>
          <w:numId w:val="35"/>
        </w:numPr>
        <w:spacing w:line="360" w:lineRule="auto"/>
        <w:jc w:val="both"/>
        <w:rPr>
          <w:rFonts w:ascii="Times New Roman" w:hAnsi="Times New Roman" w:cs="Times New Roman"/>
          <w:sz w:val="28"/>
          <w:szCs w:val="28"/>
        </w:rPr>
      </w:pPr>
      <w:r>
        <w:rPr>
          <w:rFonts w:ascii="Times New Roman" w:hAnsi="Times New Roman" w:cs="Times New Roman"/>
          <w:sz w:val="28"/>
          <w:szCs w:val="28"/>
          <w:shd w:val="clear" w:color="auto" w:fill="FFFFFF"/>
        </w:rPr>
        <w:t>Before classification, we should have split the data into test and train.</w:t>
      </w:r>
    </w:p>
    <w:p w14:paraId="776DE2D3" w14:textId="77777777" w:rsidR="00E32EFD" w:rsidRPr="00E32EFD" w:rsidRDefault="00DF2556" w:rsidP="00216241">
      <w:pPr>
        <w:pStyle w:val="ListParagraph"/>
        <w:numPr>
          <w:ilvl w:val="0"/>
          <w:numId w:val="35"/>
        </w:numPr>
        <w:spacing w:line="360" w:lineRule="auto"/>
        <w:jc w:val="both"/>
        <w:rPr>
          <w:rFonts w:ascii="Times New Roman" w:hAnsi="Times New Roman" w:cs="Times New Roman"/>
          <w:sz w:val="28"/>
          <w:szCs w:val="28"/>
        </w:rPr>
      </w:pPr>
      <w:r w:rsidRPr="00E32EFD">
        <w:rPr>
          <w:rFonts w:ascii="Times New Roman" w:hAnsi="Times New Roman" w:cs="Times New Roman"/>
          <w:sz w:val="28"/>
          <w:szCs w:val="28"/>
          <w:shd w:val="clear" w:color="auto" w:fill="FFFFFF"/>
        </w:rPr>
        <w:lastRenderedPageBreak/>
        <w:t>Most of data’s are used for training and smaller portion of the data’s are used for testing</w:t>
      </w:r>
    </w:p>
    <w:p w14:paraId="76826C48" w14:textId="564A3206" w:rsidR="00DF2556" w:rsidRPr="00E32EFD" w:rsidRDefault="00DF2556" w:rsidP="00216241">
      <w:pPr>
        <w:pStyle w:val="ListParagraph"/>
        <w:numPr>
          <w:ilvl w:val="0"/>
          <w:numId w:val="35"/>
        </w:numPr>
        <w:spacing w:line="360" w:lineRule="auto"/>
        <w:jc w:val="both"/>
        <w:rPr>
          <w:rFonts w:ascii="Times New Roman" w:hAnsi="Times New Roman" w:cs="Times New Roman"/>
          <w:sz w:val="28"/>
          <w:szCs w:val="28"/>
        </w:rPr>
      </w:pPr>
      <w:r w:rsidRPr="00E32EFD">
        <w:rPr>
          <w:rFonts w:ascii="Times New Roman" w:hAnsi="Times New Roman" w:cs="Times New Roman"/>
          <w:sz w:val="28"/>
          <w:szCs w:val="28"/>
          <w:shd w:val="clear" w:color="auto" w:fill="FFFFFF"/>
        </w:rPr>
        <w:t>Training data is used for evaluate the model and testing data is used for predictive the model.</w:t>
      </w:r>
    </w:p>
    <w:p w14:paraId="0480EB04" w14:textId="77777777" w:rsidR="00DF2556" w:rsidRPr="00AD3F0E" w:rsidRDefault="00DF2556" w:rsidP="00DF2556">
      <w:pPr>
        <w:pStyle w:val="ListParagraph"/>
        <w:numPr>
          <w:ilvl w:val="0"/>
          <w:numId w:val="35"/>
        </w:numPr>
        <w:spacing w:line="360" w:lineRule="auto"/>
        <w:jc w:val="both"/>
        <w:rPr>
          <w:rFonts w:ascii="Times New Roman" w:hAnsi="Times New Roman" w:cs="Times New Roman"/>
          <w:sz w:val="28"/>
          <w:szCs w:val="28"/>
        </w:rPr>
      </w:pPr>
      <w:r>
        <w:rPr>
          <w:rFonts w:ascii="Times New Roman" w:hAnsi="Times New Roman" w:cs="Times New Roman"/>
          <w:sz w:val="28"/>
          <w:szCs w:val="28"/>
          <w:shd w:val="clear" w:color="auto" w:fill="FFFFFF"/>
        </w:rPr>
        <w:t>After data splitting, we have to implement the classification algorithm.</w:t>
      </w:r>
    </w:p>
    <w:p w14:paraId="60C49872" w14:textId="77777777" w:rsidR="00DF2556" w:rsidRPr="00C13DDC" w:rsidRDefault="00DF2556" w:rsidP="00DF2556">
      <w:pPr>
        <w:numPr>
          <w:ilvl w:val="0"/>
          <w:numId w:val="35"/>
        </w:numPr>
        <w:tabs>
          <w:tab w:val="left" w:pos="1095"/>
        </w:tabs>
        <w:spacing w:after="160" w:line="360" w:lineRule="auto"/>
        <w:jc w:val="both"/>
        <w:rPr>
          <w:sz w:val="28"/>
          <w:szCs w:val="28"/>
        </w:rPr>
      </w:pPr>
      <w:r w:rsidRPr="00D43473">
        <w:rPr>
          <w:sz w:val="28"/>
          <w:szCs w:val="28"/>
        </w:rPr>
        <w:t xml:space="preserve">In our process, we have to implement the different machine learning algorithm such </w:t>
      </w:r>
      <w:r>
        <w:rPr>
          <w:sz w:val="28"/>
          <w:szCs w:val="28"/>
        </w:rPr>
        <w:t xml:space="preserve">as logistic regression and </w:t>
      </w:r>
      <w:r w:rsidR="00342A5E">
        <w:rPr>
          <w:sz w:val="28"/>
          <w:szCs w:val="28"/>
        </w:rPr>
        <w:t xml:space="preserve">KNN </w:t>
      </w:r>
      <w:r>
        <w:rPr>
          <w:sz w:val="28"/>
          <w:szCs w:val="28"/>
        </w:rPr>
        <w:t>for detecting the weather effectively.</w:t>
      </w:r>
    </w:p>
    <w:p w14:paraId="55DEC46C" w14:textId="03423762" w:rsidR="00342A5E" w:rsidRDefault="00DF2556" w:rsidP="00DF2556">
      <w:pPr>
        <w:numPr>
          <w:ilvl w:val="0"/>
          <w:numId w:val="35"/>
        </w:numPr>
        <w:tabs>
          <w:tab w:val="left" w:pos="1095"/>
        </w:tabs>
        <w:spacing w:after="160" w:line="360" w:lineRule="auto"/>
        <w:jc w:val="both"/>
        <w:rPr>
          <w:sz w:val="28"/>
          <w:szCs w:val="28"/>
        </w:rPr>
      </w:pPr>
      <w:r w:rsidRPr="00C13DDC">
        <w:rPr>
          <w:b/>
          <w:sz w:val="28"/>
          <w:szCs w:val="28"/>
        </w:rPr>
        <w:t>Logistic regression</w:t>
      </w:r>
      <w:r w:rsidRPr="00C13DDC">
        <w:rPr>
          <w:sz w:val="28"/>
          <w:szCs w:val="28"/>
        </w:rPr>
        <w:t xml:space="preserve"> is used to obtain odds ratio in the presence of more than one explanatory variable. The procedure is quite similar to multiple linear regression, with the exception that the response variable is binomial. The result is the impact of each variable on the odds ratio of the observed event of interest.</w:t>
      </w:r>
    </w:p>
    <w:p w14:paraId="493FEC42" w14:textId="77777777" w:rsidR="00E32EFD" w:rsidRPr="00E32EFD" w:rsidRDefault="00E32EFD" w:rsidP="00E32EFD">
      <w:pPr>
        <w:tabs>
          <w:tab w:val="left" w:pos="1095"/>
        </w:tabs>
        <w:spacing w:after="160" w:line="360" w:lineRule="auto"/>
        <w:jc w:val="both"/>
        <w:rPr>
          <w:sz w:val="28"/>
          <w:szCs w:val="28"/>
        </w:rPr>
      </w:pPr>
    </w:p>
    <w:p w14:paraId="5E22417E" w14:textId="77777777" w:rsidR="00DF2556" w:rsidRDefault="00DF2556" w:rsidP="00DF2556">
      <w:pPr>
        <w:tabs>
          <w:tab w:val="left" w:pos="1095"/>
        </w:tabs>
        <w:spacing w:line="360" w:lineRule="auto"/>
        <w:jc w:val="both"/>
        <w:rPr>
          <w:b/>
          <w:sz w:val="28"/>
          <w:szCs w:val="28"/>
        </w:rPr>
      </w:pPr>
      <w:r>
        <w:rPr>
          <w:b/>
          <w:sz w:val="28"/>
          <w:szCs w:val="28"/>
        </w:rPr>
        <w:t>3</w:t>
      </w:r>
      <w:r w:rsidRPr="00A97D06">
        <w:rPr>
          <w:b/>
          <w:sz w:val="28"/>
          <w:szCs w:val="28"/>
        </w:rPr>
        <w:t xml:space="preserve">.2.5: </w:t>
      </w:r>
      <w:r>
        <w:rPr>
          <w:b/>
          <w:sz w:val="28"/>
          <w:szCs w:val="28"/>
        </w:rPr>
        <w:t>RESULT GENERATION</w:t>
      </w:r>
      <w:r w:rsidRPr="00561937">
        <w:rPr>
          <w:b/>
          <w:sz w:val="28"/>
          <w:szCs w:val="28"/>
        </w:rPr>
        <w:t>:</w:t>
      </w:r>
    </w:p>
    <w:p w14:paraId="63376BF1" w14:textId="77777777" w:rsidR="00DF2556" w:rsidRPr="002E2F42" w:rsidRDefault="00DF2556" w:rsidP="00DF2556">
      <w:pPr>
        <w:tabs>
          <w:tab w:val="left" w:pos="3835"/>
        </w:tabs>
        <w:spacing w:line="360" w:lineRule="auto"/>
        <w:jc w:val="both"/>
        <w:rPr>
          <w:sz w:val="28"/>
        </w:rPr>
      </w:pPr>
      <w:r w:rsidRPr="002E2F42">
        <w:rPr>
          <w:sz w:val="28"/>
        </w:rPr>
        <w:t>The Final Result will get generated based on the overall classification and prediction. The performance of this proposed approach is evaluated using some measures like,</w:t>
      </w:r>
    </w:p>
    <w:p w14:paraId="6034EF57" w14:textId="77777777" w:rsidR="00DF2556" w:rsidRPr="00C3117F" w:rsidRDefault="00DF2556" w:rsidP="00DF2556">
      <w:pPr>
        <w:pStyle w:val="ListParagraph"/>
        <w:numPr>
          <w:ilvl w:val="0"/>
          <w:numId w:val="5"/>
        </w:numPr>
        <w:tabs>
          <w:tab w:val="left" w:pos="3835"/>
        </w:tabs>
        <w:spacing w:after="0" w:line="360" w:lineRule="auto"/>
        <w:ind w:left="720"/>
        <w:jc w:val="both"/>
        <w:rPr>
          <w:rFonts w:ascii="Times New Roman" w:eastAsiaTheme="minorEastAsia" w:hAnsi="Times New Roman" w:cs="Times New Roman"/>
          <w:b/>
          <w:sz w:val="28"/>
        </w:rPr>
      </w:pPr>
      <w:r w:rsidRPr="00C3117F">
        <w:rPr>
          <w:rFonts w:ascii="Times New Roman" w:eastAsiaTheme="minorEastAsia" w:hAnsi="Times New Roman" w:cs="Times New Roman"/>
          <w:b/>
          <w:sz w:val="28"/>
        </w:rPr>
        <w:t>Accuracy</w:t>
      </w:r>
    </w:p>
    <w:p w14:paraId="69CEC0EF" w14:textId="77777777" w:rsidR="00DF2556" w:rsidRPr="003A2DD0" w:rsidRDefault="00DF2556" w:rsidP="00DF2556">
      <w:pPr>
        <w:tabs>
          <w:tab w:val="left" w:pos="3835"/>
        </w:tabs>
        <w:spacing w:line="360" w:lineRule="auto"/>
        <w:jc w:val="both"/>
        <w:rPr>
          <w:rFonts w:eastAsiaTheme="minorEastAsia"/>
          <w:sz w:val="28"/>
        </w:rPr>
      </w:pPr>
      <w:r w:rsidRPr="003A2DD0">
        <w:rPr>
          <w:rFonts w:eastAsiaTheme="minorEastAsia"/>
          <w:sz w:val="28"/>
        </w:rPr>
        <w:t>Accuracy of classifier refers to the ability of classifier. It predicts the class label correctly and the accuracy of the predictor refers to how well a given predictor can guess the value of predicted attribute for a new data.</w:t>
      </w:r>
    </w:p>
    <w:p w14:paraId="3BCC72FB" w14:textId="77777777" w:rsidR="00DF2556" w:rsidRPr="003A2DD0" w:rsidRDefault="00DF2556" w:rsidP="00DF2556">
      <w:pPr>
        <w:tabs>
          <w:tab w:val="left" w:pos="3835"/>
        </w:tabs>
        <w:spacing w:line="360" w:lineRule="auto"/>
        <w:jc w:val="both"/>
        <w:rPr>
          <w:rFonts w:eastAsiaTheme="minorEastAsia"/>
          <w:sz w:val="28"/>
        </w:rPr>
      </w:pPr>
      <w:r w:rsidRPr="003A2DD0">
        <w:rPr>
          <w:rFonts w:eastAsiaTheme="minorEastAsia"/>
          <w:sz w:val="28"/>
        </w:rPr>
        <w:tab/>
        <w:t>AC= (TP+TN)/ (TP+TN+FP+FN)</w:t>
      </w:r>
    </w:p>
    <w:p w14:paraId="2D63DF13" w14:textId="77777777" w:rsidR="00DF2556" w:rsidRPr="00C3117F" w:rsidRDefault="00DF2556" w:rsidP="00DF2556">
      <w:pPr>
        <w:pStyle w:val="ListParagraph"/>
        <w:numPr>
          <w:ilvl w:val="0"/>
          <w:numId w:val="5"/>
        </w:numPr>
        <w:tabs>
          <w:tab w:val="left" w:pos="3835"/>
        </w:tabs>
        <w:spacing w:after="0" w:line="360" w:lineRule="auto"/>
        <w:ind w:left="720"/>
        <w:jc w:val="both"/>
        <w:rPr>
          <w:rFonts w:ascii="Times New Roman" w:eastAsiaTheme="minorEastAsia" w:hAnsi="Times New Roman" w:cs="Times New Roman"/>
          <w:b/>
          <w:sz w:val="28"/>
        </w:rPr>
      </w:pPr>
      <w:r w:rsidRPr="00C3117F">
        <w:rPr>
          <w:rFonts w:ascii="Times New Roman" w:eastAsiaTheme="minorEastAsia" w:hAnsi="Times New Roman" w:cs="Times New Roman"/>
          <w:b/>
          <w:sz w:val="28"/>
        </w:rPr>
        <w:t>Precision</w:t>
      </w:r>
    </w:p>
    <w:p w14:paraId="6B71B836" w14:textId="77777777" w:rsidR="00DF2556" w:rsidRPr="003A2DD0" w:rsidRDefault="00DF2556" w:rsidP="00DF2556">
      <w:pPr>
        <w:tabs>
          <w:tab w:val="left" w:pos="3835"/>
        </w:tabs>
        <w:spacing w:line="360" w:lineRule="auto"/>
        <w:jc w:val="both"/>
        <w:rPr>
          <w:rFonts w:eastAsiaTheme="minorEastAsia"/>
          <w:sz w:val="28"/>
        </w:rPr>
      </w:pPr>
      <w:r w:rsidRPr="003A2DD0">
        <w:rPr>
          <w:rFonts w:eastAsiaTheme="minorEastAsia"/>
          <w:sz w:val="28"/>
        </w:rPr>
        <w:t xml:space="preserve">       Precision is defined as the number of true positives divided by the number of true positives plus the number of false positives.</w:t>
      </w:r>
    </w:p>
    <w:p w14:paraId="2B1F2B86" w14:textId="4DA39FE7" w:rsidR="00DF2556" w:rsidRPr="003A2DD0" w:rsidRDefault="00DF2556" w:rsidP="00DF2556">
      <w:pPr>
        <w:tabs>
          <w:tab w:val="left" w:pos="3835"/>
        </w:tabs>
        <w:spacing w:line="360" w:lineRule="auto"/>
        <w:jc w:val="both"/>
        <w:rPr>
          <w:rFonts w:eastAsiaTheme="minorEastAsia"/>
          <w:sz w:val="28"/>
        </w:rPr>
      </w:pPr>
      <w:r w:rsidRPr="003A2DD0">
        <w:rPr>
          <w:rFonts w:eastAsiaTheme="minorEastAsia"/>
          <w:sz w:val="28"/>
        </w:rPr>
        <w:tab/>
        <w:t>Precision=TP/ (TP+FP)</w:t>
      </w:r>
    </w:p>
    <w:p w14:paraId="1A2B6123" w14:textId="77777777" w:rsidR="00E32EFD" w:rsidRDefault="00E32EFD" w:rsidP="00E32EFD">
      <w:pPr>
        <w:pStyle w:val="ListParagraph"/>
        <w:tabs>
          <w:tab w:val="left" w:pos="3835"/>
        </w:tabs>
        <w:spacing w:after="0" w:line="360" w:lineRule="auto"/>
        <w:jc w:val="both"/>
        <w:rPr>
          <w:rFonts w:ascii="Times New Roman" w:eastAsiaTheme="minorEastAsia" w:hAnsi="Times New Roman" w:cs="Times New Roman"/>
          <w:b/>
          <w:sz w:val="28"/>
        </w:rPr>
      </w:pPr>
    </w:p>
    <w:p w14:paraId="65D56EDF" w14:textId="345774DF" w:rsidR="00DF2556" w:rsidRDefault="00DF2556" w:rsidP="00DF2556">
      <w:pPr>
        <w:pStyle w:val="ListParagraph"/>
        <w:numPr>
          <w:ilvl w:val="0"/>
          <w:numId w:val="5"/>
        </w:numPr>
        <w:tabs>
          <w:tab w:val="left" w:pos="3835"/>
        </w:tabs>
        <w:spacing w:after="0" w:line="360" w:lineRule="auto"/>
        <w:ind w:left="720"/>
        <w:jc w:val="both"/>
        <w:rPr>
          <w:rFonts w:ascii="Times New Roman" w:eastAsiaTheme="minorEastAsia" w:hAnsi="Times New Roman" w:cs="Times New Roman"/>
          <w:b/>
          <w:sz w:val="28"/>
        </w:rPr>
      </w:pPr>
      <w:r w:rsidRPr="00C3117F">
        <w:rPr>
          <w:rFonts w:ascii="Times New Roman" w:eastAsiaTheme="minorEastAsia" w:hAnsi="Times New Roman" w:cs="Times New Roman"/>
          <w:b/>
          <w:sz w:val="28"/>
        </w:rPr>
        <w:lastRenderedPageBreak/>
        <w:t>Recall</w:t>
      </w:r>
    </w:p>
    <w:p w14:paraId="427DF7AB" w14:textId="77777777" w:rsidR="00E32EFD" w:rsidRPr="00C3117F" w:rsidRDefault="00E32EFD" w:rsidP="00E32EFD">
      <w:pPr>
        <w:pStyle w:val="ListParagraph"/>
        <w:tabs>
          <w:tab w:val="left" w:pos="3835"/>
        </w:tabs>
        <w:spacing w:after="0" w:line="360" w:lineRule="auto"/>
        <w:jc w:val="both"/>
        <w:rPr>
          <w:rFonts w:ascii="Times New Roman" w:eastAsiaTheme="minorEastAsia" w:hAnsi="Times New Roman" w:cs="Times New Roman"/>
          <w:b/>
          <w:sz w:val="28"/>
        </w:rPr>
      </w:pPr>
    </w:p>
    <w:p w14:paraId="480B4DE2" w14:textId="77777777" w:rsidR="00DF2556" w:rsidRPr="003A2DD0" w:rsidRDefault="00DF2556" w:rsidP="00DF2556">
      <w:pPr>
        <w:tabs>
          <w:tab w:val="left" w:pos="3835"/>
        </w:tabs>
        <w:spacing w:line="360" w:lineRule="auto"/>
        <w:jc w:val="both"/>
        <w:rPr>
          <w:rFonts w:eastAsiaTheme="minorEastAsia"/>
          <w:sz w:val="28"/>
        </w:rPr>
      </w:pPr>
      <w:r w:rsidRPr="003A2DD0">
        <w:rPr>
          <w:rFonts w:eastAsiaTheme="minorEastAsia"/>
          <w:sz w:val="28"/>
        </w:rPr>
        <w:t xml:space="preserve">           Recall is the number of correct results divided by the number of results that should have been returned.  In binary classification, recall is called sensitivity. It can be viewed as the probability that a relevant document is retrieved by the query.</w:t>
      </w:r>
    </w:p>
    <w:p w14:paraId="459BC444" w14:textId="75933375" w:rsidR="00DF2556" w:rsidRDefault="00DF2556" w:rsidP="00DF2556">
      <w:pPr>
        <w:tabs>
          <w:tab w:val="left" w:pos="3835"/>
        </w:tabs>
        <w:spacing w:line="360" w:lineRule="auto"/>
        <w:jc w:val="both"/>
        <w:rPr>
          <w:rFonts w:eastAsiaTheme="minorEastAsia"/>
          <w:sz w:val="28"/>
        </w:rPr>
      </w:pPr>
      <w:r w:rsidRPr="003A2DD0">
        <w:rPr>
          <w:rFonts w:eastAsiaTheme="minorEastAsia"/>
          <w:sz w:val="28"/>
        </w:rPr>
        <w:tab/>
        <w:t>Recall=TP/ (TP+FN)</w:t>
      </w:r>
    </w:p>
    <w:p w14:paraId="088C7A5D" w14:textId="77777777" w:rsidR="00E32EFD" w:rsidRPr="00E32EFD" w:rsidRDefault="00E32EFD" w:rsidP="00DF2556">
      <w:pPr>
        <w:tabs>
          <w:tab w:val="left" w:pos="3835"/>
        </w:tabs>
        <w:spacing w:line="360" w:lineRule="auto"/>
        <w:jc w:val="both"/>
        <w:rPr>
          <w:rFonts w:eastAsiaTheme="minorEastAsia"/>
          <w:sz w:val="28"/>
        </w:rPr>
      </w:pPr>
    </w:p>
    <w:p w14:paraId="03C54571" w14:textId="77777777" w:rsidR="00DF2556" w:rsidRDefault="00DF2556" w:rsidP="00DF2556">
      <w:pPr>
        <w:pStyle w:val="ListParagraph"/>
        <w:numPr>
          <w:ilvl w:val="0"/>
          <w:numId w:val="5"/>
        </w:numPr>
        <w:tabs>
          <w:tab w:val="left" w:pos="3835"/>
        </w:tabs>
        <w:spacing w:after="0" w:line="360" w:lineRule="auto"/>
        <w:ind w:left="720"/>
        <w:jc w:val="both"/>
        <w:rPr>
          <w:rFonts w:ascii="Times New Roman" w:eastAsiaTheme="minorEastAsia" w:hAnsi="Times New Roman" w:cs="Times New Roman"/>
          <w:b/>
          <w:sz w:val="28"/>
        </w:rPr>
      </w:pPr>
      <w:r w:rsidRPr="00C033D1">
        <w:rPr>
          <w:rFonts w:ascii="Times New Roman" w:eastAsiaTheme="minorEastAsia" w:hAnsi="Times New Roman" w:cs="Times New Roman"/>
          <w:b/>
          <w:sz w:val="28"/>
        </w:rPr>
        <w:t>F1 score:</w:t>
      </w:r>
    </w:p>
    <w:p w14:paraId="4205A045" w14:textId="77777777" w:rsidR="00DF2556" w:rsidRDefault="00DF2556" w:rsidP="00DF2556">
      <w:pPr>
        <w:tabs>
          <w:tab w:val="left" w:pos="3835"/>
        </w:tabs>
        <w:spacing w:line="360" w:lineRule="auto"/>
        <w:ind w:left="360"/>
        <w:jc w:val="both"/>
        <w:rPr>
          <w:sz w:val="28"/>
          <w:szCs w:val="28"/>
        </w:rPr>
      </w:pPr>
    </w:p>
    <w:p w14:paraId="6CE254F3" w14:textId="77777777" w:rsidR="00DF2556" w:rsidRDefault="00DF2556" w:rsidP="00DF2556">
      <w:pPr>
        <w:tabs>
          <w:tab w:val="left" w:pos="3835"/>
        </w:tabs>
        <w:spacing w:line="360" w:lineRule="auto"/>
        <w:ind w:left="360"/>
        <w:jc w:val="both"/>
        <w:rPr>
          <w:sz w:val="28"/>
          <w:szCs w:val="28"/>
        </w:rPr>
      </w:pPr>
      <w:r w:rsidRPr="00C033D1">
        <w:rPr>
          <w:sz w:val="28"/>
          <w:szCs w:val="28"/>
        </w:rPr>
        <w:t>The F1-score combines the precision and recall of a classifier into a single metric by taking their harmonic mean. It is primarily used to compare the performance of two classifiers. Suppose that classifier A has a higher recall, and classifier B has higher precision.</w:t>
      </w:r>
    </w:p>
    <w:p w14:paraId="41E1DEF8" w14:textId="77777777" w:rsidR="00DF2556" w:rsidRPr="00C033D1" w:rsidRDefault="00DF2556" w:rsidP="00DF2556">
      <w:pPr>
        <w:tabs>
          <w:tab w:val="left" w:pos="3835"/>
        </w:tabs>
        <w:spacing w:line="360" w:lineRule="auto"/>
        <w:ind w:left="360"/>
        <w:jc w:val="center"/>
        <w:rPr>
          <w:rFonts w:eastAsiaTheme="minorEastAsia"/>
          <w:sz w:val="28"/>
        </w:rPr>
      </w:pPr>
      <w:r>
        <w:rPr>
          <w:rFonts w:eastAsiaTheme="minorEastAsia"/>
          <w:sz w:val="28"/>
        </w:rPr>
        <w:t>F1 score=</w:t>
      </w:r>
      <w:r w:rsidRPr="00C033D1">
        <w:rPr>
          <w:rFonts w:eastAsiaTheme="minorEastAsia"/>
          <w:sz w:val="28"/>
        </w:rPr>
        <w:t>2*(Pre * Sen</w:t>
      </w:r>
      <w:r>
        <w:rPr>
          <w:rFonts w:eastAsiaTheme="minorEastAsia"/>
          <w:sz w:val="28"/>
        </w:rPr>
        <w:t>)/(</w:t>
      </w:r>
      <w:proofErr w:type="spellStart"/>
      <w:r>
        <w:rPr>
          <w:rFonts w:eastAsiaTheme="minorEastAsia"/>
          <w:sz w:val="28"/>
        </w:rPr>
        <w:t>Pre+Sen</w:t>
      </w:r>
      <w:proofErr w:type="spellEnd"/>
      <w:r w:rsidRPr="00C033D1">
        <w:rPr>
          <w:rFonts w:eastAsiaTheme="minorEastAsia"/>
          <w:sz w:val="28"/>
        </w:rPr>
        <w:t>)</w:t>
      </w:r>
    </w:p>
    <w:p w14:paraId="1133B121" w14:textId="77777777" w:rsidR="00DF2556" w:rsidRDefault="00DF2556" w:rsidP="00DF2556">
      <w:pPr>
        <w:pStyle w:val="ListParagraph"/>
        <w:numPr>
          <w:ilvl w:val="0"/>
          <w:numId w:val="5"/>
        </w:numPr>
        <w:tabs>
          <w:tab w:val="left" w:pos="3835"/>
        </w:tabs>
        <w:spacing w:after="0" w:line="360" w:lineRule="auto"/>
        <w:ind w:left="720"/>
        <w:jc w:val="both"/>
        <w:rPr>
          <w:rFonts w:ascii="Times New Roman" w:eastAsiaTheme="minorEastAsia" w:hAnsi="Times New Roman" w:cs="Times New Roman"/>
          <w:b/>
          <w:sz w:val="28"/>
        </w:rPr>
      </w:pPr>
      <w:r w:rsidRPr="00C033D1">
        <w:rPr>
          <w:rFonts w:ascii="Times New Roman" w:eastAsiaTheme="minorEastAsia" w:hAnsi="Times New Roman" w:cs="Times New Roman"/>
          <w:b/>
          <w:sz w:val="28"/>
        </w:rPr>
        <w:t>ROC curve:</w:t>
      </w:r>
    </w:p>
    <w:p w14:paraId="598D85EF" w14:textId="77777777" w:rsidR="00E32EFD" w:rsidRDefault="00E32EFD" w:rsidP="00E32EFD">
      <w:pPr>
        <w:pStyle w:val="ListParagraph"/>
        <w:tabs>
          <w:tab w:val="left" w:pos="3835"/>
        </w:tabs>
        <w:spacing w:after="0" w:line="360" w:lineRule="auto"/>
        <w:jc w:val="both"/>
        <w:rPr>
          <w:rFonts w:ascii="Times New Roman" w:eastAsiaTheme="minorEastAsia" w:hAnsi="Times New Roman" w:cs="Times New Roman"/>
          <w:b/>
          <w:sz w:val="28"/>
        </w:rPr>
      </w:pPr>
    </w:p>
    <w:p w14:paraId="071EFB16" w14:textId="77777777" w:rsidR="00DF2556" w:rsidRDefault="00DF2556" w:rsidP="00DF2556">
      <w:pPr>
        <w:tabs>
          <w:tab w:val="left" w:pos="3835"/>
        </w:tabs>
        <w:spacing w:line="360" w:lineRule="auto"/>
        <w:ind w:left="360"/>
        <w:jc w:val="both"/>
        <w:rPr>
          <w:rFonts w:eastAsiaTheme="minorEastAsia"/>
          <w:sz w:val="28"/>
        </w:rPr>
      </w:pPr>
      <w:r w:rsidRPr="001138D5">
        <w:rPr>
          <w:rFonts w:eastAsiaTheme="minorEastAsia"/>
          <w:sz w:val="28"/>
        </w:rPr>
        <w:t>The ROC curve shows the trade-off between sensitivity (and TPR) and specificity (1 – FPR). Classifiers that give curves closer to the top-left corner indicate a better performance. As a baseline, a random classifier is expected to give points lying along the diagonal (FPR = TPR).</w:t>
      </w:r>
    </w:p>
    <w:p w14:paraId="4A932208" w14:textId="77777777" w:rsidR="00DF2556" w:rsidRDefault="00DF2556" w:rsidP="00DF2556">
      <w:pPr>
        <w:pStyle w:val="ListParagraph"/>
        <w:numPr>
          <w:ilvl w:val="0"/>
          <w:numId w:val="5"/>
        </w:numPr>
        <w:tabs>
          <w:tab w:val="left" w:pos="3835"/>
        </w:tabs>
        <w:spacing w:after="0" w:line="360" w:lineRule="auto"/>
        <w:ind w:left="720"/>
        <w:jc w:val="both"/>
        <w:rPr>
          <w:rFonts w:ascii="Times New Roman" w:eastAsiaTheme="minorEastAsia" w:hAnsi="Times New Roman" w:cs="Times New Roman"/>
          <w:b/>
          <w:sz w:val="28"/>
        </w:rPr>
      </w:pPr>
      <w:r w:rsidRPr="00AC2800">
        <w:rPr>
          <w:rFonts w:ascii="Times New Roman" w:eastAsiaTheme="minorEastAsia" w:hAnsi="Times New Roman" w:cs="Times New Roman"/>
          <w:b/>
          <w:sz w:val="28"/>
        </w:rPr>
        <w:t>Confusion Matrix:</w:t>
      </w:r>
    </w:p>
    <w:p w14:paraId="3DABBFEB" w14:textId="77777777" w:rsidR="00E32EFD" w:rsidRDefault="00E32EFD" w:rsidP="00E32EFD">
      <w:pPr>
        <w:pStyle w:val="ListParagraph"/>
        <w:tabs>
          <w:tab w:val="left" w:pos="3835"/>
        </w:tabs>
        <w:spacing w:after="0" w:line="360" w:lineRule="auto"/>
        <w:jc w:val="both"/>
        <w:rPr>
          <w:rFonts w:ascii="Times New Roman" w:eastAsiaTheme="minorEastAsia" w:hAnsi="Times New Roman" w:cs="Times New Roman"/>
          <w:b/>
          <w:sz w:val="28"/>
        </w:rPr>
      </w:pPr>
    </w:p>
    <w:p w14:paraId="098D58BD" w14:textId="77777777" w:rsidR="00DF2556" w:rsidRPr="00F94ACD" w:rsidRDefault="00DF2556" w:rsidP="00DF2556">
      <w:pPr>
        <w:tabs>
          <w:tab w:val="left" w:pos="3835"/>
        </w:tabs>
        <w:spacing w:line="360" w:lineRule="auto"/>
        <w:ind w:left="360"/>
        <w:jc w:val="both"/>
        <w:rPr>
          <w:rFonts w:eastAsiaTheme="minorEastAsia"/>
          <w:sz w:val="28"/>
        </w:rPr>
      </w:pPr>
      <w:r w:rsidRPr="00F94ACD">
        <w:rPr>
          <w:rFonts w:eastAsiaTheme="minorEastAsia"/>
          <w:sz w:val="28"/>
        </w:rPr>
        <w:t>The confusion matrix is a matrix used to determine the performance of the classification models for a given set of test data. It can only be determined if the true values for test data are known. The matrix itself can be easily understood, but the related terminologies may be confusing.</w:t>
      </w:r>
    </w:p>
    <w:p w14:paraId="385DE981" w14:textId="77777777" w:rsidR="00A40EFE" w:rsidRDefault="00A40EFE" w:rsidP="00E32EFD">
      <w:pPr>
        <w:tabs>
          <w:tab w:val="left" w:pos="7950"/>
        </w:tabs>
        <w:spacing w:line="360" w:lineRule="auto"/>
        <w:jc w:val="both"/>
        <w:rPr>
          <w:sz w:val="28"/>
          <w:szCs w:val="28"/>
        </w:rPr>
      </w:pPr>
    </w:p>
    <w:p w14:paraId="05D3BFA0" w14:textId="77777777" w:rsidR="00A40EFE" w:rsidRPr="00A97D06" w:rsidRDefault="00A40EFE" w:rsidP="00BD1CCA">
      <w:pPr>
        <w:tabs>
          <w:tab w:val="left" w:pos="7950"/>
        </w:tabs>
        <w:spacing w:line="360" w:lineRule="auto"/>
        <w:ind w:left="720"/>
        <w:jc w:val="both"/>
        <w:rPr>
          <w:sz w:val="28"/>
          <w:szCs w:val="28"/>
        </w:rPr>
      </w:pPr>
    </w:p>
    <w:p w14:paraId="276B14B9" w14:textId="77777777" w:rsidR="00BD1CCA" w:rsidRDefault="00BD1CCA" w:rsidP="00BD1CCA">
      <w:pPr>
        <w:tabs>
          <w:tab w:val="left" w:pos="7950"/>
        </w:tabs>
        <w:spacing w:line="360" w:lineRule="auto"/>
        <w:ind w:left="720"/>
        <w:jc w:val="both"/>
        <w:rPr>
          <w:sz w:val="28"/>
          <w:szCs w:val="28"/>
        </w:rPr>
      </w:pPr>
    </w:p>
    <w:p w14:paraId="56BC2F7D" w14:textId="77777777" w:rsidR="00E32EFD" w:rsidRDefault="00E32EFD" w:rsidP="00BD1CCA">
      <w:pPr>
        <w:tabs>
          <w:tab w:val="left" w:pos="7950"/>
        </w:tabs>
        <w:spacing w:line="360" w:lineRule="auto"/>
        <w:ind w:left="720"/>
        <w:jc w:val="both"/>
        <w:rPr>
          <w:sz w:val="28"/>
          <w:szCs w:val="28"/>
        </w:rPr>
      </w:pPr>
    </w:p>
    <w:p w14:paraId="5206CE81" w14:textId="1C1A1059" w:rsidR="00BD1CCA" w:rsidRDefault="00E32EFD" w:rsidP="00E32EFD">
      <w:pPr>
        <w:tabs>
          <w:tab w:val="left" w:pos="1095"/>
        </w:tabs>
        <w:spacing w:line="360" w:lineRule="auto"/>
        <w:rPr>
          <w:b/>
          <w:sz w:val="28"/>
          <w:szCs w:val="28"/>
        </w:rPr>
      </w:pPr>
      <w:r>
        <w:rPr>
          <w:b/>
          <w:sz w:val="28"/>
          <w:szCs w:val="28"/>
        </w:rPr>
        <w:t xml:space="preserve">                                 </w:t>
      </w:r>
      <w:r>
        <w:t xml:space="preserve">                             </w:t>
      </w:r>
      <w:r w:rsidR="00BD1CCA" w:rsidRPr="00A97D06">
        <w:rPr>
          <w:b/>
          <w:sz w:val="28"/>
          <w:szCs w:val="28"/>
        </w:rPr>
        <w:t>CHAPTER 4</w:t>
      </w:r>
    </w:p>
    <w:p w14:paraId="102C4124" w14:textId="77777777" w:rsidR="00E32EFD" w:rsidRPr="00A97D06" w:rsidRDefault="00E32EFD" w:rsidP="00E32EFD">
      <w:pPr>
        <w:tabs>
          <w:tab w:val="left" w:pos="1095"/>
        </w:tabs>
        <w:spacing w:line="360" w:lineRule="auto"/>
        <w:rPr>
          <w:b/>
          <w:sz w:val="28"/>
          <w:szCs w:val="28"/>
        </w:rPr>
      </w:pPr>
    </w:p>
    <w:p w14:paraId="6A2D07C6" w14:textId="77777777" w:rsidR="00BD1CCA" w:rsidRDefault="00BD1CCA" w:rsidP="00BD1CCA">
      <w:pPr>
        <w:tabs>
          <w:tab w:val="left" w:pos="1095"/>
        </w:tabs>
        <w:spacing w:line="360" w:lineRule="auto"/>
        <w:jc w:val="center"/>
        <w:rPr>
          <w:b/>
          <w:sz w:val="28"/>
          <w:szCs w:val="28"/>
        </w:rPr>
      </w:pPr>
      <w:r w:rsidRPr="00A97D06">
        <w:rPr>
          <w:b/>
          <w:sz w:val="28"/>
          <w:szCs w:val="28"/>
        </w:rPr>
        <w:t>SYSTEM SPECIFICATION</w:t>
      </w:r>
    </w:p>
    <w:p w14:paraId="7E6B3578" w14:textId="77777777" w:rsidR="00E32EFD" w:rsidRPr="00A97D06" w:rsidRDefault="00E32EFD" w:rsidP="00BD1CCA">
      <w:pPr>
        <w:tabs>
          <w:tab w:val="left" w:pos="1095"/>
        </w:tabs>
        <w:spacing w:line="360" w:lineRule="auto"/>
        <w:jc w:val="center"/>
        <w:rPr>
          <w:b/>
          <w:sz w:val="28"/>
          <w:szCs w:val="28"/>
        </w:rPr>
      </w:pPr>
    </w:p>
    <w:p w14:paraId="5C9019C2" w14:textId="77777777" w:rsidR="00BD1CCA" w:rsidRPr="00A97D06" w:rsidRDefault="00BD1CCA" w:rsidP="00BD1CCA">
      <w:pPr>
        <w:tabs>
          <w:tab w:val="left" w:pos="1095"/>
        </w:tabs>
        <w:spacing w:line="360" w:lineRule="auto"/>
        <w:rPr>
          <w:b/>
          <w:sz w:val="28"/>
          <w:szCs w:val="28"/>
        </w:rPr>
      </w:pPr>
      <w:r w:rsidRPr="00A97D06">
        <w:rPr>
          <w:b/>
          <w:sz w:val="28"/>
          <w:szCs w:val="28"/>
        </w:rPr>
        <w:t>4.1 HARDWARE REQUIREMENTS:</w:t>
      </w:r>
    </w:p>
    <w:p w14:paraId="1F3917B9" w14:textId="77777777" w:rsidR="00BD1CCA" w:rsidRPr="00A97D06" w:rsidRDefault="00BD1CCA" w:rsidP="00BD1CCA">
      <w:pPr>
        <w:pStyle w:val="ListParagraph"/>
        <w:numPr>
          <w:ilvl w:val="0"/>
          <w:numId w:val="5"/>
        </w:numPr>
        <w:spacing w:beforeLines="200" w:before="480" w:afterLines="200" w:after="480" w:line="360" w:lineRule="auto"/>
        <w:jc w:val="both"/>
        <w:rPr>
          <w:rFonts w:ascii="Times New Roman" w:hAnsi="Times New Roman" w:cs="Times New Roman"/>
          <w:sz w:val="28"/>
          <w:szCs w:val="28"/>
        </w:rPr>
      </w:pPr>
      <w:r w:rsidRPr="00A97D06">
        <w:rPr>
          <w:rFonts w:ascii="Times New Roman" w:hAnsi="Times New Roman" w:cs="Times New Roman"/>
          <w:sz w:val="28"/>
          <w:szCs w:val="28"/>
        </w:rPr>
        <w:t>System</w:t>
      </w:r>
      <w:r w:rsidRPr="00A97D06">
        <w:rPr>
          <w:rFonts w:ascii="Times New Roman" w:hAnsi="Times New Roman" w:cs="Times New Roman"/>
          <w:sz w:val="28"/>
          <w:szCs w:val="28"/>
        </w:rPr>
        <w:tab/>
        <w:t xml:space="preserve">           :   Pentium IV 2.4 GHz </w:t>
      </w:r>
    </w:p>
    <w:p w14:paraId="6C4FCB6D" w14:textId="77777777" w:rsidR="00BD1CCA" w:rsidRPr="00A97D06" w:rsidRDefault="00BD1CCA" w:rsidP="00BD1CCA">
      <w:pPr>
        <w:pStyle w:val="ListParagraph"/>
        <w:numPr>
          <w:ilvl w:val="0"/>
          <w:numId w:val="5"/>
        </w:numPr>
        <w:spacing w:beforeLines="200" w:before="480" w:afterLines="200" w:after="480" w:line="360" w:lineRule="auto"/>
        <w:jc w:val="both"/>
        <w:rPr>
          <w:rFonts w:ascii="Times New Roman" w:hAnsi="Times New Roman" w:cs="Times New Roman"/>
          <w:sz w:val="28"/>
          <w:szCs w:val="28"/>
        </w:rPr>
      </w:pPr>
      <w:r w:rsidRPr="00A97D06">
        <w:rPr>
          <w:rFonts w:ascii="Times New Roman" w:hAnsi="Times New Roman" w:cs="Times New Roman"/>
          <w:sz w:val="28"/>
          <w:szCs w:val="28"/>
        </w:rPr>
        <w:t>Hard Disk        :   200 GB</w:t>
      </w:r>
    </w:p>
    <w:p w14:paraId="4C3C0FC8" w14:textId="77777777" w:rsidR="00BD1CCA" w:rsidRPr="00A97D06" w:rsidRDefault="00BD1CCA" w:rsidP="00BD1CCA">
      <w:pPr>
        <w:pStyle w:val="ListParagraph"/>
        <w:numPr>
          <w:ilvl w:val="0"/>
          <w:numId w:val="5"/>
        </w:numPr>
        <w:spacing w:beforeLines="200" w:before="480" w:afterLines="200" w:after="480" w:line="360" w:lineRule="auto"/>
        <w:jc w:val="both"/>
        <w:rPr>
          <w:rFonts w:ascii="Times New Roman" w:hAnsi="Times New Roman" w:cs="Times New Roman"/>
          <w:sz w:val="28"/>
          <w:szCs w:val="28"/>
        </w:rPr>
      </w:pPr>
      <w:r w:rsidRPr="00A97D06">
        <w:rPr>
          <w:rFonts w:ascii="Times New Roman" w:hAnsi="Times New Roman" w:cs="Times New Roman"/>
          <w:sz w:val="28"/>
          <w:szCs w:val="28"/>
        </w:rPr>
        <w:t>Mouse</w:t>
      </w:r>
      <w:r w:rsidRPr="00A97D06">
        <w:rPr>
          <w:rFonts w:ascii="Times New Roman" w:hAnsi="Times New Roman" w:cs="Times New Roman"/>
          <w:sz w:val="28"/>
          <w:szCs w:val="28"/>
        </w:rPr>
        <w:tab/>
        <w:t xml:space="preserve">           :   Logitech.</w:t>
      </w:r>
    </w:p>
    <w:p w14:paraId="373636CF" w14:textId="77777777" w:rsidR="00BD1CCA" w:rsidRPr="00A97D06" w:rsidRDefault="00BD1CCA" w:rsidP="00BD1CCA">
      <w:pPr>
        <w:pStyle w:val="ListParagraph"/>
        <w:numPr>
          <w:ilvl w:val="0"/>
          <w:numId w:val="5"/>
        </w:numPr>
        <w:spacing w:beforeLines="200" w:before="480" w:afterLines="200" w:after="480" w:line="360" w:lineRule="auto"/>
        <w:jc w:val="both"/>
        <w:rPr>
          <w:rFonts w:ascii="Times New Roman" w:hAnsi="Times New Roman" w:cs="Times New Roman"/>
          <w:sz w:val="28"/>
          <w:szCs w:val="28"/>
        </w:rPr>
      </w:pPr>
      <w:r w:rsidRPr="00A97D06">
        <w:rPr>
          <w:rFonts w:ascii="Times New Roman" w:hAnsi="Times New Roman" w:cs="Times New Roman"/>
          <w:sz w:val="28"/>
          <w:szCs w:val="28"/>
        </w:rPr>
        <w:t>Keyboard         :   110 keys enhanced</w:t>
      </w:r>
    </w:p>
    <w:p w14:paraId="35E18428" w14:textId="77777777" w:rsidR="00BD1CCA" w:rsidRDefault="00BD1CCA" w:rsidP="00BD1CCA">
      <w:pPr>
        <w:pStyle w:val="ListParagraph"/>
        <w:numPr>
          <w:ilvl w:val="0"/>
          <w:numId w:val="5"/>
        </w:numPr>
        <w:spacing w:beforeLines="200" w:before="480" w:afterLines="200" w:after="480" w:line="360" w:lineRule="auto"/>
        <w:jc w:val="both"/>
        <w:rPr>
          <w:rFonts w:ascii="Times New Roman" w:hAnsi="Times New Roman" w:cs="Times New Roman"/>
          <w:sz w:val="28"/>
          <w:szCs w:val="28"/>
        </w:rPr>
      </w:pPr>
      <w:r w:rsidRPr="00A97D06">
        <w:rPr>
          <w:rFonts w:ascii="Times New Roman" w:hAnsi="Times New Roman" w:cs="Times New Roman"/>
          <w:sz w:val="28"/>
          <w:szCs w:val="28"/>
        </w:rPr>
        <w:t>Ram</w:t>
      </w:r>
      <w:r w:rsidRPr="00A97D06">
        <w:rPr>
          <w:rFonts w:ascii="Times New Roman" w:hAnsi="Times New Roman" w:cs="Times New Roman"/>
          <w:sz w:val="28"/>
          <w:szCs w:val="28"/>
        </w:rPr>
        <w:tab/>
        <w:t xml:space="preserve">            :   4GB</w:t>
      </w:r>
    </w:p>
    <w:p w14:paraId="2797CE05" w14:textId="77777777" w:rsidR="00A769BB" w:rsidRPr="00A769BB" w:rsidRDefault="00A769BB" w:rsidP="00A769BB">
      <w:pPr>
        <w:spacing w:beforeLines="200" w:before="480" w:afterLines="200" w:after="480" w:line="360" w:lineRule="auto"/>
        <w:jc w:val="both"/>
        <w:rPr>
          <w:sz w:val="28"/>
          <w:szCs w:val="28"/>
        </w:rPr>
      </w:pPr>
    </w:p>
    <w:p w14:paraId="05C76758" w14:textId="77777777" w:rsidR="00BD1CCA" w:rsidRPr="00A97D06" w:rsidRDefault="00BD1CCA" w:rsidP="00BD1CCA">
      <w:pPr>
        <w:tabs>
          <w:tab w:val="left" w:pos="1095"/>
        </w:tabs>
        <w:spacing w:line="360" w:lineRule="auto"/>
        <w:rPr>
          <w:b/>
          <w:sz w:val="28"/>
          <w:szCs w:val="28"/>
        </w:rPr>
      </w:pPr>
      <w:r w:rsidRPr="00A97D06">
        <w:rPr>
          <w:b/>
          <w:sz w:val="28"/>
          <w:szCs w:val="28"/>
        </w:rPr>
        <w:t>4.2 SOFTWARE REQUIREMENTS:</w:t>
      </w:r>
    </w:p>
    <w:p w14:paraId="4DD4400F" w14:textId="77777777" w:rsidR="00BD1CCA" w:rsidRPr="00A97D06" w:rsidRDefault="00BD1CCA" w:rsidP="00BD1CCA">
      <w:pPr>
        <w:pStyle w:val="ListParagraph"/>
        <w:numPr>
          <w:ilvl w:val="0"/>
          <w:numId w:val="7"/>
        </w:numPr>
        <w:spacing w:beforeLines="200" w:before="480" w:afterLines="200" w:after="480" w:line="360" w:lineRule="auto"/>
        <w:jc w:val="both"/>
        <w:rPr>
          <w:rFonts w:ascii="Times New Roman" w:hAnsi="Times New Roman" w:cs="Times New Roman"/>
          <w:sz w:val="28"/>
          <w:szCs w:val="28"/>
        </w:rPr>
      </w:pPr>
      <w:r w:rsidRPr="00A97D06">
        <w:rPr>
          <w:rFonts w:ascii="Times New Roman" w:hAnsi="Times New Roman" w:cs="Times New Roman"/>
          <w:sz w:val="28"/>
          <w:szCs w:val="28"/>
        </w:rPr>
        <w:t>O/S                    :  Windows 7.</w:t>
      </w:r>
    </w:p>
    <w:p w14:paraId="62AA55EA" w14:textId="77777777" w:rsidR="00BD1CCA" w:rsidRPr="00A97D06" w:rsidRDefault="00BD1CCA" w:rsidP="00BD1CCA">
      <w:pPr>
        <w:pStyle w:val="ListParagraph"/>
        <w:numPr>
          <w:ilvl w:val="0"/>
          <w:numId w:val="7"/>
        </w:numPr>
        <w:spacing w:beforeLines="200" w:before="480" w:afterLines="200" w:after="480" w:line="360" w:lineRule="auto"/>
        <w:jc w:val="both"/>
        <w:rPr>
          <w:rFonts w:ascii="Times New Roman" w:hAnsi="Times New Roman" w:cs="Times New Roman"/>
          <w:sz w:val="28"/>
          <w:szCs w:val="28"/>
        </w:rPr>
      </w:pPr>
      <w:r w:rsidRPr="00A97D06">
        <w:rPr>
          <w:rFonts w:ascii="Times New Roman" w:hAnsi="Times New Roman" w:cs="Times New Roman"/>
          <w:sz w:val="28"/>
          <w:szCs w:val="28"/>
        </w:rPr>
        <w:t>Language</w:t>
      </w:r>
      <w:r w:rsidRPr="00A97D06">
        <w:rPr>
          <w:rFonts w:ascii="Times New Roman" w:hAnsi="Times New Roman" w:cs="Times New Roman"/>
          <w:sz w:val="28"/>
          <w:szCs w:val="28"/>
        </w:rPr>
        <w:tab/>
        <w:t xml:space="preserve">   :  Python</w:t>
      </w:r>
    </w:p>
    <w:p w14:paraId="3BAEE360" w14:textId="77777777" w:rsidR="00BD1CCA" w:rsidRDefault="00BD1CCA" w:rsidP="00BD1CCA">
      <w:pPr>
        <w:pStyle w:val="ListParagraph"/>
        <w:numPr>
          <w:ilvl w:val="0"/>
          <w:numId w:val="7"/>
        </w:numPr>
        <w:spacing w:after="0" w:line="360" w:lineRule="auto"/>
        <w:rPr>
          <w:rFonts w:ascii="Times New Roman" w:hAnsi="Times New Roman" w:cs="Times New Roman"/>
          <w:sz w:val="28"/>
          <w:szCs w:val="28"/>
        </w:rPr>
      </w:pPr>
      <w:r w:rsidRPr="00A97D06">
        <w:rPr>
          <w:rFonts w:ascii="Times New Roman" w:hAnsi="Times New Roman" w:cs="Times New Roman"/>
          <w:sz w:val="28"/>
          <w:szCs w:val="28"/>
        </w:rPr>
        <w:t>Front End           : Anaconda Navigator – Spyder</w:t>
      </w:r>
    </w:p>
    <w:p w14:paraId="3F55ACE5" w14:textId="77777777" w:rsidR="00A56474" w:rsidRDefault="00A56474" w:rsidP="00A56474">
      <w:pPr>
        <w:spacing w:line="360" w:lineRule="auto"/>
        <w:rPr>
          <w:sz w:val="28"/>
          <w:szCs w:val="28"/>
        </w:rPr>
      </w:pPr>
    </w:p>
    <w:p w14:paraId="54D6B0EC" w14:textId="77777777" w:rsidR="00A56474" w:rsidRDefault="00A56474" w:rsidP="00A56474">
      <w:pPr>
        <w:spacing w:line="360" w:lineRule="auto"/>
        <w:rPr>
          <w:sz w:val="28"/>
          <w:szCs w:val="28"/>
        </w:rPr>
      </w:pPr>
    </w:p>
    <w:p w14:paraId="4B4E1E82" w14:textId="77777777" w:rsidR="00A56474" w:rsidRDefault="00A56474" w:rsidP="00A56474">
      <w:pPr>
        <w:spacing w:line="360" w:lineRule="auto"/>
        <w:rPr>
          <w:sz w:val="28"/>
          <w:szCs w:val="28"/>
        </w:rPr>
      </w:pPr>
    </w:p>
    <w:p w14:paraId="0EF533BA" w14:textId="77777777" w:rsidR="00A56474" w:rsidRDefault="00A56474" w:rsidP="00A56474">
      <w:pPr>
        <w:spacing w:line="360" w:lineRule="auto"/>
        <w:rPr>
          <w:sz w:val="28"/>
          <w:szCs w:val="28"/>
        </w:rPr>
      </w:pPr>
    </w:p>
    <w:p w14:paraId="6FCE1985" w14:textId="77777777" w:rsidR="00A56474" w:rsidRDefault="00A56474" w:rsidP="00A56474">
      <w:pPr>
        <w:spacing w:line="360" w:lineRule="auto"/>
        <w:rPr>
          <w:sz w:val="28"/>
          <w:szCs w:val="28"/>
        </w:rPr>
      </w:pPr>
    </w:p>
    <w:p w14:paraId="53414A9A" w14:textId="77777777" w:rsidR="00E32EFD" w:rsidRDefault="00E32EFD" w:rsidP="00E32EFD">
      <w:pPr>
        <w:tabs>
          <w:tab w:val="left" w:pos="1095"/>
        </w:tabs>
        <w:spacing w:line="360" w:lineRule="auto"/>
        <w:jc w:val="center"/>
        <w:rPr>
          <w:b/>
          <w:sz w:val="28"/>
          <w:szCs w:val="28"/>
        </w:rPr>
      </w:pPr>
      <w:r w:rsidRPr="00A97D06">
        <w:rPr>
          <w:b/>
          <w:sz w:val="28"/>
          <w:szCs w:val="28"/>
        </w:rPr>
        <w:lastRenderedPageBreak/>
        <w:t>CHAPTER 5</w:t>
      </w:r>
    </w:p>
    <w:p w14:paraId="06FD9786" w14:textId="77777777" w:rsidR="00E32EFD" w:rsidRPr="00A97D06" w:rsidRDefault="00E32EFD" w:rsidP="00E32EFD">
      <w:pPr>
        <w:tabs>
          <w:tab w:val="left" w:pos="1095"/>
        </w:tabs>
        <w:spacing w:line="360" w:lineRule="auto"/>
        <w:jc w:val="center"/>
        <w:rPr>
          <w:b/>
          <w:sz w:val="28"/>
          <w:szCs w:val="28"/>
        </w:rPr>
      </w:pPr>
    </w:p>
    <w:p w14:paraId="23740ADC" w14:textId="7D13DD36" w:rsidR="00E32EFD" w:rsidRDefault="00E32EFD" w:rsidP="00BD1CCA">
      <w:pPr>
        <w:tabs>
          <w:tab w:val="left" w:pos="1095"/>
        </w:tabs>
        <w:spacing w:line="360" w:lineRule="auto"/>
        <w:jc w:val="center"/>
        <w:rPr>
          <w:sz w:val="28"/>
          <w:szCs w:val="28"/>
        </w:rPr>
      </w:pPr>
      <w:r>
        <w:rPr>
          <w:b/>
          <w:sz w:val="28"/>
          <w:szCs w:val="28"/>
        </w:rPr>
        <w:t xml:space="preserve">SOFTWARE </w:t>
      </w:r>
      <w:r w:rsidRPr="00A97D06">
        <w:rPr>
          <w:b/>
          <w:sz w:val="28"/>
          <w:szCs w:val="28"/>
        </w:rPr>
        <w:t>DESCRIPTION</w:t>
      </w:r>
    </w:p>
    <w:p w14:paraId="23523A3E" w14:textId="23047547" w:rsidR="00E32EFD" w:rsidRDefault="00E32EFD" w:rsidP="00E32EFD">
      <w:pPr>
        <w:spacing w:line="360" w:lineRule="auto"/>
        <w:jc w:val="center"/>
        <w:rPr>
          <w:b/>
          <w:sz w:val="28"/>
          <w:szCs w:val="28"/>
        </w:rPr>
      </w:pPr>
    </w:p>
    <w:p w14:paraId="66F567CF" w14:textId="23A8F1D5" w:rsidR="00AB288D" w:rsidRPr="00E32EFD" w:rsidRDefault="00AB288D" w:rsidP="00E32EFD">
      <w:pPr>
        <w:spacing w:line="360" w:lineRule="auto"/>
        <w:rPr>
          <w:b/>
          <w:sz w:val="28"/>
          <w:szCs w:val="28"/>
        </w:rPr>
      </w:pPr>
      <w:r>
        <w:rPr>
          <w:b/>
          <w:bCs/>
          <w:sz w:val="28"/>
          <w:szCs w:val="28"/>
        </w:rPr>
        <w:t>5</w:t>
      </w:r>
      <w:r w:rsidRPr="00A97D06">
        <w:rPr>
          <w:b/>
          <w:bCs/>
          <w:sz w:val="28"/>
          <w:szCs w:val="28"/>
        </w:rPr>
        <w:t xml:space="preserve">.1 </w:t>
      </w:r>
      <w:r w:rsidRPr="00A97D06">
        <w:rPr>
          <w:b/>
          <w:bCs/>
          <w:spacing w:val="13"/>
          <w:sz w:val="28"/>
          <w:szCs w:val="28"/>
        </w:rPr>
        <w:t>Python</w:t>
      </w:r>
    </w:p>
    <w:p w14:paraId="6F9C6B9B" w14:textId="77777777" w:rsidR="00AB288D" w:rsidRPr="00A97D06" w:rsidRDefault="00AB288D" w:rsidP="00AB288D">
      <w:pPr>
        <w:spacing w:before="100" w:beforeAutospacing="1" w:after="100" w:afterAutospacing="1" w:line="360" w:lineRule="auto"/>
        <w:ind w:firstLine="720"/>
        <w:jc w:val="both"/>
        <w:rPr>
          <w:sz w:val="28"/>
          <w:szCs w:val="24"/>
        </w:rPr>
      </w:pPr>
      <w:r w:rsidRPr="00A97D06">
        <w:rPr>
          <w:sz w:val="28"/>
          <w:szCs w:val="24"/>
        </w:rPr>
        <w:t xml:space="preserve">Python is one of those rare languages which can claim to be both </w:t>
      </w:r>
      <w:r w:rsidRPr="00A97D06">
        <w:rPr>
          <w:i/>
          <w:iCs/>
          <w:sz w:val="28"/>
          <w:szCs w:val="24"/>
        </w:rPr>
        <w:t>simple</w:t>
      </w:r>
      <w:r w:rsidRPr="00A97D06">
        <w:rPr>
          <w:sz w:val="28"/>
          <w:szCs w:val="24"/>
        </w:rPr>
        <w:t xml:space="preserve"> and </w:t>
      </w:r>
      <w:r w:rsidRPr="00A97D06">
        <w:rPr>
          <w:iCs/>
          <w:sz w:val="28"/>
          <w:szCs w:val="24"/>
        </w:rPr>
        <w:t>powerful</w:t>
      </w:r>
      <w:r w:rsidRPr="00A97D06">
        <w:rPr>
          <w:sz w:val="28"/>
          <w:szCs w:val="24"/>
        </w:rPr>
        <w:t>. You will find yourself pleasantly surprised to see how easy it is to concentrate on the solution to the problem rather than the syntax and structure of the language you are programming in. The official introduction to Python is Python is an easy to learn, powerful programming language. It has efficient high-level data structures and a simple but effective approach to object-oriented programming. Python's elegant syntax and dynamic typing, together with its interpreted nature, make it an ideal language for scripting and rapid application development in many areas on most platforms. I will discuss most of these features in more detail in the next section.</w:t>
      </w:r>
    </w:p>
    <w:p w14:paraId="5ED8F95D" w14:textId="77777777" w:rsidR="00AB288D" w:rsidRPr="00AB288D" w:rsidRDefault="00AB288D" w:rsidP="00AB288D">
      <w:pPr>
        <w:pStyle w:val="Heading2"/>
        <w:keepLines/>
        <w:numPr>
          <w:ilvl w:val="0"/>
          <w:numId w:val="0"/>
        </w:numPr>
        <w:spacing w:before="40" w:after="0" w:line="360" w:lineRule="auto"/>
        <w:jc w:val="both"/>
        <w:rPr>
          <w:rFonts w:ascii="Times New Roman" w:hAnsi="Times New Roman" w:cs="Times New Roman"/>
          <w:i w:val="0"/>
          <w:color w:val="000000"/>
        </w:rPr>
      </w:pPr>
      <w:r>
        <w:rPr>
          <w:rFonts w:ascii="Times New Roman" w:hAnsi="Times New Roman" w:cs="Times New Roman"/>
          <w:i w:val="0"/>
          <w:color w:val="000000"/>
        </w:rPr>
        <w:t>5</w:t>
      </w:r>
      <w:r w:rsidRPr="00AB288D">
        <w:rPr>
          <w:rFonts w:ascii="Times New Roman" w:hAnsi="Times New Roman" w:cs="Times New Roman"/>
          <w:i w:val="0"/>
          <w:color w:val="000000"/>
        </w:rPr>
        <w:t>.2 Features of Python</w:t>
      </w:r>
    </w:p>
    <w:p w14:paraId="44E35FE4" w14:textId="77777777" w:rsidR="00AB288D" w:rsidRPr="00A97D06" w:rsidRDefault="00AB288D" w:rsidP="00AB288D">
      <w:pPr>
        <w:pStyle w:val="Heading3"/>
        <w:keepLines/>
        <w:numPr>
          <w:ilvl w:val="0"/>
          <w:numId w:val="8"/>
        </w:numPr>
        <w:spacing w:before="40" w:after="0" w:line="360" w:lineRule="auto"/>
        <w:jc w:val="both"/>
        <w:rPr>
          <w:rFonts w:ascii="Times New Roman" w:hAnsi="Times New Roman" w:cs="Times New Roman"/>
          <w:b w:val="0"/>
          <w:color w:val="000000"/>
          <w:sz w:val="28"/>
          <w:szCs w:val="28"/>
        </w:rPr>
      </w:pPr>
      <w:r w:rsidRPr="00A97D06">
        <w:rPr>
          <w:rFonts w:ascii="Times New Roman" w:hAnsi="Times New Roman" w:cs="Times New Roman"/>
          <w:b w:val="0"/>
          <w:color w:val="000000"/>
          <w:sz w:val="28"/>
          <w:szCs w:val="28"/>
        </w:rPr>
        <w:t>Simple</w:t>
      </w:r>
    </w:p>
    <w:p w14:paraId="61E29860" w14:textId="77777777" w:rsidR="00AB288D" w:rsidRPr="00A97D06" w:rsidRDefault="00AB288D" w:rsidP="00AB288D">
      <w:pPr>
        <w:pStyle w:val="NormalWeb"/>
        <w:spacing w:line="360" w:lineRule="auto"/>
        <w:ind w:firstLine="720"/>
        <w:jc w:val="both"/>
        <w:rPr>
          <w:color w:val="000000"/>
          <w:sz w:val="28"/>
          <w:szCs w:val="28"/>
        </w:rPr>
      </w:pPr>
      <w:r w:rsidRPr="00A97D06">
        <w:rPr>
          <w:color w:val="000000"/>
          <w:sz w:val="28"/>
          <w:szCs w:val="28"/>
        </w:rPr>
        <w:t>Python is a simple and minimalistic language. Reading a good Python program feels almost like reading English, although very strict English! This pseudo-code nature of Python is one of its greatest strengths. It allows you to concentrate on the solution to the problem rather than the language itself.</w:t>
      </w:r>
    </w:p>
    <w:p w14:paraId="4CFC7FF4" w14:textId="77777777" w:rsidR="00AB288D" w:rsidRPr="00A97D06" w:rsidRDefault="00AB288D" w:rsidP="00AB288D">
      <w:pPr>
        <w:pStyle w:val="Heading3"/>
        <w:keepLines/>
        <w:numPr>
          <w:ilvl w:val="0"/>
          <w:numId w:val="8"/>
        </w:numPr>
        <w:spacing w:before="40" w:after="0" w:line="360" w:lineRule="auto"/>
        <w:jc w:val="both"/>
        <w:rPr>
          <w:rFonts w:ascii="Times New Roman" w:hAnsi="Times New Roman" w:cs="Times New Roman"/>
          <w:b w:val="0"/>
          <w:color w:val="000000"/>
          <w:sz w:val="28"/>
          <w:szCs w:val="28"/>
        </w:rPr>
      </w:pPr>
      <w:r w:rsidRPr="00A97D06">
        <w:rPr>
          <w:rFonts w:ascii="Times New Roman" w:hAnsi="Times New Roman" w:cs="Times New Roman"/>
          <w:b w:val="0"/>
          <w:color w:val="000000"/>
          <w:sz w:val="28"/>
          <w:szCs w:val="28"/>
        </w:rPr>
        <w:t>Easy to Learn</w:t>
      </w:r>
    </w:p>
    <w:p w14:paraId="0DC58EC2" w14:textId="42215D47" w:rsidR="00AB288D" w:rsidRPr="00A97D06" w:rsidRDefault="00AB288D" w:rsidP="00AB288D">
      <w:pPr>
        <w:pStyle w:val="NormalWeb"/>
        <w:spacing w:line="360" w:lineRule="auto"/>
        <w:ind w:firstLine="720"/>
        <w:jc w:val="both"/>
        <w:rPr>
          <w:color w:val="000000"/>
          <w:sz w:val="28"/>
          <w:szCs w:val="28"/>
        </w:rPr>
      </w:pPr>
      <w:r w:rsidRPr="00A97D06">
        <w:rPr>
          <w:color w:val="000000"/>
          <w:sz w:val="28"/>
          <w:szCs w:val="28"/>
        </w:rPr>
        <w:t>As you will see, Python is extremely easy to get started with. Python has an extraordinarily simple syntax, as already mentioned.</w:t>
      </w:r>
    </w:p>
    <w:p w14:paraId="6F025728" w14:textId="24573F3A" w:rsidR="00AB288D" w:rsidRPr="00A97D06" w:rsidRDefault="00AB288D" w:rsidP="00AB288D">
      <w:pPr>
        <w:pStyle w:val="Heading3"/>
        <w:keepLines/>
        <w:numPr>
          <w:ilvl w:val="0"/>
          <w:numId w:val="8"/>
        </w:numPr>
        <w:spacing w:before="40" w:after="0" w:line="360" w:lineRule="auto"/>
        <w:jc w:val="both"/>
        <w:rPr>
          <w:rFonts w:ascii="Times New Roman" w:hAnsi="Times New Roman" w:cs="Times New Roman"/>
          <w:b w:val="0"/>
          <w:color w:val="000000"/>
          <w:sz w:val="28"/>
          <w:szCs w:val="28"/>
        </w:rPr>
      </w:pPr>
      <w:r w:rsidRPr="00A97D06">
        <w:rPr>
          <w:rFonts w:ascii="Times New Roman" w:hAnsi="Times New Roman" w:cs="Times New Roman"/>
          <w:b w:val="0"/>
          <w:color w:val="000000"/>
          <w:sz w:val="28"/>
          <w:szCs w:val="28"/>
        </w:rPr>
        <w:lastRenderedPageBreak/>
        <w:t>Free and Open Source</w:t>
      </w:r>
    </w:p>
    <w:p w14:paraId="47D67997" w14:textId="77777777" w:rsidR="00AB288D" w:rsidRPr="00A97D06" w:rsidRDefault="00AB288D" w:rsidP="00AB288D">
      <w:pPr>
        <w:pStyle w:val="NormalWeb"/>
        <w:spacing w:line="360" w:lineRule="auto"/>
        <w:ind w:firstLine="720"/>
        <w:jc w:val="both"/>
        <w:rPr>
          <w:color w:val="000000"/>
          <w:sz w:val="28"/>
          <w:szCs w:val="28"/>
        </w:rPr>
      </w:pPr>
      <w:r w:rsidRPr="00A97D06">
        <w:rPr>
          <w:color w:val="000000"/>
          <w:sz w:val="28"/>
          <w:szCs w:val="28"/>
        </w:rPr>
        <w:t xml:space="preserve">Python is an example of a </w:t>
      </w:r>
      <w:r w:rsidRPr="00A97D06">
        <w:rPr>
          <w:rStyle w:val="Emphasis"/>
          <w:iCs/>
          <w:color w:val="000000"/>
          <w:sz w:val="28"/>
          <w:szCs w:val="28"/>
        </w:rPr>
        <w:t>FLOSS</w:t>
      </w:r>
      <w:r w:rsidRPr="00A97D06">
        <w:rPr>
          <w:color w:val="000000"/>
          <w:sz w:val="28"/>
          <w:szCs w:val="28"/>
        </w:rPr>
        <w:t xml:space="preserve"> (Free/</w:t>
      </w:r>
      <w:proofErr w:type="spellStart"/>
      <w:r w:rsidRPr="00A97D06">
        <w:rPr>
          <w:color w:val="000000"/>
          <w:sz w:val="28"/>
          <w:szCs w:val="28"/>
        </w:rPr>
        <w:t>Libré</w:t>
      </w:r>
      <w:proofErr w:type="spellEnd"/>
      <w:r w:rsidRPr="00A97D06">
        <w:rPr>
          <w:color w:val="000000"/>
          <w:sz w:val="28"/>
          <w:szCs w:val="28"/>
        </w:rPr>
        <w:t xml:space="preserve"> and Open Source Software). In simple terms, you can freely distribute copies of this software, read its source code, make changes to it, and use pieces of it in new free programs. FLOSS is based on the concept of a community which shares knowledge. This is one of the reasons why Python is so good - it has been created and is constantly improved by a community who just want to see a better Python.</w:t>
      </w:r>
    </w:p>
    <w:p w14:paraId="0A036A9A" w14:textId="77777777" w:rsidR="00AB288D" w:rsidRPr="00A97D06" w:rsidRDefault="00AB288D" w:rsidP="00AB288D">
      <w:pPr>
        <w:pStyle w:val="Heading3"/>
        <w:keepLines/>
        <w:numPr>
          <w:ilvl w:val="0"/>
          <w:numId w:val="8"/>
        </w:numPr>
        <w:spacing w:before="40" w:after="0" w:line="360" w:lineRule="auto"/>
        <w:jc w:val="both"/>
        <w:rPr>
          <w:rFonts w:ascii="Times New Roman" w:hAnsi="Times New Roman" w:cs="Times New Roman"/>
          <w:b w:val="0"/>
          <w:color w:val="000000"/>
          <w:sz w:val="28"/>
          <w:szCs w:val="28"/>
        </w:rPr>
      </w:pPr>
      <w:r w:rsidRPr="00A97D06">
        <w:rPr>
          <w:rFonts w:ascii="Times New Roman" w:hAnsi="Times New Roman" w:cs="Times New Roman"/>
          <w:b w:val="0"/>
          <w:color w:val="000000"/>
          <w:sz w:val="28"/>
          <w:szCs w:val="28"/>
        </w:rPr>
        <w:t>High-level Language</w:t>
      </w:r>
    </w:p>
    <w:p w14:paraId="401D5A21" w14:textId="77777777" w:rsidR="00AB288D" w:rsidRPr="00A97D06" w:rsidRDefault="00AB288D" w:rsidP="00AB288D">
      <w:pPr>
        <w:pStyle w:val="NormalWeb"/>
        <w:spacing w:line="360" w:lineRule="auto"/>
        <w:ind w:firstLine="720"/>
        <w:jc w:val="both"/>
        <w:rPr>
          <w:color w:val="000000"/>
          <w:sz w:val="28"/>
          <w:szCs w:val="28"/>
        </w:rPr>
      </w:pPr>
      <w:r w:rsidRPr="00A97D06">
        <w:rPr>
          <w:color w:val="000000"/>
          <w:sz w:val="28"/>
          <w:szCs w:val="28"/>
        </w:rPr>
        <w:t>When you write programs in Python, you never need to bother about the low-level details such as managing the memory used by your program, etc.</w:t>
      </w:r>
    </w:p>
    <w:p w14:paraId="41178911" w14:textId="77777777" w:rsidR="00AB288D" w:rsidRPr="00A97D06" w:rsidRDefault="00AB288D" w:rsidP="00AB288D">
      <w:pPr>
        <w:pStyle w:val="Heading3"/>
        <w:keepLines/>
        <w:numPr>
          <w:ilvl w:val="0"/>
          <w:numId w:val="8"/>
        </w:numPr>
        <w:spacing w:before="40" w:after="0" w:line="360" w:lineRule="auto"/>
        <w:jc w:val="both"/>
        <w:rPr>
          <w:rFonts w:ascii="Times New Roman" w:hAnsi="Times New Roman" w:cs="Times New Roman"/>
          <w:b w:val="0"/>
          <w:color w:val="000000"/>
          <w:sz w:val="28"/>
          <w:szCs w:val="28"/>
        </w:rPr>
      </w:pPr>
      <w:r w:rsidRPr="00A97D06">
        <w:rPr>
          <w:rFonts w:ascii="Times New Roman" w:hAnsi="Times New Roman" w:cs="Times New Roman"/>
          <w:b w:val="0"/>
          <w:color w:val="000000"/>
          <w:sz w:val="28"/>
          <w:szCs w:val="28"/>
        </w:rPr>
        <w:t>Portable</w:t>
      </w:r>
    </w:p>
    <w:p w14:paraId="3EF22C4A" w14:textId="77777777" w:rsidR="00AB288D" w:rsidRPr="00A97D06" w:rsidRDefault="00AB288D" w:rsidP="00AB288D">
      <w:pPr>
        <w:pStyle w:val="NormalWeb"/>
        <w:spacing w:line="360" w:lineRule="auto"/>
        <w:ind w:firstLine="720"/>
        <w:jc w:val="both"/>
        <w:rPr>
          <w:color w:val="000000"/>
          <w:sz w:val="28"/>
          <w:szCs w:val="28"/>
        </w:rPr>
      </w:pPr>
      <w:r w:rsidRPr="00A97D06">
        <w:rPr>
          <w:color w:val="000000"/>
          <w:sz w:val="28"/>
          <w:szCs w:val="28"/>
        </w:rPr>
        <w:t>Due to its open-source nature, Python has been ported to (i.e. changed to make it work on) many platforms. All your Python programs can work on any of these platforms without requiring any changes at all if you are careful enough to avoid any system-dependent features.</w:t>
      </w:r>
    </w:p>
    <w:p w14:paraId="6B99E7ED" w14:textId="77777777" w:rsidR="00AB288D" w:rsidRPr="00A97D06" w:rsidRDefault="00AB288D" w:rsidP="00AB288D">
      <w:pPr>
        <w:pStyle w:val="NormalWeb"/>
        <w:spacing w:line="360" w:lineRule="auto"/>
        <w:ind w:firstLine="720"/>
        <w:jc w:val="both"/>
        <w:rPr>
          <w:color w:val="000000"/>
          <w:sz w:val="28"/>
          <w:szCs w:val="28"/>
        </w:rPr>
      </w:pPr>
      <w:r w:rsidRPr="00A97D06">
        <w:rPr>
          <w:color w:val="000000"/>
          <w:sz w:val="28"/>
          <w:szCs w:val="28"/>
        </w:rPr>
        <w:t xml:space="preserve">You can use Python on GNU/Linux, Windows, FreeBSD, Macintosh, Solaris, OS/2, Amiga, AROS, AS/400, BeOS, OS/390, z/OS, Palm OS, QNX, VMS, Psion, Acorn RISC OS, VxWorks, PlayStation, Sharp </w:t>
      </w:r>
      <w:proofErr w:type="spellStart"/>
      <w:r w:rsidRPr="00A97D06">
        <w:rPr>
          <w:color w:val="000000"/>
          <w:sz w:val="28"/>
          <w:szCs w:val="28"/>
        </w:rPr>
        <w:t>Zaurus</w:t>
      </w:r>
      <w:proofErr w:type="spellEnd"/>
      <w:r w:rsidRPr="00A97D06">
        <w:rPr>
          <w:color w:val="000000"/>
          <w:sz w:val="28"/>
          <w:szCs w:val="28"/>
        </w:rPr>
        <w:t xml:space="preserve">, Windows CE and </w:t>
      </w:r>
      <w:proofErr w:type="spellStart"/>
      <w:r w:rsidRPr="00A97D06">
        <w:rPr>
          <w:color w:val="000000"/>
          <w:sz w:val="28"/>
          <w:szCs w:val="28"/>
        </w:rPr>
        <w:t>PocketPC</w:t>
      </w:r>
      <w:proofErr w:type="spellEnd"/>
      <w:r w:rsidRPr="00A97D06">
        <w:rPr>
          <w:color w:val="000000"/>
          <w:sz w:val="28"/>
          <w:szCs w:val="28"/>
        </w:rPr>
        <w:t>!</w:t>
      </w:r>
    </w:p>
    <w:p w14:paraId="0A634F29" w14:textId="77777777" w:rsidR="00AB288D" w:rsidRDefault="00AB288D" w:rsidP="00AB288D">
      <w:pPr>
        <w:pStyle w:val="NormalWeb"/>
        <w:spacing w:line="360" w:lineRule="auto"/>
        <w:ind w:firstLine="720"/>
        <w:jc w:val="both"/>
        <w:rPr>
          <w:color w:val="000000"/>
          <w:sz w:val="28"/>
          <w:szCs w:val="28"/>
        </w:rPr>
      </w:pPr>
      <w:r w:rsidRPr="00A97D06">
        <w:rPr>
          <w:color w:val="000000"/>
          <w:sz w:val="28"/>
          <w:szCs w:val="28"/>
        </w:rPr>
        <w:t xml:space="preserve">You can even use a platform like </w:t>
      </w:r>
      <w:hyperlink r:id="rId8" w:tgtFrame="_blank" w:history="1">
        <w:proofErr w:type="spellStart"/>
        <w:r w:rsidRPr="00A97D06">
          <w:rPr>
            <w:rStyle w:val="Hyperlink"/>
            <w:color w:val="000000"/>
            <w:sz w:val="28"/>
            <w:szCs w:val="28"/>
          </w:rPr>
          <w:t>Kivy</w:t>
        </w:r>
        <w:proofErr w:type="spellEnd"/>
      </w:hyperlink>
      <w:r w:rsidRPr="00A97D06">
        <w:rPr>
          <w:color w:val="000000"/>
          <w:sz w:val="28"/>
          <w:szCs w:val="28"/>
        </w:rPr>
        <w:t xml:space="preserve"> to create games for your computer </w:t>
      </w:r>
      <w:r w:rsidRPr="00A97D06">
        <w:rPr>
          <w:rStyle w:val="Emphasis"/>
          <w:iCs/>
          <w:color w:val="000000"/>
          <w:sz w:val="28"/>
          <w:szCs w:val="28"/>
        </w:rPr>
        <w:t>and</w:t>
      </w:r>
      <w:r w:rsidRPr="00A97D06">
        <w:rPr>
          <w:color w:val="000000"/>
          <w:sz w:val="28"/>
          <w:szCs w:val="28"/>
        </w:rPr>
        <w:t xml:space="preserve"> for iPhone, iPad, and Android.</w:t>
      </w:r>
    </w:p>
    <w:p w14:paraId="166A6B40" w14:textId="77777777" w:rsidR="00E32EFD" w:rsidRPr="00A97D06" w:rsidRDefault="00E32EFD" w:rsidP="00AB288D">
      <w:pPr>
        <w:pStyle w:val="NormalWeb"/>
        <w:spacing w:line="360" w:lineRule="auto"/>
        <w:ind w:firstLine="720"/>
        <w:jc w:val="both"/>
        <w:rPr>
          <w:color w:val="000000"/>
          <w:sz w:val="28"/>
          <w:szCs w:val="28"/>
        </w:rPr>
      </w:pPr>
    </w:p>
    <w:p w14:paraId="1EE08647" w14:textId="77777777" w:rsidR="00AB288D" w:rsidRPr="00A97D06" w:rsidRDefault="00AB288D" w:rsidP="00AB288D">
      <w:pPr>
        <w:pStyle w:val="Heading3"/>
        <w:keepLines/>
        <w:numPr>
          <w:ilvl w:val="0"/>
          <w:numId w:val="8"/>
        </w:numPr>
        <w:spacing w:before="40" w:after="0" w:line="360" w:lineRule="auto"/>
        <w:jc w:val="both"/>
        <w:rPr>
          <w:rFonts w:ascii="Times New Roman" w:hAnsi="Times New Roman" w:cs="Times New Roman"/>
          <w:b w:val="0"/>
          <w:color w:val="000000"/>
          <w:sz w:val="28"/>
          <w:szCs w:val="28"/>
        </w:rPr>
      </w:pPr>
      <w:r w:rsidRPr="00A97D06">
        <w:rPr>
          <w:rFonts w:ascii="Times New Roman" w:hAnsi="Times New Roman" w:cs="Times New Roman"/>
          <w:b w:val="0"/>
          <w:color w:val="000000"/>
          <w:sz w:val="28"/>
          <w:szCs w:val="28"/>
        </w:rPr>
        <w:lastRenderedPageBreak/>
        <w:t>Interpreted</w:t>
      </w:r>
    </w:p>
    <w:p w14:paraId="268C15FB" w14:textId="77777777" w:rsidR="00AB288D" w:rsidRPr="00A97D06" w:rsidRDefault="00AB288D" w:rsidP="00AB288D">
      <w:pPr>
        <w:pStyle w:val="NormalWeb"/>
        <w:spacing w:line="360" w:lineRule="auto"/>
        <w:jc w:val="both"/>
        <w:rPr>
          <w:color w:val="000000"/>
          <w:sz w:val="28"/>
          <w:szCs w:val="28"/>
        </w:rPr>
      </w:pPr>
      <w:r w:rsidRPr="00A97D06">
        <w:rPr>
          <w:color w:val="000000"/>
          <w:sz w:val="28"/>
          <w:szCs w:val="28"/>
        </w:rPr>
        <w:t>This requires a bit of explanation.</w:t>
      </w:r>
    </w:p>
    <w:p w14:paraId="6733FCE6" w14:textId="77777777" w:rsidR="00AB288D" w:rsidRPr="00A97D06" w:rsidRDefault="00AB288D" w:rsidP="00AB288D">
      <w:pPr>
        <w:pStyle w:val="NormalWeb"/>
        <w:spacing w:line="360" w:lineRule="auto"/>
        <w:ind w:firstLine="720"/>
        <w:jc w:val="both"/>
        <w:rPr>
          <w:color w:val="000000"/>
          <w:sz w:val="28"/>
          <w:szCs w:val="28"/>
        </w:rPr>
      </w:pPr>
      <w:r w:rsidRPr="00A97D06">
        <w:rPr>
          <w:color w:val="000000"/>
          <w:sz w:val="28"/>
          <w:szCs w:val="28"/>
        </w:rPr>
        <w:t>A program written in a compiled language like C or C++ is converted from the source language i.e. C or C++ into a language that is spoken by your computer (binary code i.e. 0s and 1s) using a compiler with various flags and options. When you run the program, the linker/loader software copies the program from hard disk to memory and starts running it.</w:t>
      </w:r>
    </w:p>
    <w:p w14:paraId="5079DEAB" w14:textId="77777777" w:rsidR="00AB288D" w:rsidRPr="00A97D06" w:rsidRDefault="00AB288D" w:rsidP="00AB288D">
      <w:pPr>
        <w:pStyle w:val="NormalWeb"/>
        <w:spacing w:line="360" w:lineRule="auto"/>
        <w:ind w:firstLine="720"/>
        <w:jc w:val="both"/>
        <w:rPr>
          <w:color w:val="000000"/>
          <w:sz w:val="28"/>
          <w:szCs w:val="28"/>
        </w:rPr>
      </w:pPr>
      <w:r w:rsidRPr="00A97D06">
        <w:rPr>
          <w:color w:val="000000"/>
          <w:sz w:val="28"/>
          <w:szCs w:val="28"/>
        </w:rPr>
        <w:t xml:space="preserve">Python, on the other hand, does not need compilation to binary. You just </w:t>
      </w:r>
      <w:r w:rsidRPr="00A97D06">
        <w:rPr>
          <w:rStyle w:val="Emphasis"/>
          <w:iCs/>
          <w:color w:val="000000"/>
          <w:sz w:val="28"/>
          <w:szCs w:val="28"/>
        </w:rPr>
        <w:t>run</w:t>
      </w:r>
      <w:r w:rsidRPr="00A97D06">
        <w:rPr>
          <w:color w:val="000000"/>
          <w:sz w:val="28"/>
          <w:szCs w:val="28"/>
        </w:rPr>
        <w:t xml:space="preserve"> the program directly from the source code. Internally, Python converts the source code into an intermediate form called bytecodes and then translates this into the native language of your computer and then runs it. All this, actually, makes using Python much easier since you don't have to worry about compiling the program, making sure that the proper libraries are linked and loaded, etc. This also makes your Python programs much more portable, since you can just copy your Python program onto another computer and it just works!</w:t>
      </w:r>
    </w:p>
    <w:p w14:paraId="6E601B2A" w14:textId="77777777" w:rsidR="00AB288D" w:rsidRPr="00A97D06" w:rsidRDefault="00AB288D" w:rsidP="00AB288D">
      <w:pPr>
        <w:pStyle w:val="Heading3"/>
        <w:keepLines/>
        <w:numPr>
          <w:ilvl w:val="0"/>
          <w:numId w:val="8"/>
        </w:numPr>
        <w:spacing w:before="40" w:after="0" w:line="360" w:lineRule="auto"/>
        <w:jc w:val="both"/>
        <w:rPr>
          <w:rFonts w:ascii="Times New Roman" w:hAnsi="Times New Roman" w:cs="Times New Roman"/>
          <w:b w:val="0"/>
          <w:color w:val="000000"/>
          <w:sz w:val="28"/>
          <w:szCs w:val="28"/>
        </w:rPr>
      </w:pPr>
      <w:r w:rsidRPr="00A97D06">
        <w:rPr>
          <w:rFonts w:ascii="Times New Roman" w:hAnsi="Times New Roman" w:cs="Times New Roman"/>
          <w:b w:val="0"/>
          <w:color w:val="000000"/>
          <w:sz w:val="28"/>
          <w:szCs w:val="28"/>
        </w:rPr>
        <w:t>Object Oriented</w:t>
      </w:r>
    </w:p>
    <w:p w14:paraId="77FEFA50" w14:textId="77777777" w:rsidR="00AB288D" w:rsidRPr="00A97D06" w:rsidRDefault="00AB288D" w:rsidP="00AB288D">
      <w:pPr>
        <w:pStyle w:val="NormalWeb"/>
        <w:spacing w:line="360" w:lineRule="auto"/>
        <w:ind w:firstLine="720"/>
        <w:jc w:val="both"/>
        <w:rPr>
          <w:color w:val="000000"/>
          <w:sz w:val="28"/>
          <w:szCs w:val="28"/>
        </w:rPr>
      </w:pPr>
      <w:r w:rsidRPr="00A97D06">
        <w:rPr>
          <w:color w:val="000000"/>
          <w:sz w:val="28"/>
          <w:szCs w:val="28"/>
        </w:rPr>
        <w:t xml:space="preserve">Python supports procedure-oriented programming as well as object-oriented programming. In </w:t>
      </w:r>
      <w:r w:rsidRPr="00A97D06">
        <w:rPr>
          <w:rStyle w:val="Emphasis"/>
          <w:iCs/>
          <w:color w:val="000000"/>
          <w:sz w:val="28"/>
          <w:szCs w:val="28"/>
        </w:rPr>
        <w:t>procedure-oriented</w:t>
      </w:r>
      <w:r w:rsidRPr="00A97D06">
        <w:rPr>
          <w:color w:val="000000"/>
          <w:sz w:val="28"/>
          <w:szCs w:val="28"/>
        </w:rPr>
        <w:t xml:space="preserve"> languages, the program is built around procedures or functions which are nothing but reusable pieces of programs. In </w:t>
      </w:r>
      <w:r w:rsidRPr="00A97D06">
        <w:rPr>
          <w:rStyle w:val="Emphasis"/>
          <w:iCs/>
          <w:color w:val="000000"/>
          <w:sz w:val="28"/>
          <w:szCs w:val="28"/>
        </w:rPr>
        <w:t>object-oriented</w:t>
      </w:r>
      <w:r w:rsidRPr="00A97D06">
        <w:rPr>
          <w:color w:val="000000"/>
          <w:sz w:val="28"/>
          <w:szCs w:val="28"/>
        </w:rPr>
        <w:t xml:space="preserve"> languages, the program is built around objects which combine data and functionality. Python has a very powerful but simplistic way of doing OOP, especially when compared to big languages like C++ or Java.</w:t>
      </w:r>
    </w:p>
    <w:p w14:paraId="0BD5CA2C" w14:textId="77777777" w:rsidR="00AB288D" w:rsidRPr="00A97D06" w:rsidRDefault="00AB288D" w:rsidP="00AB288D">
      <w:pPr>
        <w:pStyle w:val="Heading3"/>
        <w:keepLines/>
        <w:numPr>
          <w:ilvl w:val="0"/>
          <w:numId w:val="8"/>
        </w:numPr>
        <w:spacing w:before="40" w:after="0" w:line="360" w:lineRule="auto"/>
        <w:jc w:val="both"/>
        <w:rPr>
          <w:rFonts w:ascii="Times New Roman" w:hAnsi="Times New Roman" w:cs="Times New Roman"/>
          <w:b w:val="0"/>
          <w:color w:val="000000"/>
          <w:sz w:val="28"/>
          <w:szCs w:val="28"/>
        </w:rPr>
      </w:pPr>
      <w:r w:rsidRPr="00A97D06">
        <w:rPr>
          <w:rFonts w:ascii="Times New Roman" w:hAnsi="Times New Roman" w:cs="Times New Roman"/>
          <w:b w:val="0"/>
          <w:color w:val="000000"/>
          <w:sz w:val="28"/>
          <w:szCs w:val="28"/>
        </w:rPr>
        <w:lastRenderedPageBreak/>
        <w:t>Extensible</w:t>
      </w:r>
    </w:p>
    <w:p w14:paraId="33531AEB" w14:textId="163C7AE5" w:rsidR="00E32EFD" w:rsidRPr="00A97D06" w:rsidRDefault="00AB288D" w:rsidP="00E32EFD">
      <w:pPr>
        <w:pStyle w:val="NormalWeb"/>
        <w:spacing w:line="360" w:lineRule="auto"/>
        <w:ind w:firstLine="720"/>
        <w:jc w:val="both"/>
        <w:rPr>
          <w:color w:val="000000"/>
          <w:sz w:val="28"/>
          <w:szCs w:val="28"/>
        </w:rPr>
      </w:pPr>
      <w:r w:rsidRPr="00A97D06">
        <w:rPr>
          <w:color w:val="000000"/>
          <w:sz w:val="28"/>
          <w:szCs w:val="28"/>
        </w:rPr>
        <w:t>If you need a critical piece of code to run very fast or want to have some piece of algorithm not to be open, you can code that part of your program in C or C++ and then use it from your Python program.</w:t>
      </w:r>
    </w:p>
    <w:p w14:paraId="27C43C92" w14:textId="77777777" w:rsidR="00AB288D" w:rsidRPr="00A97D06" w:rsidRDefault="00AB288D" w:rsidP="00AB288D">
      <w:pPr>
        <w:pStyle w:val="Heading3"/>
        <w:keepLines/>
        <w:numPr>
          <w:ilvl w:val="0"/>
          <w:numId w:val="8"/>
        </w:numPr>
        <w:spacing w:before="40" w:after="0" w:line="360" w:lineRule="auto"/>
        <w:jc w:val="both"/>
        <w:rPr>
          <w:rFonts w:ascii="Times New Roman" w:hAnsi="Times New Roman" w:cs="Times New Roman"/>
          <w:b w:val="0"/>
          <w:color w:val="000000"/>
          <w:sz w:val="28"/>
          <w:szCs w:val="28"/>
        </w:rPr>
      </w:pPr>
      <w:r w:rsidRPr="00A97D06">
        <w:rPr>
          <w:rFonts w:ascii="Times New Roman" w:hAnsi="Times New Roman" w:cs="Times New Roman"/>
          <w:b w:val="0"/>
          <w:color w:val="000000"/>
          <w:sz w:val="28"/>
          <w:szCs w:val="28"/>
        </w:rPr>
        <w:t>Embeddable</w:t>
      </w:r>
    </w:p>
    <w:p w14:paraId="2E548408" w14:textId="77777777" w:rsidR="00AB288D" w:rsidRPr="00A97D06" w:rsidRDefault="00AB288D" w:rsidP="00AB288D">
      <w:pPr>
        <w:pStyle w:val="NormalWeb"/>
        <w:spacing w:line="360" w:lineRule="auto"/>
        <w:ind w:firstLine="720"/>
        <w:jc w:val="both"/>
        <w:rPr>
          <w:color w:val="000000"/>
          <w:sz w:val="28"/>
          <w:szCs w:val="28"/>
        </w:rPr>
      </w:pPr>
      <w:r w:rsidRPr="00A97D06">
        <w:rPr>
          <w:color w:val="000000"/>
          <w:sz w:val="28"/>
          <w:szCs w:val="28"/>
        </w:rPr>
        <w:t xml:space="preserve">You can embed Python within your C/C++ programs to give </w:t>
      </w:r>
      <w:r w:rsidRPr="00A97D06">
        <w:rPr>
          <w:rStyle w:val="Emphasis"/>
          <w:iCs/>
          <w:color w:val="000000"/>
          <w:sz w:val="28"/>
          <w:szCs w:val="28"/>
        </w:rPr>
        <w:t>scripting</w:t>
      </w:r>
      <w:r w:rsidRPr="00A97D06">
        <w:rPr>
          <w:color w:val="000000"/>
          <w:sz w:val="28"/>
          <w:szCs w:val="28"/>
        </w:rPr>
        <w:t xml:space="preserve"> capabilities for your program's users.</w:t>
      </w:r>
    </w:p>
    <w:p w14:paraId="7B59FC52" w14:textId="77777777" w:rsidR="00AB288D" w:rsidRPr="00A97D06" w:rsidRDefault="00AB288D" w:rsidP="00AB288D">
      <w:pPr>
        <w:pStyle w:val="Heading3"/>
        <w:keepLines/>
        <w:numPr>
          <w:ilvl w:val="0"/>
          <w:numId w:val="8"/>
        </w:numPr>
        <w:spacing w:before="40" w:after="0" w:line="360" w:lineRule="auto"/>
        <w:jc w:val="both"/>
        <w:rPr>
          <w:rFonts w:ascii="Times New Roman" w:hAnsi="Times New Roman" w:cs="Times New Roman"/>
          <w:b w:val="0"/>
          <w:color w:val="000000"/>
          <w:sz w:val="28"/>
          <w:szCs w:val="28"/>
        </w:rPr>
      </w:pPr>
      <w:r w:rsidRPr="00A97D06">
        <w:rPr>
          <w:rFonts w:ascii="Times New Roman" w:hAnsi="Times New Roman" w:cs="Times New Roman"/>
          <w:b w:val="0"/>
          <w:color w:val="000000"/>
          <w:sz w:val="28"/>
          <w:szCs w:val="28"/>
        </w:rPr>
        <w:t>Extensive Libraries</w:t>
      </w:r>
    </w:p>
    <w:p w14:paraId="4631D8B0" w14:textId="77777777" w:rsidR="00AB288D" w:rsidRPr="00A97D06" w:rsidRDefault="00AB288D" w:rsidP="00AB288D">
      <w:pPr>
        <w:pStyle w:val="NormalWeb"/>
        <w:spacing w:line="360" w:lineRule="auto"/>
        <w:ind w:firstLine="720"/>
        <w:jc w:val="both"/>
        <w:rPr>
          <w:color w:val="000000"/>
          <w:sz w:val="28"/>
          <w:szCs w:val="28"/>
        </w:rPr>
      </w:pPr>
      <w:r w:rsidRPr="00A97D06">
        <w:rPr>
          <w:color w:val="000000"/>
          <w:sz w:val="28"/>
          <w:szCs w:val="28"/>
        </w:rPr>
        <w:t xml:space="preserve">The Python Standard Library is huge indeed. It can help you do various things involving regular expressions, documentation generation, unit testing, threading, databases, web browsers, CGI, FTP, email, XML, XML-RPC, HTML, WAV files, cryptography, GUI (graphical user interfaces), and other system-dependent stuff. Remember, all this is always available wherever Python is installed. This is called the </w:t>
      </w:r>
      <w:r w:rsidRPr="00A97D06">
        <w:rPr>
          <w:rStyle w:val="Emphasis"/>
          <w:iCs/>
          <w:color w:val="000000"/>
          <w:sz w:val="28"/>
          <w:szCs w:val="28"/>
        </w:rPr>
        <w:t>Batteries Included</w:t>
      </w:r>
      <w:r w:rsidRPr="00A97D06">
        <w:rPr>
          <w:color w:val="000000"/>
          <w:sz w:val="28"/>
          <w:szCs w:val="28"/>
        </w:rPr>
        <w:t xml:space="preserve"> philosophy of Python.</w:t>
      </w:r>
    </w:p>
    <w:p w14:paraId="0152BE5E" w14:textId="77777777" w:rsidR="00AB288D" w:rsidRPr="00A97D06" w:rsidRDefault="00AB288D" w:rsidP="00AB288D">
      <w:pPr>
        <w:pStyle w:val="NormalWeb"/>
        <w:spacing w:line="360" w:lineRule="auto"/>
        <w:ind w:firstLine="720"/>
        <w:jc w:val="both"/>
        <w:rPr>
          <w:color w:val="000000"/>
          <w:sz w:val="28"/>
          <w:szCs w:val="28"/>
        </w:rPr>
      </w:pPr>
      <w:r w:rsidRPr="00A97D06">
        <w:rPr>
          <w:color w:val="000000"/>
          <w:sz w:val="28"/>
          <w:szCs w:val="28"/>
        </w:rPr>
        <w:t xml:space="preserve">Besides the standard library, there are various other high-quality libraries which you can find at the </w:t>
      </w:r>
      <w:r w:rsidRPr="00A97D06">
        <w:rPr>
          <w:sz w:val="28"/>
          <w:szCs w:val="28"/>
        </w:rPr>
        <w:t>Python Package Index</w:t>
      </w:r>
      <w:r w:rsidRPr="00A97D06">
        <w:rPr>
          <w:color w:val="000000"/>
          <w:sz w:val="28"/>
          <w:szCs w:val="28"/>
        </w:rPr>
        <w:t>.</w:t>
      </w:r>
    </w:p>
    <w:p w14:paraId="5E5DDB3D" w14:textId="77777777" w:rsidR="00BD1CCA" w:rsidRPr="00A97D06" w:rsidRDefault="00BD1CCA" w:rsidP="00BD1CCA">
      <w:pPr>
        <w:tabs>
          <w:tab w:val="left" w:pos="7950"/>
        </w:tabs>
        <w:ind w:left="398"/>
        <w:jc w:val="both"/>
        <w:rPr>
          <w:b/>
          <w:sz w:val="28"/>
          <w:szCs w:val="28"/>
        </w:rPr>
      </w:pPr>
    </w:p>
    <w:p w14:paraId="51B08AC0" w14:textId="77777777" w:rsidR="00BD1CCA" w:rsidRPr="00A97D06" w:rsidRDefault="00BD1CCA" w:rsidP="00E46B0A">
      <w:pPr>
        <w:tabs>
          <w:tab w:val="left" w:pos="1095"/>
        </w:tabs>
        <w:spacing w:line="360" w:lineRule="auto"/>
        <w:jc w:val="both"/>
        <w:rPr>
          <w:b/>
          <w:sz w:val="28"/>
          <w:szCs w:val="28"/>
        </w:rPr>
      </w:pPr>
    </w:p>
    <w:p w14:paraId="7CC7DA03" w14:textId="77777777" w:rsidR="00BD1CCA" w:rsidRPr="00A97D06" w:rsidRDefault="00BD1CCA" w:rsidP="00BD1CCA">
      <w:pPr>
        <w:tabs>
          <w:tab w:val="left" w:pos="7950"/>
        </w:tabs>
        <w:ind w:left="398"/>
        <w:jc w:val="both"/>
        <w:rPr>
          <w:b/>
          <w:sz w:val="28"/>
          <w:szCs w:val="28"/>
        </w:rPr>
      </w:pPr>
    </w:p>
    <w:p w14:paraId="1A03A55F" w14:textId="77777777" w:rsidR="00BD1CCA" w:rsidRPr="00A97D06" w:rsidRDefault="00BD1CCA" w:rsidP="00BD1CCA">
      <w:pPr>
        <w:tabs>
          <w:tab w:val="left" w:pos="7950"/>
        </w:tabs>
        <w:jc w:val="both"/>
        <w:rPr>
          <w:b/>
          <w:sz w:val="28"/>
          <w:szCs w:val="28"/>
        </w:rPr>
      </w:pPr>
    </w:p>
    <w:p w14:paraId="18EBDFCB" w14:textId="77777777" w:rsidR="00BD1CCA" w:rsidRDefault="00BD1CCA" w:rsidP="00BD1CCA">
      <w:pPr>
        <w:tabs>
          <w:tab w:val="left" w:pos="7950"/>
        </w:tabs>
        <w:jc w:val="both"/>
        <w:rPr>
          <w:b/>
          <w:sz w:val="28"/>
          <w:szCs w:val="28"/>
        </w:rPr>
      </w:pPr>
    </w:p>
    <w:p w14:paraId="2BF51DA7" w14:textId="77777777" w:rsidR="00A56474" w:rsidRDefault="00A56474" w:rsidP="00BD1CCA">
      <w:pPr>
        <w:tabs>
          <w:tab w:val="left" w:pos="7950"/>
        </w:tabs>
        <w:jc w:val="both"/>
        <w:rPr>
          <w:b/>
          <w:sz w:val="28"/>
          <w:szCs w:val="28"/>
        </w:rPr>
      </w:pPr>
    </w:p>
    <w:p w14:paraId="757F5E44" w14:textId="77777777" w:rsidR="00A56474" w:rsidRDefault="00A56474" w:rsidP="00BD1CCA">
      <w:pPr>
        <w:tabs>
          <w:tab w:val="left" w:pos="7950"/>
        </w:tabs>
        <w:jc w:val="both"/>
        <w:rPr>
          <w:b/>
          <w:sz w:val="28"/>
          <w:szCs w:val="28"/>
        </w:rPr>
      </w:pPr>
    </w:p>
    <w:p w14:paraId="3250454C" w14:textId="77777777" w:rsidR="00A56474" w:rsidRDefault="00A56474" w:rsidP="00BD1CCA">
      <w:pPr>
        <w:tabs>
          <w:tab w:val="left" w:pos="7950"/>
        </w:tabs>
        <w:jc w:val="both"/>
        <w:rPr>
          <w:b/>
          <w:sz w:val="28"/>
          <w:szCs w:val="28"/>
        </w:rPr>
      </w:pPr>
    </w:p>
    <w:p w14:paraId="479DAFA1" w14:textId="77777777" w:rsidR="00E32EFD" w:rsidRPr="00A97D06" w:rsidRDefault="00E32EFD" w:rsidP="00E32EFD">
      <w:pPr>
        <w:tabs>
          <w:tab w:val="left" w:pos="7950"/>
        </w:tabs>
        <w:ind w:left="398"/>
        <w:rPr>
          <w:b/>
          <w:sz w:val="28"/>
          <w:szCs w:val="28"/>
        </w:rPr>
      </w:pPr>
    </w:p>
    <w:p w14:paraId="07679D24" w14:textId="77777777" w:rsidR="00E32EFD" w:rsidRPr="00A97D06" w:rsidRDefault="00E32EFD" w:rsidP="00E32EFD">
      <w:pPr>
        <w:tabs>
          <w:tab w:val="left" w:pos="7950"/>
        </w:tabs>
        <w:ind w:left="398"/>
        <w:jc w:val="center"/>
        <w:rPr>
          <w:b/>
          <w:sz w:val="28"/>
          <w:szCs w:val="28"/>
        </w:rPr>
      </w:pPr>
      <w:r w:rsidRPr="00A97D06">
        <w:rPr>
          <w:b/>
          <w:sz w:val="28"/>
          <w:szCs w:val="28"/>
        </w:rPr>
        <w:lastRenderedPageBreak/>
        <w:t>CHAPTER 6</w:t>
      </w:r>
    </w:p>
    <w:p w14:paraId="46DD368F" w14:textId="77777777" w:rsidR="00BD1CCA" w:rsidRPr="00A97D06" w:rsidRDefault="00BD1CCA" w:rsidP="00BD1CCA">
      <w:pPr>
        <w:tabs>
          <w:tab w:val="left" w:pos="7950"/>
        </w:tabs>
        <w:ind w:left="398"/>
        <w:rPr>
          <w:b/>
          <w:sz w:val="28"/>
          <w:szCs w:val="28"/>
        </w:rPr>
      </w:pPr>
    </w:p>
    <w:p w14:paraId="00CCFF23" w14:textId="77777777" w:rsidR="00E32EFD" w:rsidRDefault="00E32EFD" w:rsidP="00BD1CCA">
      <w:pPr>
        <w:tabs>
          <w:tab w:val="left" w:pos="7950"/>
        </w:tabs>
        <w:ind w:left="398"/>
        <w:jc w:val="center"/>
        <w:rPr>
          <w:b/>
          <w:sz w:val="28"/>
          <w:szCs w:val="28"/>
        </w:rPr>
      </w:pPr>
    </w:p>
    <w:p w14:paraId="61CC86A7" w14:textId="05BEB907" w:rsidR="00BD1CCA" w:rsidRPr="00A97D06" w:rsidRDefault="00BD1CCA" w:rsidP="00BD1CCA">
      <w:pPr>
        <w:tabs>
          <w:tab w:val="left" w:pos="7950"/>
        </w:tabs>
        <w:ind w:left="398"/>
        <w:jc w:val="center"/>
        <w:rPr>
          <w:b/>
          <w:sz w:val="28"/>
          <w:szCs w:val="28"/>
        </w:rPr>
      </w:pPr>
      <w:r w:rsidRPr="00A97D06">
        <w:rPr>
          <w:b/>
          <w:sz w:val="28"/>
          <w:szCs w:val="28"/>
        </w:rPr>
        <w:t>SYSTEM DESIGN</w:t>
      </w:r>
    </w:p>
    <w:p w14:paraId="7E569998" w14:textId="77777777" w:rsidR="00BD1CCA" w:rsidRPr="00A97D06" w:rsidRDefault="00BD1CCA" w:rsidP="00BD1CCA">
      <w:pPr>
        <w:tabs>
          <w:tab w:val="left" w:pos="7950"/>
        </w:tabs>
        <w:rPr>
          <w:b/>
          <w:sz w:val="28"/>
          <w:szCs w:val="28"/>
        </w:rPr>
      </w:pPr>
    </w:p>
    <w:p w14:paraId="132ECEC3" w14:textId="77777777" w:rsidR="00E32EFD" w:rsidRDefault="00E32EFD" w:rsidP="00BD1CCA">
      <w:pPr>
        <w:tabs>
          <w:tab w:val="left" w:pos="7950"/>
        </w:tabs>
        <w:rPr>
          <w:b/>
          <w:sz w:val="28"/>
          <w:szCs w:val="28"/>
        </w:rPr>
      </w:pPr>
    </w:p>
    <w:p w14:paraId="5B4F4FC2" w14:textId="2D0425E7" w:rsidR="00BD1CCA" w:rsidRPr="00A97D06" w:rsidRDefault="00BD1CCA" w:rsidP="00BD1CCA">
      <w:pPr>
        <w:tabs>
          <w:tab w:val="left" w:pos="7950"/>
        </w:tabs>
        <w:rPr>
          <w:b/>
          <w:sz w:val="28"/>
          <w:szCs w:val="28"/>
        </w:rPr>
      </w:pPr>
      <w:r w:rsidRPr="00A97D06">
        <w:rPr>
          <w:b/>
          <w:sz w:val="28"/>
          <w:szCs w:val="28"/>
        </w:rPr>
        <w:t>6.1</w:t>
      </w:r>
      <w:r w:rsidR="00AB288D" w:rsidRPr="00AB288D">
        <w:rPr>
          <w:b/>
          <w:sz w:val="28"/>
          <w:szCs w:val="28"/>
        </w:rPr>
        <w:t xml:space="preserve"> </w:t>
      </w:r>
      <w:r w:rsidR="00AB288D">
        <w:rPr>
          <w:b/>
          <w:sz w:val="28"/>
          <w:szCs w:val="28"/>
        </w:rPr>
        <w:t>ARCHITECTURE DIAGRAM</w:t>
      </w:r>
      <w:r w:rsidRPr="00A97D06">
        <w:rPr>
          <w:b/>
          <w:sz w:val="28"/>
          <w:szCs w:val="28"/>
        </w:rPr>
        <w:t>:</w:t>
      </w:r>
    </w:p>
    <w:p w14:paraId="0CB3A2EA" w14:textId="77777777" w:rsidR="00BD1CCA" w:rsidRPr="00A97D06" w:rsidRDefault="00BD1CCA" w:rsidP="00BD1CCA">
      <w:pPr>
        <w:tabs>
          <w:tab w:val="left" w:pos="7950"/>
        </w:tabs>
        <w:rPr>
          <w:b/>
          <w:sz w:val="28"/>
          <w:szCs w:val="28"/>
        </w:rPr>
      </w:pPr>
    </w:p>
    <w:p w14:paraId="627DB1E3" w14:textId="77777777" w:rsidR="00BD1CCA" w:rsidRPr="00A97D06" w:rsidRDefault="00BD1CCA" w:rsidP="00BD1CCA">
      <w:pPr>
        <w:tabs>
          <w:tab w:val="left" w:pos="7950"/>
        </w:tabs>
        <w:ind w:left="398"/>
        <w:jc w:val="both"/>
        <w:rPr>
          <w:b/>
          <w:sz w:val="28"/>
          <w:szCs w:val="28"/>
        </w:rPr>
      </w:pPr>
    </w:p>
    <w:p w14:paraId="0B1E4B3A" w14:textId="77777777" w:rsidR="00BD1CCA" w:rsidRPr="00A97D06" w:rsidRDefault="00BD1CCA" w:rsidP="00BD1CCA">
      <w:pPr>
        <w:tabs>
          <w:tab w:val="left" w:pos="7950"/>
        </w:tabs>
        <w:jc w:val="both"/>
        <w:rPr>
          <w:b/>
          <w:sz w:val="28"/>
          <w:szCs w:val="28"/>
        </w:rPr>
      </w:pPr>
    </w:p>
    <w:p w14:paraId="2438A9EB" w14:textId="77777777" w:rsidR="00BD1CCA" w:rsidRPr="00A97D06" w:rsidRDefault="00BD1CCA" w:rsidP="00BD1CCA">
      <w:pPr>
        <w:rPr>
          <w:sz w:val="28"/>
          <w:szCs w:val="28"/>
        </w:rPr>
      </w:pPr>
    </w:p>
    <w:p w14:paraId="2CDB588A" w14:textId="77777777" w:rsidR="00BD1CCA" w:rsidRPr="00A97D06" w:rsidRDefault="004A48C2" w:rsidP="004A48C2">
      <w:pPr>
        <w:jc w:val="center"/>
        <w:rPr>
          <w:sz w:val="28"/>
          <w:szCs w:val="28"/>
        </w:rPr>
      </w:pPr>
      <w:r>
        <w:rPr>
          <w:noProof/>
          <w:sz w:val="28"/>
          <w:szCs w:val="28"/>
        </w:rPr>
        <w:drawing>
          <wp:inline distT="0" distB="0" distL="0" distR="0" wp14:anchorId="6A127446" wp14:editId="61038828">
            <wp:extent cx="3343910" cy="516318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3910" cy="5163185"/>
                    </a:xfrm>
                    <a:prstGeom prst="rect">
                      <a:avLst/>
                    </a:prstGeom>
                    <a:noFill/>
                  </pic:spPr>
                </pic:pic>
              </a:graphicData>
            </a:graphic>
          </wp:inline>
        </w:drawing>
      </w:r>
    </w:p>
    <w:p w14:paraId="75E07A80" w14:textId="77777777" w:rsidR="00BD1CCA" w:rsidRPr="00A97D06" w:rsidRDefault="00BD1CCA" w:rsidP="00BD1CCA">
      <w:pPr>
        <w:rPr>
          <w:sz w:val="28"/>
          <w:szCs w:val="28"/>
        </w:rPr>
      </w:pPr>
    </w:p>
    <w:p w14:paraId="3FC86E92" w14:textId="77777777" w:rsidR="00BD1CCA" w:rsidRPr="00A97D06" w:rsidRDefault="00BD1CCA" w:rsidP="00BD1CCA">
      <w:pPr>
        <w:rPr>
          <w:sz w:val="28"/>
          <w:szCs w:val="28"/>
        </w:rPr>
      </w:pPr>
    </w:p>
    <w:p w14:paraId="0E22F7F1" w14:textId="428B39DE" w:rsidR="00A56474" w:rsidRDefault="00415251" w:rsidP="00013D02">
      <w:pPr>
        <w:jc w:val="center"/>
        <w:rPr>
          <w:sz w:val="28"/>
          <w:szCs w:val="28"/>
        </w:rPr>
      </w:pPr>
      <w:r w:rsidRPr="00A97D06">
        <w:t xml:space="preserve">FIGURE </w:t>
      </w:r>
      <w:r>
        <w:t>6</w:t>
      </w:r>
      <w:r w:rsidRPr="00A97D06">
        <w:t>.1: SYSTEM ARCHITECTURE</w:t>
      </w:r>
    </w:p>
    <w:p w14:paraId="616EA2F4" w14:textId="77777777" w:rsidR="00013D02" w:rsidRDefault="00013D02" w:rsidP="00013D02">
      <w:pPr>
        <w:jc w:val="center"/>
        <w:rPr>
          <w:sz w:val="28"/>
          <w:szCs w:val="28"/>
        </w:rPr>
      </w:pPr>
    </w:p>
    <w:p w14:paraId="6E8E868E" w14:textId="77777777" w:rsidR="00A56474" w:rsidRDefault="00A56474" w:rsidP="00BD1CCA">
      <w:pPr>
        <w:rPr>
          <w:sz w:val="28"/>
          <w:szCs w:val="28"/>
        </w:rPr>
      </w:pPr>
    </w:p>
    <w:p w14:paraId="6CCCE3A7" w14:textId="77777777" w:rsidR="00A56474" w:rsidRDefault="00A56474" w:rsidP="00BD1CCA">
      <w:pPr>
        <w:rPr>
          <w:sz w:val="28"/>
          <w:szCs w:val="28"/>
        </w:rPr>
      </w:pPr>
    </w:p>
    <w:p w14:paraId="0B46776E" w14:textId="77777777" w:rsidR="00BD1CCA" w:rsidRPr="00A97D06" w:rsidRDefault="00BD1CCA" w:rsidP="00BD1CCA">
      <w:pPr>
        <w:rPr>
          <w:sz w:val="28"/>
          <w:szCs w:val="28"/>
        </w:rPr>
      </w:pPr>
    </w:p>
    <w:p w14:paraId="296070E2" w14:textId="77777777" w:rsidR="00BD1CCA" w:rsidRPr="00A97D06" w:rsidRDefault="00BD1CCA" w:rsidP="00BD1CCA">
      <w:pPr>
        <w:rPr>
          <w:noProof/>
          <w:lang w:eastAsia="en-IN"/>
        </w:rPr>
      </w:pPr>
      <w:r w:rsidRPr="00A97D06">
        <w:rPr>
          <w:b/>
          <w:sz w:val="28"/>
          <w:szCs w:val="28"/>
        </w:rPr>
        <w:t>6.2 FLOW DIAGRAM</w:t>
      </w:r>
      <w:r w:rsidRPr="00A97D06">
        <w:rPr>
          <w:noProof/>
          <w:lang w:eastAsia="en-IN"/>
        </w:rPr>
        <w:t>:</w:t>
      </w:r>
    </w:p>
    <w:p w14:paraId="73D7513C" w14:textId="77777777" w:rsidR="00BD1CCA" w:rsidRPr="00A97D06" w:rsidRDefault="00BD1CCA" w:rsidP="00BD1CCA">
      <w:pPr>
        <w:rPr>
          <w:noProof/>
          <w:lang w:eastAsia="en-IN"/>
        </w:rPr>
      </w:pPr>
    </w:p>
    <w:p w14:paraId="26546169" w14:textId="77777777" w:rsidR="00BD1CCA" w:rsidRPr="00A97D06" w:rsidRDefault="00BD1CCA" w:rsidP="00BD1CCA">
      <w:pPr>
        <w:rPr>
          <w:b/>
          <w:sz w:val="28"/>
          <w:szCs w:val="28"/>
        </w:rPr>
      </w:pPr>
    </w:p>
    <w:p w14:paraId="0E29C14E" w14:textId="77777777" w:rsidR="00BD1CCA" w:rsidRPr="00A97D06" w:rsidRDefault="00BD1CCA" w:rsidP="00BD1CCA">
      <w:pPr>
        <w:rPr>
          <w:noProof/>
          <w:sz w:val="28"/>
          <w:szCs w:val="28"/>
          <w:lang w:eastAsia="en-IN"/>
        </w:rPr>
      </w:pPr>
    </w:p>
    <w:p w14:paraId="72E97DBD" w14:textId="77777777" w:rsidR="00A56474" w:rsidRDefault="00A56474" w:rsidP="00BD1CCA">
      <w:pPr>
        <w:jc w:val="center"/>
      </w:pPr>
    </w:p>
    <w:p w14:paraId="0289A28A" w14:textId="77777777" w:rsidR="00A56474" w:rsidRDefault="00A56474" w:rsidP="00BD1CCA">
      <w:pPr>
        <w:jc w:val="center"/>
      </w:pPr>
    </w:p>
    <w:p w14:paraId="752D4ABE" w14:textId="77777777" w:rsidR="00A56474" w:rsidRDefault="00A56474" w:rsidP="00BD1CCA">
      <w:pPr>
        <w:jc w:val="center"/>
      </w:pPr>
    </w:p>
    <w:p w14:paraId="65994738" w14:textId="77777777" w:rsidR="00A56474" w:rsidRDefault="00A56474" w:rsidP="00BD1CCA">
      <w:pPr>
        <w:jc w:val="center"/>
      </w:pPr>
    </w:p>
    <w:p w14:paraId="444E2B5A" w14:textId="77777777" w:rsidR="00A56474" w:rsidRDefault="00A56474" w:rsidP="00BD1CCA">
      <w:pPr>
        <w:jc w:val="center"/>
      </w:pPr>
    </w:p>
    <w:p w14:paraId="05E1E6C7" w14:textId="77777777" w:rsidR="00A56474" w:rsidRDefault="004A48C2" w:rsidP="00BD1CCA">
      <w:pPr>
        <w:jc w:val="center"/>
      </w:pPr>
      <w:r>
        <w:rPr>
          <w:noProof/>
        </w:rPr>
        <w:drawing>
          <wp:inline distT="0" distB="0" distL="0" distR="0" wp14:anchorId="5F8B417E" wp14:editId="7C5C6C3E">
            <wp:extent cx="6413026" cy="4285615"/>
            <wp:effectExtent l="0" t="0" r="698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15013" cy="4286943"/>
                    </a:xfrm>
                    <a:prstGeom prst="rect">
                      <a:avLst/>
                    </a:prstGeom>
                    <a:noFill/>
                  </pic:spPr>
                </pic:pic>
              </a:graphicData>
            </a:graphic>
          </wp:inline>
        </w:drawing>
      </w:r>
    </w:p>
    <w:p w14:paraId="465F13EB" w14:textId="77777777" w:rsidR="00A56474" w:rsidRDefault="00A56474" w:rsidP="00BD1CCA">
      <w:pPr>
        <w:jc w:val="center"/>
      </w:pPr>
    </w:p>
    <w:p w14:paraId="488BFDFB" w14:textId="77777777" w:rsidR="00A56474" w:rsidRDefault="00A56474" w:rsidP="00BD1CCA">
      <w:pPr>
        <w:jc w:val="center"/>
      </w:pPr>
    </w:p>
    <w:p w14:paraId="3D9B5755" w14:textId="77777777" w:rsidR="00A56474" w:rsidRDefault="00A56474" w:rsidP="00BD1CCA">
      <w:pPr>
        <w:jc w:val="center"/>
      </w:pPr>
    </w:p>
    <w:p w14:paraId="0B7226DB" w14:textId="77777777" w:rsidR="00A56474" w:rsidRDefault="00A56474" w:rsidP="00BD1CCA">
      <w:pPr>
        <w:jc w:val="center"/>
      </w:pPr>
    </w:p>
    <w:p w14:paraId="35496445" w14:textId="77777777" w:rsidR="00415251" w:rsidRDefault="00415251" w:rsidP="00415251">
      <w:pPr>
        <w:jc w:val="center"/>
        <w:rPr>
          <w:sz w:val="28"/>
          <w:szCs w:val="28"/>
        </w:rPr>
      </w:pPr>
      <w:r w:rsidRPr="00A97D06">
        <w:t xml:space="preserve">FIGURE </w:t>
      </w:r>
      <w:r>
        <w:t>6</w:t>
      </w:r>
      <w:r w:rsidRPr="00A97D06">
        <w:t>.2: FLOW DIAGRAM</w:t>
      </w:r>
    </w:p>
    <w:p w14:paraId="5B987432" w14:textId="77777777" w:rsidR="00BD1CCA" w:rsidRDefault="00BD1CCA" w:rsidP="00BD1CCA">
      <w:pPr>
        <w:rPr>
          <w:sz w:val="28"/>
          <w:szCs w:val="28"/>
        </w:rPr>
      </w:pPr>
    </w:p>
    <w:p w14:paraId="02AE86CC" w14:textId="77777777" w:rsidR="004A48C2" w:rsidRDefault="004A48C2" w:rsidP="00BD1CCA">
      <w:pPr>
        <w:rPr>
          <w:sz w:val="28"/>
          <w:szCs w:val="28"/>
        </w:rPr>
      </w:pPr>
    </w:p>
    <w:p w14:paraId="7C75F169" w14:textId="77777777" w:rsidR="004A48C2" w:rsidRDefault="004A48C2" w:rsidP="00BD1CCA">
      <w:pPr>
        <w:rPr>
          <w:sz w:val="28"/>
          <w:szCs w:val="28"/>
        </w:rPr>
      </w:pPr>
    </w:p>
    <w:p w14:paraId="53BB36EA" w14:textId="77777777" w:rsidR="004A48C2" w:rsidRDefault="004A48C2" w:rsidP="00BD1CCA">
      <w:pPr>
        <w:rPr>
          <w:sz w:val="28"/>
          <w:szCs w:val="28"/>
        </w:rPr>
      </w:pPr>
    </w:p>
    <w:p w14:paraId="5036A3D2" w14:textId="77777777" w:rsidR="00342A5E" w:rsidRDefault="00342A5E" w:rsidP="00BD1CCA">
      <w:pPr>
        <w:rPr>
          <w:sz w:val="28"/>
          <w:szCs w:val="28"/>
        </w:rPr>
      </w:pPr>
    </w:p>
    <w:p w14:paraId="5B378FF2" w14:textId="77777777" w:rsidR="00342A5E" w:rsidRPr="00A97D06" w:rsidRDefault="00342A5E" w:rsidP="00BD1CCA">
      <w:pPr>
        <w:rPr>
          <w:sz w:val="28"/>
          <w:szCs w:val="28"/>
        </w:rPr>
      </w:pPr>
    </w:p>
    <w:p w14:paraId="7D9A1CE3" w14:textId="77777777" w:rsidR="00BD1CCA" w:rsidRPr="00A97D06" w:rsidRDefault="00BD1CCA" w:rsidP="00BD1CCA">
      <w:pPr>
        <w:rPr>
          <w:b/>
          <w:sz w:val="28"/>
          <w:szCs w:val="28"/>
        </w:rPr>
      </w:pPr>
      <w:r w:rsidRPr="00A97D06">
        <w:rPr>
          <w:b/>
          <w:sz w:val="28"/>
          <w:szCs w:val="28"/>
        </w:rPr>
        <w:t>6.3 UML DIAGRAMS:</w:t>
      </w:r>
    </w:p>
    <w:p w14:paraId="3FB833B2" w14:textId="77777777" w:rsidR="00BD1CCA" w:rsidRPr="00A97D06" w:rsidRDefault="00BD1CCA" w:rsidP="00BD1CCA">
      <w:pPr>
        <w:rPr>
          <w:sz w:val="28"/>
          <w:szCs w:val="28"/>
        </w:rPr>
      </w:pPr>
    </w:p>
    <w:p w14:paraId="3AED1EF7" w14:textId="77777777" w:rsidR="00013D02" w:rsidRPr="00A97D06" w:rsidRDefault="00013D02" w:rsidP="00013D02">
      <w:pPr>
        <w:rPr>
          <w:b/>
          <w:sz w:val="28"/>
          <w:szCs w:val="28"/>
        </w:rPr>
      </w:pPr>
      <w:r w:rsidRPr="00A97D06">
        <w:rPr>
          <w:b/>
          <w:sz w:val="28"/>
          <w:szCs w:val="28"/>
        </w:rPr>
        <w:t>6.3.1 USE CASE DIAGRAM:</w:t>
      </w:r>
    </w:p>
    <w:p w14:paraId="6A41ED0A" w14:textId="77777777" w:rsidR="00BD1CCA" w:rsidRDefault="00BD1CCA" w:rsidP="00013D02">
      <w:pPr>
        <w:rPr>
          <w:sz w:val="28"/>
          <w:szCs w:val="28"/>
        </w:rPr>
      </w:pPr>
    </w:p>
    <w:p w14:paraId="14AED443" w14:textId="77777777" w:rsidR="00013D02" w:rsidRPr="00A97D06" w:rsidRDefault="00013D02" w:rsidP="00013D02">
      <w:pPr>
        <w:rPr>
          <w:sz w:val="28"/>
          <w:szCs w:val="28"/>
        </w:rPr>
      </w:pPr>
    </w:p>
    <w:p w14:paraId="7E2F8A85" w14:textId="77777777" w:rsidR="00BD1CCA" w:rsidRPr="00A97D06" w:rsidRDefault="004A48C2" w:rsidP="00BD1CCA">
      <w:pPr>
        <w:ind w:firstLine="720"/>
        <w:rPr>
          <w:sz w:val="28"/>
          <w:szCs w:val="28"/>
        </w:rPr>
      </w:pPr>
      <w:r>
        <w:rPr>
          <w:noProof/>
          <w:sz w:val="28"/>
          <w:szCs w:val="28"/>
        </w:rPr>
        <w:drawing>
          <wp:inline distT="0" distB="0" distL="0" distR="0" wp14:anchorId="00B16ED4" wp14:editId="31F56880">
            <wp:extent cx="6096635" cy="54679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635" cy="5467985"/>
                    </a:xfrm>
                    <a:prstGeom prst="rect">
                      <a:avLst/>
                    </a:prstGeom>
                    <a:noFill/>
                  </pic:spPr>
                </pic:pic>
              </a:graphicData>
            </a:graphic>
          </wp:inline>
        </w:drawing>
      </w:r>
    </w:p>
    <w:p w14:paraId="00E2141F" w14:textId="77777777" w:rsidR="00BD1CCA" w:rsidRPr="00A97D06" w:rsidRDefault="00BD1CCA" w:rsidP="00BD1CCA">
      <w:pPr>
        <w:rPr>
          <w:sz w:val="28"/>
          <w:szCs w:val="28"/>
        </w:rPr>
      </w:pPr>
    </w:p>
    <w:p w14:paraId="7C2A89DA" w14:textId="77777777" w:rsidR="00BD1CCA" w:rsidRPr="00A97D06" w:rsidRDefault="00BD1CCA" w:rsidP="00BD1CCA">
      <w:pPr>
        <w:rPr>
          <w:sz w:val="28"/>
          <w:szCs w:val="28"/>
        </w:rPr>
      </w:pPr>
    </w:p>
    <w:p w14:paraId="06F770ED" w14:textId="77777777" w:rsidR="00BD1CCA" w:rsidRPr="00A97D06" w:rsidRDefault="00BD1CCA" w:rsidP="00BD1CCA">
      <w:pPr>
        <w:rPr>
          <w:sz w:val="28"/>
          <w:szCs w:val="28"/>
        </w:rPr>
      </w:pPr>
    </w:p>
    <w:p w14:paraId="5DB3F55C" w14:textId="77777777" w:rsidR="00BD1CCA" w:rsidRPr="00A97D06" w:rsidRDefault="00BD1CCA" w:rsidP="00BD1CCA">
      <w:pPr>
        <w:rPr>
          <w:sz w:val="28"/>
          <w:szCs w:val="28"/>
        </w:rPr>
      </w:pPr>
    </w:p>
    <w:p w14:paraId="5BD8AC47" w14:textId="77777777" w:rsidR="00BD1CCA" w:rsidRPr="00A97D06" w:rsidRDefault="00BD1CCA" w:rsidP="00BD1CCA">
      <w:pPr>
        <w:rPr>
          <w:sz w:val="28"/>
          <w:szCs w:val="28"/>
        </w:rPr>
      </w:pPr>
    </w:p>
    <w:p w14:paraId="2256022D" w14:textId="77777777" w:rsidR="00BD1CCA" w:rsidRDefault="00BD1CCA" w:rsidP="00BD1CCA">
      <w:pPr>
        <w:jc w:val="center"/>
      </w:pPr>
      <w:r w:rsidRPr="00A97D06">
        <w:t xml:space="preserve">FIGURE </w:t>
      </w:r>
      <w:r w:rsidR="00415251">
        <w:t>6</w:t>
      </w:r>
      <w:r w:rsidRPr="00A97D06">
        <w:t>.3.1: USE CASE DIAGRAM</w:t>
      </w:r>
    </w:p>
    <w:p w14:paraId="589E3EC7" w14:textId="77777777" w:rsidR="00A769BB" w:rsidRDefault="00A769BB" w:rsidP="00BD1CCA">
      <w:pPr>
        <w:jc w:val="center"/>
      </w:pPr>
    </w:p>
    <w:p w14:paraId="49DB4E9B" w14:textId="77777777" w:rsidR="00A56474" w:rsidRDefault="00A56474" w:rsidP="00BD1CCA">
      <w:pPr>
        <w:jc w:val="center"/>
      </w:pPr>
    </w:p>
    <w:p w14:paraId="7D6362E0" w14:textId="77777777" w:rsidR="00A56474" w:rsidRDefault="00A56474" w:rsidP="00BD1CCA">
      <w:pPr>
        <w:jc w:val="center"/>
      </w:pPr>
    </w:p>
    <w:p w14:paraId="68D53205" w14:textId="77777777" w:rsidR="00A56474" w:rsidRDefault="00A56474" w:rsidP="00BD1CCA">
      <w:pPr>
        <w:jc w:val="center"/>
      </w:pPr>
    </w:p>
    <w:p w14:paraId="55ECD364" w14:textId="77777777" w:rsidR="00BD1CCA" w:rsidRPr="00A97D06" w:rsidRDefault="00BD1CCA" w:rsidP="00BD1CCA">
      <w:pPr>
        <w:tabs>
          <w:tab w:val="left" w:pos="1185"/>
        </w:tabs>
        <w:rPr>
          <w:b/>
          <w:sz w:val="28"/>
          <w:szCs w:val="28"/>
        </w:rPr>
      </w:pPr>
      <w:r w:rsidRPr="00A97D06">
        <w:rPr>
          <w:b/>
          <w:sz w:val="28"/>
          <w:szCs w:val="28"/>
        </w:rPr>
        <w:t>6.3.2 ACTIVITY DIAGRAM:</w:t>
      </w:r>
    </w:p>
    <w:p w14:paraId="79767A8B" w14:textId="77777777" w:rsidR="00BD1CCA" w:rsidRPr="00A97D06" w:rsidRDefault="00BD1CCA" w:rsidP="00BD1CCA">
      <w:pPr>
        <w:tabs>
          <w:tab w:val="left" w:pos="1185"/>
        </w:tabs>
        <w:rPr>
          <w:sz w:val="28"/>
          <w:szCs w:val="28"/>
        </w:rPr>
      </w:pPr>
      <w:r w:rsidRPr="00A97D06">
        <w:rPr>
          <w:noProof/>
          <w:sz w:val="28"/>
          <w:szCs w:val="28"/>
        </w:rPr>
        <mc:AlternateContent>
          <mc:Choice Requires="wpg">
            <w:drawing>
              <wp:anchor distT="0" distB="0" distL="114300" distR="114300" simplePos="0" relativeHeight="251661312" behindDoc="0" locked="0" layoutInCell="1" allowOverlap="1" wp14:anchorId="2EB6B3CB" wp14:editId="321C480E">
                <wp:simplePos x="0" y="0"/>
                <wp:positionH relativeFrom="column">
                  <wp:posOffset>1816100</wp:posOffset>
                </wp:positionH>
                <wp:positionV relativeFrom="paragraph">
                  <wp:posOffset>62230</wp:posOffset>
                </wp:positionV>
                <wp:extent cx="2305835" cy="6080719"/>
                <wp:effectExtent l="0" t="0" r="18415" b="15875"/>
                <wp:wrapNone/>
                <wp:docPr id="284" name="Group 6"/>
                <wp:cNvGraphicFramePr/>
                <a:graphic xmlns:a="http://schemas.openxmlformats.org/drawingml/2006/main">
                  <a:graphicData uri="http://schemas.microsoft.com/office/word/2010/wordprocessingGroup">
                    <wpg:wgp>
                      <wpg:cNvGrpSpPr/>
                      <wpg:grpSpPr>
                        <a:xfrm>
                          <a:off x="0" y="0"/>
                          <a:ext cx="2305835" cy="6080719"/>
                          <a:chOff x="0" y="0"/>
                          <a:chExt cx="2305835" cy="6410603"/>
                        </a:xfrm>
                      </wpg:grpSpPr>
                      <wps:wsp>
                        <wps:cNvPr id="285" name="Freeform 285"/>
                        <wps:cNvSpPr>
                          <a:spLocks/>
                        </wps:cNvSpPr>
                        <wps:spPr bwMode="auto">
                          <a:xfrm>
                            <a:off x="942321" y="0"/>
                            <a:ext cx="420055" cy="496849"/>
                          </a:xfrm>
                          <a:custGeom>
                            <a:avLst/>
                            <a:gdLst>
                              <a:gd name="T0" fmla="*/ 195 w 438"/>
                              <a:gd name="T1" fmla="*/ 1 h 412"/>
                              <a:gd name="T2" fmla="*/ 149 w 438"/>
                              <a:gd name="T3" fmla="*/ 10 h 412"/>
                              <a:gd name="T4" fmla="*/ 108 w 438"/>
                              <a:gd name="T5" fmla="*/ 28 h 412"/>
                              <a:gd name="T6" fmla="*/ 72 w 438"/>
                              <a:gd name="T7" fmla="*/ 52 h 412"/>
                              <a:gd name="T8" fmla="*/ 42 w 438"/>
                              <a:gd name="T9" fmla="*/ 83 h 412"/>
                              <a:gd name="T10" fmla="*/ 19 w 438"/>
                              <a:gd name="T11" fmla="*/ 120 h 412"/>
                              <a:gd name="T12" fmla="*/ 5 w 438"/>
                              <a:gd name="T13" fmla="*/ 161 h 412"/>
                              <a:gd name="T14" fmla="*/ 0 w 438"/>
                              <a:gd name="T15" fmla="*/ 205 h 412"/>
                              <a:gd name="T16" fmla="*/ 1 w 438"/>
                              <a:gd name="T17" fmla="*/ 228 h 412"/>
                              <a:gd name="T18" fmla="*/ 11 w 438"/>
                              <a:gd name="T19" fmla="*/ 270 h 412"/>
                              <a:gd name="T20" fmla="*/ 29 w 438"/>
                              <a:gd name="T21" fmla="*/ 309 h 412"/>
                              <a:gd name="T22" fmla="*/ 56 w 438"/>
                              <a:gd name="T23" fmla="*/ 343 h 412"/>
                              <a:gd name="T24" fmla="*/ 89 w 438"/>
                              <a:gd name="T25" fmla="*/ 372 h 412"/>
                              <a:gd name="T26" fmla="*/ 128 w 438"/>
                              <a:gd name="T27" fmla="*/ 393 h 412"/>
                              <a:gd name="T28" fmla="*/ 171 w 438"/>
                              <a:gd name="T29" fmla="*/ 407 h 412"/>
                              <a:gd name="T30" fmla="*/ 218 w 438"/>
                              <a:gd name="T31" fmla="*/ 411 h 412"/>
                              <a:gd name="T32" fmla="*/ 242 w 438"/>
                              <a:gd name="T33" fmla="*/ 410 h 412"/>
                              <a:gd name="T34" fmla="*/ 288 w 438"/>
                              <a:gd name="T35" fmla="*/ 401 h 412"/>
                              <a:gd name="T36" fmla="*/ 329 w 438"/>
                              <a:gd name="T37" fmla="*/ 383 h 412"/>
                              <a:gd name="T38" fmla="*/ 365 w 438"/>
                              <a:gd name="T39" fmla="*/ 359 h 412"/>
                              <a:gd name="T40" fmla="*/ 395 w 438"/>
                              <a:gd name="T41" fmla="*/ 328 h 412"/>
                              <a:gd name="T42" fmla="*/ 418 w 438"/>
                              <a:gd name="T43" fmla="*/ 291 h 412"/>
                              <a:gd name="T44" fmla="*/ 432 w 438"/>
                              <a:gd name="T45" fmla="*/ 250 h 412"/>
                              <a:gd name="T46" fmla="*/ 437 w 438"/>
                              <a:gd name="T47" fmla="*/ 206 h 412"/>
                              <a:gd name="T48" fmla="*/ 436 w 438"/>
                              <a:gd name="T49" fmla="*/ 183 h 412"/>
                              <a:gd name="T50" fmla="*/ 426 w 438"/>
                              <a:gd name="T51" fmla="*/ 141 h 412"/>
                              <a:gd name="T52" fmla="*/ 408 w 438"/>
                              <a:gd name="T53" fmla="*/ 102 h 412"/>
                              <a:gd name="T54" fmla="*/ 381 w 438"/>
                              <a:gd name="T55" fmla="*/ 68 h 412"/>
                              <a:gd name="T56" fmla="*/ 348 w 438"/>
                              <a:gd name="T57" fmla="*/ 39 h 412"/>
                              <a:gd name="T58" fmla="*/ 309 w 438"/>
                              <a:gd name="T59" fmla="*/ 18 h 412"/>
                              <a:gd name="T60" fmla="*/ 266 w 438"/>
                              <a:gd name="T61" fmla="*/ 4 h 412"/>
                              <a:gd name="T62" fmla="*/ 219 w 438"/>
                              <a:gd name="T63" fmla="*/ 0 h 4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38" h="412">
                                <a:moveTo>
                                  <a:pt x="218" y="0"/>
                                </a:moveTo>
                                <a:lnTo>
                                  <a:pt x="195" y="1"/>
                                </a:lnTo>
                                <a:lnTo>
                                  <a:pt x="172" y="4"/>
                                </a:lnTo>
                                <a:lnTo>
                                  <a:pt x="149" y="10"/>
                                </a:lnTo>
                                <a:lnTo>
                                  <a:pt x="128" y="18"/>
                                </a:lnTo>
                                <a:lnTo>
                                  <a:pt x="108" y="28"/>
                                </a:lnTo>
                                <a:lnTo>
                                  <a:pt x="89" y="39"/>
                                </a:lnTo>
                                <a:lnTo>
                                  <a:pt x="72" y="52"/>
                                </a:lnTo>
                                <a:lnTo>
                                  <a:pt x="56" y="67"/>
                                </a:lnTo>
                                <a:lnTo>
                                  <a:pt x="42" y="83"/>
                                </a:lnTo>
                                <a:lnTo>
                                  <a:pt x="30" y="101"/>
                                </a:lnTo>
                                <a:lnTo>
                                  <a:pt x="19" y="120"/>
                                </a:lnTo>
                                <a:lnTo>
                                  <a:pt x="11" y="140"/>
                                </a:lnTo>
                                <a:lnTo>
                                  <a:pt x="5" y="161"/>
                                </a:lnTo>
                                <a:lnTo>
                                  <a:pt x="1" y="182"/>
                                </a:lnTo>
                                <a:lnTo>
                                  <a:pt x="0" y="205"/>
                                </a:lnTo>
                                <a:lnTo>
                                  <a:pt x="0" y="206"/>
                                </a:lnTo>
                                <a:lnTo>
                                  <a:pt x="1" y="228"/>
                                </a:lnTo>
                                <a:lnTo>
                                  <a:pt x="5" y="250"/>
                                </a:lnTo>
                                <a:lnTo>
                                  <a:pt x="11" y="270"/>
                                </a:lnTo>
                                <a:lnTo>
                                  <a:pt x="19" y="290"/>
                                </a:lnTo>
                                <a:lnTo>
                                  <a:pt x="29" y="309"/>
                                </a:lnTo>
                                <a:lnTo>
                                  <a:pt x="42" y="327"/>
                                </a:lnTo>
                                <a:lnTo>
                                  <a:pt x="56" y="343"/>
                                </a:lnTo>
                                <a:lnTo>
                                  <a:pt x="71" y="358"/>
                                </a:lnTo>
                                <a:lnTo>
                                  <a:pt x="89" y="372"/>
                                </a:lnTo>
                                <a:lnTo>
                                  <a:pt x="108" y="383"/>
                                </a:lnTo>
                                <a:lnTo>
                                  <a:pt x="128" y="393"/>
                                </a:lnTo>
                                <a:lnTo>
                                  <a:pt x="149" y="401"/>
                                </a:lnTo>
                                <a:lnTo>
                                  <a:pt x="171" y="407"/>
                                </a:lnTo>
                                <a:lnTo>
                                  <a:pt x="194" y="410"/>
                                </a:lnTo>
                                <a:lnTo>
                                  <a:pt x="218" y="411"/>
                                </a:lnTo>
                                <a:lnTo>
                                  <a:pt x="218" y="412"/>
                                </a:lnTo>
                                <a:lnTo>
                                  <a:pt x="242" y="410"/>
                                </a:lnTo>
                                <a:lnTo>
                                  <a:pt x="265" y="407"/>
                                </a:lnTo>
                                <a:lnTo>
                                  <a:pt x="288" y="401"/>
                                </a:lnTo>
                                <a:lnTo>
                                  <a:pt x="309" y="393"/>
                                </a:lnTo>
                                <a:lnTo>
                                  <a:pt x="329" y="383"/>
                                </a:lnTo>
                                <a:lnTo>
                                  <a:pt x="348" y="372"/>
                                </a:lnTo>
                                <a:lnTo>
                                  <a:pt x="365" y="359"/>
                                </a:lnTo>
                                <a:lnTo>
                                  <a:pt x="381" y="344"/>
                                </a:lnTo>
                                <a:lnTo>
                                  <a:pt x="395" y="328"/>
                                </a:lnTo>
                                <a:lnTo>
                                  <a:pt x="407" y="310"/>
                                </a:lnTo>
                                <a:lnTo>
                                  <a:pt x="418" y="291"/>
                                </a:lnTo>
                                <a:lnTo>
                                  <a:pt x="426" y="271"/>
                                </a:lnTo>
                                <a:lnTo>
                                  <a:pt x="432" y="250"/>
                                </a:lnTo>
                                <a:lnTo>
                                  <a:pt x="436" y="229"/>
                                </a:lnTo>
                                <a:lnTo>
                                  <a:pt x="437" y="206"/>
                                </a:lnTo>
                                <a:lnTo>
                                  <a:pt x="437" y="206"/>
                                </a:lnTo>
                                <a:lnTo>
                                  <a:pt x="436" y="183"/>
                                </a:lnTo>
                                <a:lnTo>
                                  <a:pt x="432" y="161"/>
                                </a:lnTo>
                                <a:lnTo>
                                  <a:pt x="426" y="141"/>
                                </a:lnTo>
                                <a:lnTo>
                                  <a:pt x="418" y="121"/>
                                </a:lnTo>
                                <a:lnTo>
                                  <a:pt x="408" y="102"/>
                                </a:lnTo>
                                <a:lnTo>
                                  <a:pt x="395" y="84"/>
                                </a:lnTo>
                                <a:lnTo>
                                  <a:pt x="381" y="68"/>
                                </a:lnTo>
                                <a:lnTo>
                                  <a:pt x="366" y="53"/>
                                </a:lnTo>
                                <a:lnTo>
                                  <a:pt x="348" y="39"/>
                                </a:lnTo>
                                <a:lnTo>
                                  <a:pt x="329" y="28"/>
                                </a:lnTo>
                                <a:lnTo>
                                  <a:pt x="309" y="18"/>
                                </a:lnTo>
                                <a:lnTo>
                                  <a:pt x="288" y="10"/>
                                </a:lnTo>
                                <a:lnTo>
                                  <a:pt x="266" y="4"/>
                                </a:lnTo>
                                <a:lnTo>
                                  <a:pt x="243" y="1"/>
                                </a:lnTo>
                                <a:lnTo>
                                  <a:pt x="219" y="0"/>
                                </a:lnTo>
                                <a:lnTo>
                                  <a:pt x="218" y="0"/>
                                </a:lnTo>
                                <a:close/>
                              </a:path>
                            </a:pathLst>
                          </a:custGeom>
                          <a:solidFill>
                            <a:schemeClr val="tx1"/>
                          </a:solidFill>
                          <a:ln w="9525">
                            <a:solidFill>
                              <a:srgbClr val="000000"/>
                            </a:solidFill>
                            <a:round/>
                            <a:headEnd/>
                            <a:tailEnd/>
                          </a:ln>
                        </wps:spPr>
                        <wps:bodyPr vert="horz" wrap="square" lIns="91440" tIns="45720" rIns="91440" bIns="45720" numCol="1" anchor="t" anchorCtr="0" compatLnSpc="1">
                          <a:prstTxWarp prst="textNoShape">
                            <a:avLst/>
                          </a:prstTxWarp>
                        </wps:bodyPr>
                      </wps:wsp>
                      <wps:wsp>
                        <wps:cNvPr id="286" name="Rounded Rectangle 286"/>
                        <wps:cNvSpPr/>
                        <wps:spPr>
                          <a:xfrm>
                            <a:off x="11907" y="829133"/>
                            <a:ext cx="2278964" cy="567807"/>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FA1FF3" w14:textId="77777777" w:rsidR="006D29F4" w:rsidRDefault="006D29F4" w:rsidP="00BD1CCA">
                              <w:pPr>
                                <w:pStyle w:val="NormalWeb"/>
                                <w:spacing w:before="0" w:beforeAutospacing="0" w:after="0" w:afterAutospacing="0"/>
                                <w:jc w:val="center"/>
                              </w:pPr>
                              <w:r>
                                <w:rPr>
                                  <w:rFonts w:cstheme="minorBidi"/>
                                  <w:color w:val="000000"/>
                                  <w:kern w:val="24"/>
                                  <w:sz w:val="28"/>
                                  <w:szCs w:val="28"/>
                                  <w:lang w:val="en-US"/>
                                </w:rPr>
                                <w:t>Input Image</w:t>
                              </w:r>
                            </w:p>
                          </w:txbxContent>
                        </wps:txbx>
                        <wps:bodyPr rtlCol="0" anchor="ctr"/>
                      </wps:wsp>
                      <wps:wsp>
                        <wps:cNvPr id="287" name="Straight Arrow Connector 287"/>
                        <wps:cNvCnPr/>
                        <wps:spPr>
                          <a:xfrm>
                            <a:off x="1151389" y="495643"/>
                            <a:ext cx="959" cy="32947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8" name="Straight Arrow Connector 288"/>
                        <wps:cNvCnPr/>
                        <wps:spPr>
                          <a:xfrm flipH="1">
                            <a:off x="1150430" y="1399749"/>
                            <a:ext cx="959" cy="224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9" name="Rounded Rectangle 289"/>
                        <wps:cNvSpPr/>
                        <wps:spPr>
                          <a:xfrm>
                            <a:off x="10946" y="1624183"/>
                            <a:ext cx="2278964" cy="567807"/>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6C8B1C" w14:textId="77777777" w:rsidR="006D29F4" w:rsidRDefault="006D29F4" w:rsidP="00BD1CCA">
                              <w:pPr>
                                <w:pStyle w:val="NormalWeb"/>
                                <w:spacing w:before="0" w:beforeAutospacing="0" w:after="0" w:afterAutospacing="0"/>
                                <w:jc w:val="center"/>
                              </w:pPr>
                              <w:r>
                                <w:rPr>
                                  <w:rFonts w:cstheme="minorBidi"/>
                                  <w:color w:val="000000"/>
                                  <w:kern w:val="24"/>
                                  <w:sz w:val="28"/>
                                  <w:szCs w:val="28"/>
                                  <w:lang w:val="en-US"/>
                                </w:rPr>
                                <w:t xml:space="preserve">Preprocessing </w:t>
                              </w:r>
                            </w:p>
                          </w:txbxContent>
                        </wps:txbx>
                        <wps:bodyPr rtlCol="0" anchor="ctr"/>
                      </wps:wsp>
                      <wps:wsp>
                        <wps:cNvPr id="290" name="Rounded Rectangle 290"/>
                        <wps:cNvSpPr/>
                        <wps:spPr>
                          <a:xfrm>
                            <a:off x="0" y="2459877"/>
                            <a:ext cx="2278964" cy="567807"/>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6CA27C" w14:textId="77777777" w:rsidR="006D29F4" w:rsidRDefault="006D29F4" w:rsidP="00BD1CCA">
                              <w:pPr>
                                <w:pStyle w:val="NormalWeb"/>
                                <w:spacing w:before="0" w:beforeAutospacing="0" w:after="0" w:afterAutospacing="0"/>
                                <w:jc w:val="center"/>
                              </w:pPr>
                              <w:r>
                                <w:rPr>
                                  <w:rFonts w:cstheme="minorBidi"/>
                                  <w:color w:val="000000"/>
                                  <w:kern w:val="24"/>
                                  <w:sz w:val="28"/>
                                  <w:szCs w:val="28"/>
                                  <w:lang w:val="en-US"/>
                                </w:rPr>
                                <w:t>Feature Extraction</w:t>
                              </w:r>
                            </w:p>
                          </w:txbxContent>
                        </wps:txbx>
                        <wps:bodyPr rtlCol="0" anchor="ctr"/>
                      </wps:wsp>
                      <wps:wsp>
                        <wps:cNvPr id="291" name="Rounded Rectangle 291"/>
                        <wps:cNvSpPr/>
                        <wps:spPr>
                          <a:xfrm>
                            <a:off x="26871" y="4905604"/>
                            <a:ext cx="2278964" cy="567807"/>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545851" w14:textId="77777777" w:rsidR="006D29F4" w:rsidRDefault="006D29F4" w:rsidP="00BD1CCA">
                              <w:pPr>
                                <w:pStyle w:val="NormalWeb"/>
                                <w:spacing w:before="0" w:beforeAutospacing="0" w:after="0" w:afterAutospacing="0"/>
                                <w:jc w:val="center"/>
                              </w:pPr>
                              <w:r>
                                <w:rPr>
                                  <w:rFonts w:cstheme="minorBidi"/>
                                  <w:color w:val="000000"/>
                                  <w:kern w:val="24"/>
                                  <w:sz w:val="28"/>
                                  <w:szCs w:val="28"/>
                                  <w:lang w:val="en-US"/>
                                </w:rPr>
                                <w:t xml:space="preserve">Performance metrics </w:t>
                              </w:r>
                            </w:p>
                          </w:txbxContent>
                        </wps:txbx>
                        <wps:bodyPr rtlCol="0" anchor="ctr"/>
                      </wps:wsp>
                      <wps:wsp>
                        <wps:cNvPr id="292" name="Rounded Rectangle 292"/>
                        <wps:cNvSpPr/>
                        <wps:spPr>
                          <a:xfrm>
                            <a:off x="0" y="3279422"/>
                            <a:ext cx="2278964" cy="567807"/>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CD1928" w14:textId="77777777" w:rsidR="006D29F4" w:rsidRDefault="006D29F4" w:rsidP="00BD1CCA">
                              <w:pPr>
                                <w:pStyle w:val="NormalWeb"/>
                                <w:spacing w:before="0" w:beforeAutospacing="0" w:after="0" w:afterAutospacing="0"/>
                                <w:jc w:val="center"/>
                              </w:pPr>
                              <w:r>
                                <w:rPr>
                                  <w:rFonts w:cstheme="minorBidi"/>
                                  <w:color w:val="000000"/>
                                  <w:kern w:val="24"/>
                                  <w:sz w:val="28"/>
                                  <w:szCs w:val="28"/>
                                  <w:lang w:val="en-US"/>
                                </w:rPr>
                                <w:t>Image splitting</w:t>
                              </w:r>
                            </w:p>
                            <w:p w14:paraId="4D4B00A0" w14:textId="77777777" w:rsidR="006D29F4" w:rsidRDefault="006D29F4" w:rsidP="00BD1CCA">
                              <w:pPr>
                                <w:pStyle w:val="NormalWeb"/>
                                <w:spacing w:before="0" w:beforeAutospacing="0" w:after="0" w:afterAutospacing="0"/>
                                <w:jc w:val="center"/>
                              </w:pPr>
                              <w:r>
                                <w:rPr>
                                  <w:rFonts w:cstheme="minorBidi"/>
                                  <w:color w:val="FFFFFF" w:themeColor="light1"/>
                                  <w:kern w:val="24"/>
                                </w:rPr>
                                <w:t> </w:t>
                              </w:r>
                            </w:p>
                          </w:txbxContent>
                        </wps:txbx>
                        <wps:bodyPr rtlCol="0" anchor="ctr"/>
                      </wps:wsp>
                      <wps:wsp>
                        <wps:cNvPr id="293" name="Oval 293"/>
                        <wps:cNvSpPr/>
                        <wps:spPr>
                          <a:xfrm>
                            <a:off x="816516" y="5842796"/>
                            <a:ext cx="545860" cy="567807"/>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4" name="Straight Arrow Connector 294"/>
                        <wps:cNvCnPr/>
                        <wps:spPr>
                          <a:xfrm>
                            <a:off x="1150428" y="5473411"/>
                            <a:ext cx="0" cy="40146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Oval 295"/>
                        <wps:cNvSpPr/>
                        <wps:spPr>
                          <a:xfrm>
                            <a:off x="946158" y="5932540"/>
                            <a:ext cx="286576" cy="388317"/>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6" name="Straight Arrow Connector 296"/>
                        <wps:cNvCnPr/>
                        <wps:spPr>
                          <a:xfrm flipH="1">
                            <a:off x="1162195" y="2210976"/>
                            <a:ext cx="959" cy="224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7" name="Straight Arrow Connector 297"/>
                        <wps:cNvCnPr/>
                        <wps:spPr>
                          <a:xfrm flipH="1">
                            <a:off x="1164411" y="3020538"/>
                            <a:ext cx="959" cy="224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8" name="Straight Arrow Connector 298"/>
                        <wps:cNvCnPr/>
                        <wps:spPr>
                          <a:xfrm flipH="1">
                            <a:off x="1162195" y="3868870"/>
                            <a:ext cx="959" cy="224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9" name="Rounded Rectangle 299"/>
                        <wps:cNvSpPr/>
                        <wps:spPr>
                          <a:xfrm>
                            <a:off x="26871" y="4113458"/>
                            <a:ext cx="2278964" cy="567807"/>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795D5E" w14:textId="77777777" w:rsidR="006D29F4" w:rsidRDefault="006D29F4" w:rsidP="00BD1CCA">
                              <w:pPr>
                                <w:pStyle w:val="NormalWeb"/>
                                <w:spacing w:before="0" w:beforeAutospacing="0" w:after="0" w:afterAutospacing="0"/>
                                <w:jc w:val="center"/>
                              </w:pPr>
                              <w:r>
                                <w:rPr>
                                  <w:rFonts w:cstheme="minorBidi"/>
                                  <w:color w:val="000000"/>
                                  <w:kern w:val="24"/>
                                  <w:sz w:val="28"/>
                                  <w:szCs w:val="28"/>
                                  <w:lang w:val="en-US"/>
                                </w:rPr>
                                <w:t>Classification</w:t>
                              </w:r>
                            </w:p>
                            <w:p w14:paraId="4AFF9A91" w14:textId="77777777" w:rsidR="006D29F4" w:rsidRDefault="006D29F4" w:rsidP="00BD1CCA">
                              <w:pPr>
                                <w:pStyle w:val="NormalWeb"/>
                                <w:spacing w:before="0" w:beforeAutospacing="0" w:after="0" w:afterAutospacing="0"/>
                                <w:jc w:val="center"/>
                              </w:pPr>
                              <w:r>
                                <w:rPr>
                                  <w:rFonts w:cstheme="minorBidi"/>
                                  <w:color w:val="FFFFFF" w:themeColor="light1"/>
                                  <w:kern w:val="24"/>
                                </w:rPr>
                                <w:t> </w:t>
                              </w:r>
                            </w:p>
                          </w:txbxContent>
                        </wps:txbx>
                        <wps:bodyPr rtlCol="0" anchor="ctr"/>
                      </wps:wsp>
                      <wps:wsp>
                        <wps:cNvPr id="300" name="Straight Arrow Connector 300"/>
                        <wps:cNvCnPr/>
                        <wps:spPr>
                          <a:xfrm flipH="1">
                            <a:off x="1176331" y="4678125"/>
                            <a:ext cx="959" cy="224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EB6B3CB" id="Group 6" o:spid="_x0000_s1026" style="position:absolute;margin-left:143pt;margin-top:4.9pt;width:181.55pt;height:478.8pt;z-index:251661312" coordsize="23058,64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">
                <v:shape id="Freeform 285" o:spid="_x0000_s1027" style="position:absolute;left:9423;width:4200;height:4968;visibility:visible;mso-wrap-style:square;v-text-anchor:top" coordsize="438,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" path="m218,l195,1,172,4r-23,6l128,18,108,28,89,39,72,52,56,67,42,83,30,101,19,120r-8,20l5,161,1,182,,205r,1l1,228r4,22l11,270r8,20l29,309r13,18l56,343r15,15l89,372r19,11l128,393r21,8l171,407r23,3l218,411r,1l242,410r23,-3l288,401r21,-8l329,383r19,-11l365,359r16,-15l395,328r12,-18l418,291r8,-20l432,250r4,-21l437,206r,l436,183r-4,-22l426,141r-8,-20l408,102,395,84,381,68,366,53,348,39,329,28,309,18,288,10,266,4,243,1,219,r-1,xe" fillcolor="black [3213]">
                  <v:path arrowok="t" o:connecttype="custom" o:connectlocs="187011,1206;142895,12059;103575,33766;69050,62709;40279,100093;18222,144713;4795,194157;0,247219;959,274955;10549,325605;27812,372637;53706,413639;85354,448611;122756,473936;163994,490819;209068,495643;232085,494437;276201,483584;315521,461877;350046,432934;378817,395550;400874,350930;414301,301486;419096,248425;418137,220688;408547,170038;391284,123006;365390,82004;333742,47032;296340,21707;255102,4824;210028,0" o:connectangles="0,0,0,0,0,0,0,0,0,0,0,0,0,0,0,0,0,0,0,0,0,0,0,0,0,0,0,0,0,0,0,0"/>
                </v:shape>
                <v:roundrect id="Rounded Rectangle 286" o:spid="_x0000_s1028" style="position:absolute;left:119;top:8291;width:22789;height:56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" fillcolor="white [3212]" strokecolor="black [3213]" strokeweight="2pt">
                  <v:textbox>
                    <w:txbxContent>
                      <w:p w14:paraId="0DFA1FF3" w14:textId="77777777" w:rsidR="006D29F4" w:rsidRDefault="006D29F4" w:rsidP="00BD1CCA">
                        <w:pPr>
                          <w:pStyle w:val="NormalWeb"/>
                          <w:spacing w:before="0" w:beforeAutospacing="0" w:after="0" w:afterAutospacing="0"/>
                          <w:jc w:val="center"/>
                        </w:pPr>
                        <w:r>
                          <w:rPr>
                            <w:rFonts w:cstheme="minorBidi"/>
                            <w:color w:val="000000"/>
                            <w:kern w:val="24"/>
                            <w:sz w:val="28"/>
                            <w:szCs w:val="28"/>
                            <w:lang w:val="en-US"/>
                          </w:rPr>
                          <w:t>Input Image</w:t>
                        </w:r>
                      </w:p>
                    </w:txbxContent>
                  </v:textbox>
                </v:roundrect>
                <v:shapetype id="_x0000_t32" coordsize="21600,21600" o:spt="32" o:oned="t" path="m,l21600,21600e" filled="f">
                  <v:path arrowok="t" fillok="f" o:connecttype="none"/>
                  <o:lock v:ext="edit" shapetype="t"/>
                </v:shapetype>
                <v:shape id="Straight Arrow Connector 287" o:spid="_x0000_s1029" type="#_x0000_t32" style="position:absolute;left:11513;top:4956;width:10;height:32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" strokecolor="black [3213]">
                  <v:stroke endarrow="block"/>
                </v:shape>
                <v:shape id="Straight Arrow Connector 288" o:spid="_x0000_s1030" type="#_x0000_t32" style="position:absolute;left:11504;top:13997;width:9;height:22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" strokecolor="black [3213]">
                  <v:stroke endarrow="block"/>
                </v:shape>
                <v:roundrect id="Rounded Rectangle 289" o:spid="_x0000_s1031" style="position:absolute;left:109;top:16241;width:22790;height:56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" fillcolor="white [3212]" strokecolor="black [3213]" strokeweight="2pt">
                  <v:textbox>
                    <w:txbxContent>
                      <w:p w14:paraId="086C8B1C" w14:textId="77777777" w:rsidR="006D29F4" w:rsidRDefault="006D29F4" w:rsidP="00BD1CCA">
                        <w:pPr>
                          <w:pStyle w:val="NormalWeb"/>
                          <w:spacing w:before="0" w:beforeAutospacing="0" w:after="0" w:afterAutospacing="0"/>
                          <w:jc w:val="center"/>
                        </w:pPr>
                        <w:r>
                          <w:rPr>
                            <w:rFonts w:cstheme="minorBidi"/>
                            <w:color w:val="000000"/>
                            <w:kern w:val="24"/>
                            <w:sz w:val="28"/>
                            <w:szCs w:val="28"/>
                            <w:lang w:val="en-US"/>
                          </w:rPr>
                          <w:t xml:space="preserve">Preprocessing </w:t>
                        </w:r>
                      </w:p>
                    </w:txbxContent>
                  </v:textbox>
                </v:roundrect>
                <v:roundrect id="Rounded Rectangle 290" o:spid="_x0000_s1032" style="position:absolute;top:24598;width:22789;height:56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" fillcolor="white [3212]" strokecolor="black [3213]" strokeweight="2pt">
                  <v:textbox>
                    <w:txbxContent>
                      <w:p w14:paraId="676CA27C" w14:textId="77777777" w:rsidR="006D29F4" w:rsidRDefault="006D29F4" w:rsidP="00BD1CCA">
                        <w:pPr>
                          <w:pStyle w:val="NormalWeb"/>
                          <w:spacing w:before="0" w:beforeAutospacing="0" w:after="0" w:afterAutospacing="0"/>
                          <w:jc w:val="center"/>
                        </w:pPr>
                        <w:r>
                          <w:rPr>
                            <w:rFonts w:cstheme="minorBidi"/>
                            <w:color w:val="000000"/>
                            <w:kern w:val="24"/>
                            <w:sz w:val="28"/>
                            <w:szCs w:val="28"/>
                            <w:lang w:val="en-US"/>
                          </w:rPr>
                          <w:t>Feature Extraction</w:t>
                        </w:r>
                      </w:p>
                    </w:txbxContent>
                  </v:textbox>
                </v:roundrect>
                <v:roundrect id="Rounded Rectangle 291" o:spid="_x0000_s1033" style="position:absolute;left:268;top:49056;width:22790;height:56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" fillcolor="white [3212]" strokecolor="black [3213]" strokeweight="2pt">
                  <v:textbox>
                    <w:txbxContent>
                      <w:p w14:paraId="66545851" w14:textId="77777777" w:rsidR="006D29F4" w:rsidRDefault="006D29F4" w:rsidP="00BD1CCA">
                        <w:pPr>
                          <w:pStyle w:val="NormalWeb"/>
                          <w:spacing w:before="0" w:beforeAutospacing="0" w:after="0" w:afterAutospacing="0"/>
                          <w:jc w:val="center"/>
                        </w:pPr>
                        <w:r>
                          <w:rPr>
                            <w:rFonts w:cstheme="minorBidi"/>
                            <w:color w:val="000000"/>
                            <w:kern w:val="24"/>
                            <w:sz w:val="28"/>
                            <w:szCs w:val="28"/>
                            <w:lang w:val="en-US"/>
                          </w:rPr>
                          <w:t xml:space="preserve">Performance metrics </w:t>
                        </w:r>
                      </w:p>
                    </w:txbxContent>
                  </v:textbox>
                </v:roundrect>
                <v:roundrect id="Rounded Rectangle 292" o:spid="_x0000_s1034" style="position:absolute;top:32794;width:22789;height:56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" fillcolor="white [3212]" strokecolor="black [3213]" strokeweight="2pt">
                  <v:textbox>
                    <w:txbxContent>
                      <w:p w14:paraId="6ECD1928" w14:textId="77777777" w:rsidR="006D29F4" w:rsidRDefault="006D29F4" w:rsidP="00BD1CCA">
                        <w:pPr>
                          <w:pStyle w:val="NormalWeb"/>
                          <w:spacing w:before="0" w:beforeAutospacing="0" w:after="0" w:afterAutospacing="0"/>
                          <w:jc w:val="center"/>
                        </w:pPr>
                        <w:r>
                          <w:rPr>
                            <w:rFonts w:cstheme="minorBidi"/>
                            <w:color w:val="000000"/>
                            <w:kern w:val="24"/>
                            <w:sz w:val="28"/>
                            <w:szCs w:val="28"/>
                            <w:lang w:val="en-US"/>
                          </w:rPr>
                          <w:t>Image splitting</w:t>
                        </w:r>
                      </w:p>
                      <w:p w14:paraId="4D4B00A0" w14:textId="77777777" w:rsidR="006D29F4" w:rsidRDefault="006D29F4" w:rsidP="00BD1CCA">
                        <w:pPr>
                          <w:pStyle w:val="NormalWeb"/>
                          <w:spacing w:before="0" w:beforeAutospacing="0" w:after="0" w:afterAutospacing="0"/>
                          <w:jc w:val="center"/>
                        </w:pPr>
                        <w:r>
                          <w:rPr>
                            <w:rFonts w:cstheme="minorBidi"/>
                            <w:color w:val="FFFFFF" w:themeColor="light1"/>
                            <w:kern w:val="24"/>
                          </w:rPr>
                          <w:t> </w:t>
                        </w:r>
                      </w:p>
                    </w:txbxContent>
                  </v:textbox>
                </v:roundrect>
                <v:oval id="Oval 293" o:spid="_x0000_s1035" style="position:absolute;left:8165;top:58427;width:5458;height:5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" fillcolor="white [3212]" strokecolor="black [3213]" strokeweight="2pt"/>
                <v:shape id="Straight Arrow Connector 294" o:spid="_x0000_s1036" type="#_x0000_t32" style="position:absolute;left:11504;top:54734;width:0;height:40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" strokecolor="black [3213]">
                  <v:stroke endarrow="block"/>
                </v:shape>
                <v:oval id="Oval 295" o:spid="_x0000_s1037" style="position:absolute;left:9461;top:59325;width:2866;height:3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" fillcolor="black [3213]" strokecolor="black [3213]" strokeweight="2pt"/>
                <v:shape id="Straight Arrow Connector 296" o:spid="_x0000_s1038" type="#_x0000_t32" style="position:absolute;left:11621;top:22109;width:10;height:22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" strokecolor="black [3213]">
                  <v:stroke endarrow="block"/>
                </v:shape>
                <v:shape id="Straight Arrow Connector 297" o:spid="_x0000_s1039" type="#_x0000_t32" style="position:absolute;left:11644;top:30205;width:9;height:22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" strokecolor="black [3213]">
                  <v:stroke endarrow="block"/>
                </v:shape>
                <v:shape id="Straight Arrow Connector 298" o:spid="_x0000_s1040" type="#_x0000_t32" style="position:absolute;left:11621;top:38688;width:10;height:22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" strokecolor="black [3213]">
                  <v:stroke endarrow="block"/>
                </v:shape>
                <v:roundrect id="Rounded Rectangle 299" o:spid="_x0000_s1041" style="position:absolute;left:268;top:41134;width:22790;height:56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" fillcolor="white [3212]" strokecolor="black [3213]" strokeweight="2pt">
                  <v:textbox>
                    <w:txbxContent>
                      <w:p w14:paraId="00795D5E" w14:textId="77777777" w:rsidR="006D29F4" w:rsidRDefault="006D29F4" w:rsidP="00BD1CCA">
                        <w:pPr>
                          <w:pStyle w:val="NormalWeb"/>
                          <w:spacing w:before="0" w:beforeAutospacing="0" w:after="0" w:afterAutospacing="0"/>
                          <w:jc w:val="center"/>
                        </w:pPr>
                        <w:r>
                          <w:rPr>
                            <w:rFonts w:cstheme="minorBidi"/>
                            <w:color w:val="000000"/>
                            <w:kern w:val="24"/>
                            <w:sz w:val="28"/>
                            <w:szCs w:val="28"/>
                            <w:lang w:val="en-US"/>
                          </w:rPr>
                          <w:t>Classification</w:t>
                        </w:r>
                      </w:p>
                      <w:p w14:paraId="4AFF9A91" w14:textId="77777777" w:rsidR="006D29F4" w:rsidRDefault="006D29F4" w:rsidP="00BD1CCA">
                        <w:pPr>
                          <w:pStyle w:val="NormalWeb"/>
                          <w:spacing w:before="0" w:beforeAutospacing="0" w:after="0" w:afterAutospacing="0"/>
                          <w:jc w:val="center"/>
                        </w:pPr>
                        <w:r>
                          <w:rPr>
                            <w:rFonts w:cstheme="minorBidi"/>
                            <w:color w:val="FFFFFF" w:themeColor="light1"/>
                            <w:kern w:val="24"/>
                          </w:rPr>
                          <w:t> </w:t>
                        </w:r>
                      </w:p>
                    </w:txbxContent>
                  </v:textbox>
                </v:roundrect>
                <v:shape id="Straight Arrow Connector 300" o:spid="_x0000_s1042" type="#_x0000_t32" style="position:absolute;left:11763;top:46781;width:9;height:22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" strokecolor="black [3213]">
                  <v:stroke endarrow="block"/>
                </v:shape>
              </v:group>
            </w:pict>
          </mc:Fallback>
        </mc:AlternateContent>
      </w:r>
    </w:p>
    <w:p w14:paraId="514810D2" w14:textId="77777777" w:rsidR="00BD1CCA" w:rsidRPr="00A97D06" w:rsidRDefault="00BD1CCA" w:rsidP="00BD1CCA">
      <w:pPr>
        <w:rPr>
          <w:sz w:val="28"/>
          <w:szCs w:val="28"/>
        </w:rPr>
      </w:pPr>
    </w:p>
    <w:p w14:paraId="54BA1889" w14:textId="77777777" w:rsidR="00BD1CCA" w:rsidRPr="00A97D06" w:rsidRDefault="00BD1CCA" w:rsidP="00BD1CCA">
      <w:pPr>
        <w:rPr>
          <w:sz w:val="28"/>
          <w:szCs w:val="28"/>
        </w:rPr>
      </w:pPr>
    </w:p>
    <w:p w14:paraId="024C2E38" w14:textId="77777777" w:rsidR="00BD1CCA" w:rsidRPr="00A97D06" w:rsidRDefault="00BD1CCA" w:rsidP="00BD1CCA">
      <w:pPr>
        <w:rPr>
          <w:sz w:val="28"/>
          <w:szCs w:val="28"/>
        </w:rPr>
      </w:pPr>
    </w:p>
    <w:p w14:paraId="3F95C3C8" w14:textId="77777777" w:rsidR="00BD1CCA" w:rsidRPr="00A97D06" w:rsidRDefault="00BD1CCA" w:rsidP="00BD1CCA">
      <w:pPr>
        <w:rPr>
          <w:sz w:val="28"/>
          <w:szCs w:val="28"/>
        </w:rPr>
      </w:pPr>
    </w:p>
    <w:p w14:paraId="6F84944A" w14:textId="77777777" w:rsidR="00BD1CCA" w:rsidRPr="00A97D06" w:rsidRDefault="00BD1CCA" w:rsidP="00BD1CCA">
      <w:pPr>
        <w:rPr>
          <w:sz w:val="28"/>
          <w:szCs w:val="28"/>
        </w:rPr>
      </w:pPr>
    </w:p>
    <w:p w14:paraId="4C39DA69" w14:textId="77777777" w:rsidR="00BD1CCA" w:rsidRPr="00A97D06" w:rsidRDefault="00BD1CCA" w:rsidP="00BD1CCA">
      <w:pPr>
        <w:rPr>
          <w:sz w:val="28"/>
          <w:szCs w:val="28"/>
        </w:rPr>
      </w:pPr>
    </w:p>
    <w:p w14:paraId="627CCDFA" w14:textId="77777777" w:rsidR="00BD1CCA" w:rsidRPr="00A97D06" w:rsidRDefault="00BD1CCA" w:rsidP="00BD1CCA">
      <w:pPr>
        <w:rPr>
          <w:sz w:val="28"/>
          <w:szCs w:val="28"/>
        </w:rPr>
      </w:pPr>
    </w:p>
    <w:p w14:paraId="68F6D5DF" w14:textId="77777777" w:rsidR="00BD1CCA" w:rsidRPr="00A97D06" w:rsidRDefault="00BD1CCA" w:rsidP="00BD1CCA">
      <w:pPr>
        <w:rPr>
          <w:sz w:val="28"/>
          <w:szCs w:val="28"/>
        </w:rPr>
      </w:pPr>
    </w:p>
    <w:p w14:paraId="6077B4FC" w14:textId="77777777" w:rsidR="00BD1CCA" w:rsidRPr="00A97D06" w:rsidRDefault="00BD1CCA" w:rsidP="00BD1CCA">
      <w:pPr>
        <w:rPr>
          <w:sz w:val="28"/>
          <w:szCs w:val="28"/>
        </w:rPr>
      </w:pPr>
    </w:p>
    <w:p w14:paraId="6B6713BE" w14:textId="77777777" w:rsidR="00BD1CCA" w:rsidRPr="00A97D06" w:rsidRDefault="00BD1CCA" w:rsidP="00BD1CCA">
      <w:pPr>
        <w:tabs>
          <w:tab w:val="left" w:pos="1920"/>
        </w:tabs>
        <w:rPr>
          <w:sz w:val="28"/>
          <w:szCs w:val="28"/>
        </w:rPr>
      </w:pPr>
      <w:r w:rsidRPr="00A97D06">
        <w:rPr>
          <w:sz w:val="28"/>
          <w:szCs w:val="28"/>
        </w:rPr>
        <w:tab/>
      </w:r>
    </w:p>
    <w:p w14:paraId="6C6D44F3" w14:textId="77777777" w:rsidR="00BD1CCA" w:rsidRPr="00A97D06" w:rsidRDefault="00BD1CCA" w:rsidP="00BD1CCA">
      <w:pPr>
        <w:tabs>
          <w:tab w:val="left" w:pos="1920"/>
        </w:tabs>
        <w:rPr>
          <w:sz w:val="28"/>
          <w:szCs w:val="28"/>
        </w:rPr>
      </w:pPr>
    </w:p>
    <w:p w14:paraId="36FB11E5" w14:textId="77777777" w:rsidR="00BD1CCA" w:rsidRPr="00A97D06" w:rsidRDefault="00BD1CCA" w:rsidP="00BD1CCA">
      <w:pPr>
        <w:tabs>
          <w:tab w:val="left" w:pos="1920"/>
        </w:tabs>
        <w:rPr>
          <w:sz w:val="28"/>
          <w:szCs w:val="28"/>
        </w:rPr>
      </w:pPr>
    </w:p>
    <w:p w14:paraId="58EA3C28" w14:textId="77777777" w:rsidR="00BD1CCA" w:rsidRPr="00A97D06" w:rsidRDefault="00BD1CCA" w:rsidP="00BD1CCA">
      <w:pPr>
        <w:tabs>
          <w:tab w:val="left" w:pos="1920"/>
        </w:tabs>
        <w:rPr>
          <w:sz w:val="28"/>
          <w:szCs w:val="28"/>
        </w:rPr>
      </w:pPr>
    </w:p>
    <w:p w14:paraId="2D12ACB0" w14:textId="77777777" w:rsidR="00BD1CCA" w:rsidRPr="00A97D06" w:rsidRDefault="00BD1CCA" w:rsidP="00BD1CCA">
      <w:pPr>
        <w:tabs>
          <w:tab w:val="left" w:pos="1920"/>
        </w:tabs>
        <w:rPr>
          <w:sz w:val="28"/>
          <w:szCs w:val="28"/>
        </w:rPr>
      </w:pPr>
    </w:p>
    <w:p w14:paraId="4077B3D4" w14:textId="77777777" w:rsidR="00BD1CCA" w:rsidRPr="00A97D06" w:rsidRDefault="00BD1CCA" w:rsidP="00BD1CCA">
      <w:pPr>
        <w:tabs>
          <w:tab w:val="left" w:pos="1920"/>
        </w:tabs>
        <w:rPr>
          <w:sz w:val="28"/>
          <w:szCs w:val="28"/>
        </w:rPr>
      </w:pPr>
    </w:p>
    <w:p w14:paraId="4B3AA854" w14:textId="77777777" w:rsidR="00BD1CCA" w:rsidRPr="00A97D06" w:rsidRDefault="00BD1CCA" w:rsidP="00BD1CCA">
      <w:pPr>
        <w:tabs>
          <w:tab w:val="left" w:pos="1920"/>
        </w:tabs>
        <w:rPr>
          <w:sz w:val="28"/>
          <w:szCs w:val="28"/>
        </w:rPr>
      </w:pPr>
    </w:p>
    <w:p w14:paraId="24586FF7" w14:textId="77777777" w:rsidR="00BD1CCA" w:rsidRPr="00A97D06" w:rsidRDefault="00BD1CCA" w:rsidP="00BD1CCA">
      <w:pPr>
        <w:tabs>
          <w:tab w:val="left" w:pos="1920"/>
        </w:tabs>
        <w:rPr>
          <w:sz w:val="28"/>
          <w:szCs w:val="28"/>
        </w:rPr>
      </w:pPr>
    </w:p>
    <w:p w14:paraId="6FCC1B36" w14:textId="77777777" w:rsidR="00BD1CCA" w:rsidRPr="00A97D06" w:rsidRDefault="00BD1CCA" w:rsidP="00BD1CCA">
      <w:pPr>
        <w:tabs>
          <w:tab w:val="left" w:pos="1920"/>
        </w:tabs>
        <w:rPr>
          <w:sz w:val="28"/>
          <w:szCs w:val="28"/>
        </w:rPr>
      </w:pPr>
    </w:p>
    <w:p w14:paraId="043CE793" w14:textId="77777777" w:rsidR="00BD1CCA" w:rsidRPr="00A97D06" w:rsidRDefault="00BD1CCA" w:rsidP="00BD1CCA">
      <w:pPr>
        <w:tabs>
          <w:tab w:val="left" w:pos="1920"/>
        </w:tabs>
        <w:rPr>
          <w:sz w:val="28"/>
          <w:szCs w:val="28"/>
        </w:rPr>
      </w:pPr>
    </w:p>
    <w:p w14:paraId="2F8C96BE" w14:textId="77777777" w:rsidR="00BD1CCA" w:rsidRPr="00A97D06" w:rsidRDefault="00BD1CCA" w:rsidP="00BD1CCA">
      <w:pPr>
        <w:jc w:val="center"/>
      </w:pPr>
    </w:p>
    <w:p w14:paraId="3F7FD489" w14:textId="77777777" w:rsidR="00BD1CCA" w:rsidRPr="00A97D06" w:rsidRDefault="00BD1CCA" w:rsidP="00BD1CCA">
      <w:pPr>
        <w:jc w:val="center"/>
      </w:pPr>
      <w:r w:rsidRPr="00A97D06">
        <w:t>FIGURE 3.3.2: ACTIVITY DIAGRAM</w:t>
      </w:r>
    </w:p>
    <w:p w14:paraId="2609599F" w14:textId="77777777" w:rsidR="00BD1CCA" w:rsidRPr="00A97D06" w:rsidRDefault="00BD1CCA" w:rsidP="00BD1CCA">
      <w:pPr>
        <w:tabs>
          <w:tab w:val="left" w:pos="1920"/>
        </w:tabs>
        <w:rPr>
          <w:sz w:val="28"/>
          <w:szCs w:val="28"/>
        </w:rPr>
      </w:pPr>
    </w:p>
    <w:p w14:paraId="4FBFF809" w14:textId="77777777" w:rsidR="00BD1CCA" w:rsidRPr="00A97D06" w:rsidRDefault="00BD1CCA" w:rsidP="00BD1CCA">
      <w:pPr>
        <w:tabs>
          <w:tab w:val="left" w:pos="1920"/>
        </w:tabs>
        <w:rPr>
          <w:sz w:val="28"/>
          <w:szCs w:val="28"/>
        </w:rPr>
      </w:pPr>
    </w:p>
    <w:p w14:paraId="129B51DB" w14:textId="77777777" w:rsidR="00BD1CCA" w:rsidRPr="00A97D06" w:rsidRDefault="00BD1CCA" w:rsidP="00BD1CCA">
      <w:pPr>
        <w:tabs>
          <w:tab w:val="left" w:pos="1920"/>
        </w:tabs>
        <w:rPr>
          <w:sz w:val="28"/>
          <w:szCs w:val="28"/>
        </w:rPr>
      </w:pPr>
    </w:p>
    <w:p w14:paraId="6B9FF734" w14:textId="77777777" w:rsidR="00BD1CCA" w:rsidRDefault="00BD1CCA" w:rsidP="00BD1CCA">
      <w:pPr>
        <w:tabs>
          <w:tab w:val="left" w:pos="1920"/>
        </w:tabs>
        <w:rPr>
          <w:sz w:val="28"/>
          <w:szCs w:val="28"/>
        </w:rPr>
      </w:pPr>
    </w:p>
    <w:p w14:paraId="72DB6C04" w14:textId="77777777" w:rsidR="00A56474" w:rsidRDefault="00A56474" w:rsidP="00BD1CCA">
      <w:pPr>
        <w:tabs>
          <w:tab w:val="left" w:pos="1920"/>
        </w:tabs>
        <w:rPr>
          <w:sz w:val="28"/>
          <w:szCs w:val="28"/>
        </w:rPr>
      </w:pPr>
    </w:p>
    <w:p w14:paraId="66CBC578" w14:textId="77777777" w:rsidR="00A56474" w:rsidRDefault="00A56474" w:rsidP="00BD1CCA">
      <w:pPr>
        <w:tabs>
          <w:tab w:val="left" w:pos="1920"/>
        </w:tabs>
        <w:rPr>
          <w:sz w:val="28"/>
          <w:szCs w:val="28"/>
        </w:rPr>
      </w:pPr>
    </w:p>
    <w:p w14:paraId="32637BB7" w14:textId="77777777" w:rsidR="00A56474" w:rsidRDefault="00A56474" w:rsidP="00BD1CCA">
      <w:pPr>
        <w:tabs>
          <w:tab w:val="left" w:pos="1920"/>
        </w:tabs>
        <w:rPr>
          <w:sz w:val="28"/>
          <w:szCs w:val="28"/>
        </w:rPr>
      </w:pPr>
    </w:p>
    <w:p w14:paraId="2D8DDD45" w14:textId="77777777" w:rsidR="00A56474" w:rsidRDefault="00A56474" w:rsidP="00BD1CCA">
      <w:pPr>
        <w:tabs>
          <w:tab w:val="left" w:pos="1920"/>
        </w:tabs>
        <w:rPr>
          <w:sz w:val="28"/>
          <w:szCs w:val="28"/>
        </w:rPr>
      </w:pPr>
    </w:p>
    <w:p w14:paraId="366E65FA" w14:textId="77777777" w:rsidR="00A56474" w:rsidRDefault="00A56474" w:rsidP="00BD1CCA">
      <w:pPr>
        <w:tabs>
          <w:tab w:val="left" w:pos="1920"/>
        </w:tabs>
        <w:rPr>
          <w:sz w:val="28"/>
          <w:szCs w:val="28"/>
        </w:rPr>
      </w:pPr>
    </w:p>
    <w:p w14:paraId="444AED5B" w14:textId="77777777" w:rsidR="00A56474" w:rsidRDefault="00A56474" w:rsidP="00BD1CCA">
      <w:pPr>
        <w:tabs>
          <w:tab w:val="left" w:pos="1920"/>
        </w:tabs>
        <w:rPr>
          <w:sz w:val="28"/>
          <w:szCs w:val="28"/>
        </w:rPr>
      </w:pPr>
    </w:p>
    <w:p w14:paraId="0980851E" w14:textId="77777777" w:rsidR="00A56474" w:rsidRDefault="00A56474" w:rsidP="00BD1CCA">
      <w:pPr>
        <w:tabs>
          <w:tab w:val="left" w:pos="1920"/>
        </w:tabs>
        <w:rPr>
          <w:sz w:val="28"/>
          <w:szCs w:val="28"/>
        </w:rPr>
      </w:pPr>
    </w:p>
    <w:p w14:paraId="227F8733" w14:textId="77777777" w:rsidR="004A48C2" w:rsidRDefault="004A48C2" w:rsidP="00BD1CCA">
      <w:pPr>
        <w:tabs>
          <w:tab w:val="left" w:pos="1920"/>
        </w:tabs>
        <w:rPr>
          <w:sz w:val="28"/>
          <w:szCs w:val="28"/>
        </w:rPr>
      </w:pPr>
    </w:p>
    <w:p w14:paraId="117264F4" w14:textId="77777777" w:rsidR="00A56474" w:rsidRDefault="00A56474" w:rsidP="00BD1CCA">
      <w:pPr>
        <w:tabs>
          <w:tab w:val="left" w:pos="1920"/>
        </w:tabs>
        <w:rPr>
          <w:sz w:val="28"/>
          <w:szCs w:val="28"/>
        </w:rPr>
      </w:pPr>
    </w:p>
    <w:p w14:paraId="6C97ABAC" w14:textId="77777777" w:rsidR="00342A5E" w:rsidRDefault="00342A5E" w:rsidP="00BD1CCA">
      <w:pPr>
        <w:tabs>
          <w:tab w:val="left" w:pos="1920"/>
        </w:tabs>
        <w:rPr>
          <w:sz w:val="28"/>
          <w:szCs w:val="28"/>
        </w:rPr>
      </w:pPr>
    </w:p>
    <w:p w14:paraId="11A1C6D2" w14:textId="77777777" w:rsidR="00342A5E" w:rsidRDefault="00342A5E" w:rsidP="00BD1CCA">
      <w:pPr>
        <w:tabs>
          <w:tab w:val="left" w:pos="1920"/>
        </w:tabs>
        <w:rPr>
          <w:sz w:val="28"/>
          <w:szCs w:val="28"/>
        </w:rPr>
      </w:pPr>
    </w:p>
    <w:p w14:paraId="065517F8" w14:textId="77777777" w:rsidR="00415251" w:rsidRDefault="00415251" w:rsidP="00415251">
      <w:pPr>
        <w:jc w:val="center"/>
        <w:rPr>
          <w:sz w:val="28"/>
          <w:szCs w:val="28"/>
        </w:rPr>
      </w:pPr>
      <w:r w:rsidRPr="00A97D06">
        <w:t xml:space="preserve">FIGURE </w:t>
      </w:r>
      <w:r>
        <w:t>6</w:t>
      </w:r>
      <w:r w:rsidRPr="00A97D06">
        <w:t>.3.2: ACTIVITY DIAGRAM</w:t>
      </w:r>
    </w:p>
    <w:p w14:paraId="594D8E63" w14:textId="77777777" w:rsidR="00A56474" w:rsidRDefault="00A56474" w:rsidP="00BD1CCA">
      <w:pPr>
        <w:tabs>
          <w:tab w:val="left" w:pos="1920"/>
        </w:tabs>
        <w:rPr>
          <w:b/>
          <w:sz w:val="28"/>
          <w:szCs w:val="28"/>
        </w:rPr>
      </w:pPr>
    </w:p>
    <w:p w14:paraId="5F3FDD98" w14:textId="77777777" w:rsidR="00013D02" w:rsidRDefault="00013D02" w:rsidP="00BD1CCA">
      <w:pPr>
        <w:tabs>
          <w:tab w:val="left" w:pos="1920"/>
        </w:tabs>
        <w:rPr>
          <w:sz w:val="28"/>
          <w:szCs w:val="28"/>
        </w:rPr>
      </w:pPr>
    </w:p>
    <w:p w14:paraId="502B0ABE" w14:textId="1E47EE7F" w:rsidR="00013D02" w:rsidRDefault="00BD1CCA" w:rsidP="00BD1CCA">
      <w:pPr>
        <w:tabs>
          <w:tab w:val="left" w:pos="1185"/>
        </w:tabs>
        <w:rPr>
          <w:b/>
          <w:sz w:val="28"/>
          <w:szCs w:val="28"/>
        </w:rPr>
      </w:pPr>
      <w:r w:rsidRPr="00A97D06">
        <w:rPr>
          <w:b/>
          <w:sz w:val="28"/>
          <w:szCs w:val="28"/>
        </w:rPr>
        <w:t>6.3.3 SEQUENCE DIAGRAM:</w:t>
      </w:r>
    </w:p>
    <w:p w14:paraId="649802DB" w14:textId="77777777" w:rsidR="009A4F7B" w:rsidRDefault="009A4F7B" w:rsidP="00BD1CCA">
      <w:pPr>
        <w:tabs>
          <w:tab w:val="left" w:pos="1185"/>
        </w:tabs>
        <w:rPr>
          <w:b/>
          <w:sz w:val="28"/>
          <w:szCs w:val="28"/>
        </w:rPr>
      </w:pPr>
    </w:p>
    <w:p w14:paraId="36B279B4" w14:textId="77777777" w:rsidR="009A4F7B" w:rsidRDefault="009A4F7B" w:rsidP="00BD1CCA">
      <w:pPr>
        <w:tabs>
          <w:tab w:val="left" w:pos="1185"/>
        </w:tabs>
        <w:rPr>
          <w:b/>
          <w:sz w:val="28"/>
          <w:szCs w:val="28"/>
        </w:rPr>
      </w:pPr>
    </w:p>
    <w:p w14:paraId="77F3C8AD" w14:textId="77777777" w:rsidR="009A4F7B" w:rsidRPr="00A97D06" w:rsidRDefault="009A4F7B" w:rsidP="00BD1CCA">
      <w:pPr>
        <w:tabs>
          <w:tab w:val="left" w:pos="1185"/>
        </w:tabs>
        <w:rPr>
          <w:b/>
          <w:sz w:val="28"/>
          <w:szCs w:val="28"/>
        </w:rPr>
      </w:pPr>
    </w:p>
    <w:p w14:paraId="5E669054" w14:textId="77777777" w:rsidR="00BD1CCA" w:rsidRPr="00A97D06" w:rsidRDefault="004A48C2" w:rsidP="00BD1CCA">
      <w:pPr>
        <w:tabs>
          <w:tab w:val="left" w:pos="1185"/>
        </w:tabs>
        <w:rPr>
          <w:b/>
          <w:sz w:val="28"/>
          <w:szCs w:val="28"/>
        </w:rPr>
      </w:pPr>
      <w:r>
        <w:rPr>
          <w:b/>
          <w:noProof/>
          <w:sz w:val="28"/>
          <w:szCs w:val="28"/>
        </w:rPr>
        <w:drawing>
          <wp:inline distT="0" distB="0" distL="0" distR="0" wp14:anchorId="0204FFFE" wp14:editId="14DD6644">
            <wp:extent cx="6470166" cy="4782185"/>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2044" cy="4783573"/>
                    </a:xfrm>
                    <a:prstGeom prst="rect">
                      <a:avLst/>
                    </a:prstGeom>
                    <a:noFill/>
                  </pic:spPr>
                </pic:pic>
              </a:graphicData>
            </a:graphic>
          </wp:inline>
        </w:drawing>
      </w:r>
    </w:p>
    <w:p w14:paraId="1FBBCD8B" w14:textId="77777777" w:rsidR="00BD1CCA" w:rsidRPr="00A97D06" w:rsidRDefault="00BD1CCA" w:rsidP="00BD1CCA">
      <w:pPr>
        <w:rPr>
          <w:sz w:val="28"/>
          <w:szCs w:val="28"/>
        </w:rPr>
      </w:pPr>
    </w:p>
    <w:p w14:paraId="02C91DF9" w14:textId="77777777" w:rsidR="00BD1CCA" w:rsidRPr="00A97D06" w:rsidRDefault="00BD1CCA" w:rsidP="00BD1CCA">
      <w:pPr>
        <w:rPr>
          <w:sz w:val="28"/>
          <w:szCs w:val="28"/>
        </w:rPr>
      </w:pPr>
    </w:p>
    <w:p w14:paraId="788F9014" w14:textId="77777777" w:rsidR="00BD1CCA" w:rsidRDefault="00BD1CCA" w:rsidP="00BD1CCA">
      <w:pPr>
        <w:rPr>
          <w:sz w:val="28"/>
          <w:szCs w:val="28"/>
        </w:rPr>
      </w:pPr>
    </w:p>
    <w:p w14:paraId="36973911" w14:textId="77777777" w:rsidR="00BD1CCA" w:rsidRPr="00A97D06" w:rsidRDefault="00BD1CCA" w:rsidP="00BD1CCA">
      <w:pPr>
        <w:tabs>
          <w:tab w:val="left" w:pos="1095"/>
        </w:tabs>
        <w:rPr>
          <w:sz w:val="28"/>
          <w:szCs w:val="28"/>
        </w:rPr>
      </w:pPr>
    </w:p>
    <w:p w14:paraId="62751E03" w14:textId="77777777" w:rsidR="00BD1CCA" w:rsidRPr="00A97D06" w:rsidRDefault="00BD1CCA" w:rsidP="00BD1CCA">
      <w:pPr>
        <w:tabs>
          <w:tab w:val="left" w:pos="1095"/>
        </w:tabs>
        <w:rPr>
          <w:sz w:val="28"/>
          <w:szCs w:val="28"/>
        </w:rPr>
      </w:pPr>
    </w:p>
    <w:p w14:paraId="420D34F4" w14:textId="77777777" w:rsidR="00BD1CCA" w:rsidRPr="00A97D06" w:rsidRDefault="00BD1CCA" w:rsidP="00BD1CCA">
      <w:pPr>
        <w:jc w:val="center"/>
      </w:pPr>
    </w:p>
    <w:p w14:paraId="0FB542A5" w14:textId="77777777" w:rsidR="00BD1CCA" w:rsidRPr="00A97D06" w:rsidRDefault="00BD1CCA" w:rsidP="00BD1CCA">
      <w:pPr>
        <w:jc w:val="center"/>
      </w:pPr>
    </w:p>
    <w:p w14:paraId="37CA6ACA" w14:textId="77777777" w:rsidR="00BD1CCA" w:rsidRPr="00A97D06" w:rsidRDefault="00BD1CCA" w:rsidP="00BD1CCA">
      <w:pPr>
        <w:jc w:val="center"/>
      </w:pPr>
      <w:r w:rsidRPr="00A97D06">
        <w:t xml:space="preserve">FIGURE </w:t>
      </w:r>
      <w:r w:rsidR="00415251">
        <w:t>6</w:t>
      </w:r>
      <w:r w:rsidRPr="00A97D06">
        <w:t>.3.3: SEQUENCE DIAGRAM</w:t>
      </w:r>
    </w:p>
    <w:p w14:paraId="6B6F9FB9" w14:textId="77777777" w:rsidR="00BD1CCA" w:rsidRPr="00A97D06" w:rsidRDefault="00BD1CCA" w:rsidP="00BD1CCA">
      <w:pPr>
        <w:tabs>
          <w:tab w:val="left" w:pos="1095"/>
        </w:tabs>
        <w:rPr>
          <w:sz w:val="28"/>
          <w:szCs w:val="28"/>
        </w:rPr>
      </w:pPr>
    </w:p>
    <w:p w14:paraId="344F5BF7" w14:textId="77777777" w:rsidR="00A56474" w:rsidRDefault="00A56474" w:rsidP="00BD1CCA">
      <w:pPr>
        <w:tabs>
          <w:tab w:val="left" w:pos="1095"/>
        </w:tabs>
        <w:rPr>
          <w:sz w:val="28"/>
          <w:szCs w:val="28"/>
        </w:rPr>
      </w:pPr>
    </w:p>
    <w:p w14:paraId="6387F1F6" w14:textId="77777777" w:rsidR="00A769BB" w:rsidRDefault="00A769BB" w:rsidP="00BD1CCA">
      <w:pPr>
        <w:tabs>
          <w:tab w:val="left" w:pos="1095"/>
        </w:tabs>
        <w:rPr>
          <w:sz w:val="28"/>
          <w:szCs w:val="28"/>
        </w:rPr>
      </w:pPr>
    </w:p>
    <w:p w14:paraId="715A6566" w14:textId="77777777" w:rsidR="00A56474" w:rsidRDefault="00A56474" w:rsidP="00BD1CCA">
      <w:pPr>
        <w:tabs>
          <w:tab w:val="left" w:pos="1095"/>
        </w:tabs>
        <w:rPr>
          <w:sz w:val="28"/>
          <w:szCs w:val="28"/>
        </w:rPr>
      </w:pPr>
    </w:p>
    <w:p w14:paraId="33F0DDA3" w14:textId="77777777" w:rsidR="00A56474" w:rsidRDefault="00A56474" w:rsidP="00BD1CCA">
      <w:pPr>
        <w:tabs>
          <w:tab w:val="left" w:pos="1095"/>
        </w:tabs>
        <w:rPr>
          <w:sz w:val="28"/>
          <w:szCs w:val="28"/>
        </w:rPr>
      </w:pPr>
    </w:p>
    <w:p w14:paraId="3A737920" w14:textId="77777777" w:rsidR="00A56474" w:rsidRDefault="00A56474" w:rsidP="00BD1CCA">
      <w:pPr>
        <w:tabs>
          <w:tab w:val="left" w:pos="1095"/>
        </w:tabs>
        <w:rPr>
          <w:sz w:val="28"/>
          <w:szCs w:val="28"/>
        </w:rPr>
      </w:pPr>
    </w:p>
    <w:p w14:paraId="7AFAA254" w14:textId="77777777" w:rsidR="00BD1CCA" w:rsidRPr="00A97D06" w:rsidRDefault="00BD1CCA" w:rsidP="00BD1CCA">
      <w:pPr>
        <w:tabs>
          <w:tab w:val="left" w:pos="1095"/>
        </w:tabs>
        <w:rPr>
          <w:sz w:val="28"/>
          <w:szCs w:val="28"/>
        </w:rPr>
      </w:pPr>
      <w:r w:rsidRPr="00A97D06">
        <w:rPr>
          <w:b/>
          <w:sz w:val="28"/>
          <w:szCs w:val="28"/>
        </w:rPr>
        <w:t>6.3.4 ER DIAGRAM:</w:t>
      </w:r>
    </w:p>
    <w:p w14:paraId="7C326B52" w14:textId="77777777" w:rsidR="009A4F7B" w:rsidRDefault="009A4F7B" w:rsidP="00BD1CCA">
      <w:pPr>
        <w:tabs>
          <w:tab w:val="left" w:pos="1095"/>
        </w:tabs>
        <w:rPr>
          <w:sz w:val="28"/>
          <w:szCs w:val="28"/>
        </w:rPr>
      </w:pPr>
    </w:p>
    <w:p w14:paraId="354C1DE7" w14:textId="77777777" w:rsidR="009A4F7B" w:rsidRDefault="009A4F7B" w:rsidP="00BD1CCA">
      <w:pPr>
        <w:tabs>
          <w:tab w:val="left" w:pos="1095"/>
        </w:tabs>
        <w:rPr>
          <w:sz w:val="28"/>
          <w:szCs w:val="28"/>
        </w:rPr>
      </w:pPr>
    </w:p>
    <w:p w14:paraId="4423FD29" w14:textId="77777777" w:rsidR="009A4F7B" w:rsidRDefault="009A4F7B" w:rsidP="00BD1CCA">
      <w:pPr>
        <w:tabs>
          <w:tab w:val="left" w:pos="1095"/>
        </w:tabs>
        <w:rPr>
          <w:sz w:val="28"/>
          <w:szCs w:val="28"/>
        </w:rPr>
      </w:pPr>
    </w:p>
    <w:p w14:paraId="33B3EA5B" w14:textId="77777777" w:rsidR="009A4F7B" w:rsidRDefault="004A48C2" w:rsidP="00BD1CCA">
      <w:pPr>
        <w:tabs>
          <w:tab w:val="left" w:pos="1095"/>
        </w:tabs>
        <w:rPr>
          <w:sz w:val="28"/>
          <w:szCs w:val="28"/>
        </w:rPr>
      </w:pPr>
      <w:r>
        <w:rPr>
          <w:noProof/>
          <w:sz w:val="28"/>
          <w:szCs w:val="28"/>
        </w:rPr>
        <w:drawing>
          <wp:inline distT="0" distB="0" distL="0" distR="0" wp14:anchorId="0CA8F645" wp14:editId="48FC6056">
            <wp:extent cx="5963285" cy="48583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3285" cy="4858385"/>
                    </a:xfrm>
                    <a:prstGeom prst="rect">
                      <a:avLst/>
                    </a:prstGeom>
                    <a:noFill/>
                  </pic:spPr>
                </pic:pic>
              </a:graphicData>
            </a:graphic>
          </wp:inline>
        </w:drawing>
      </w:r>
    </w:p>
    <w:p w14:paraId="18328472" w14:textId="77777777" w:rsidR="009A4F7B" w:rsidRDefault="009A4F7B" w:rsidP="00BD1CCA">
      <w:pPr>
        <w:tabs>
          <w:tab w:val="left" w:pos="1095"/>
        </w:tabs>
        <w:rPr>
          <w:sz w:val="28"/>
          <w:szCs w:val="28"/>
        </w:rPr>
      </w:pPr>
    </w:p>
    <w:p w14:paraId="650FC5A8" w14:textId="77777777" w:rsidR="00BD1CCA" w:rsidRPr="00A97D06" w:rsidRDefault="00BD1CCA" w:rsidP="00BD1CCA">
      <w:pPr>
        <w:tabs>
          <w:tab w:val="left" w:pos="1095"/>
        </w:tabs>
        <w:rPr>
          <w:sz w:val="28"/>
          <w:szCs w:val="28"/>
        </w:rPr>
      </w:pPr>
    </w:p>
    <w:p w14:paraId="291E995F" w14:textId="77777777" w:rsidR="00BD1CCA" w:rsidRPr="00A97D06" w:rsidRDefault="00BD1CCA" w:rsidP="00BD1CCA">
      <w:pPr>
        <w:tabs>
          <w:tab w:val="left" w:pos="1095"/>
        </w:tabs>
        <w:rPr>
          <w:sz w:val="28"/>
          <w:szCs w:val="28"/>
        </w:rPr>
      </w:pPr>
    </w:p>
    <w:p w14:paraId="15EE951A" w14:textId="77777777" w:rsidR="00BD1CCA" w:rsidRPr="00A97D06" w:rsidRDefault="00BD1CCA" w:rsidP="00BD1CCA">
      <w:pPr>
        <w:tabs>
          <w:tab w:val="left" w:pos="1095"/>
        </w:tabs>
        <w:rPr>
          <w:sz w:val="28"/>
          <w:szCs w:val="28"/>
        </w:rPr>
      </w:pPr>
    </w:p>
    <w:p w14:paraId="7CDAB3C6" w14:textId="77777777" w:rsidR="00BD1CCA" w:rsidRPr="00A97D06" w:rsidRDefault="00BD1CCA" w:rsidP="00BD1CCA">
      <w:pPr>
        <w:tabs>
          <w:tab w:val="left" w:pos="1095"/>
        </w:tabs>
        <w:rPr>
          <w:sz w:val="28"/>
          <w:szCs w:val="28"/>
        </w:rPr>
      </w:pPr>
    </w:p>
    <w:p w14:paraId="6D2FAF02" w14:textId="77777777" w:rsidR="009A4F7B" w:rsidRPr="00A97D06" w:rsidRDefault="009A4F7B" w:rsidP="00BD1CCA">
      <w:pPr>
        <w:tabs>
          <w:tab w:val="left" w:pos="1095"/>
        </w:tabs>
        <w:rPr>
          <w:sz w:val="28"/>
          <w:szCs w:val="28"/>
        </w:rPr>
      </w:pPr>
    </w:p>
    <w:p w14:paraId="5959D823" w14:textId="77777777" w:rsidR="009A4F7B" w:rsidRDefault="00BD1CCA" w:rsidP="009A4F7B">
      <w:pPr>
        <w:jc w:val="center"/>
        <w:rPr>
          <w:sz w:val="28"/>
          <w:szCs w:val="28"/>
        </w:rPr>
      </w:pPr>
      <w:r w:rsidRPr="00A97D06">
        <w:t xml:space="preserve">FIGURE </w:t>
      </w:r>
      <w:r w:rsidR="00415251">
        <w:t>6</w:t>
      </w:r>
      <w:r w:rsidRPr="00A97D06">
        <w:t>.3.4: ER DIAGRAM</w:t>
      </w:r>
    </w:p>
    <w:p w14:paraId="66C58CA8" w14:textId="77777777" w:rsidR="009A4F7B" w:rsidRDefault="009A4F7B" w:rsidP="00BD1CCA">
      <w:pPr>
        <w:tabs>
          <w:tab w:val="left" w:pos="1095"/>
        </w:tabs>
        <w:rPr>
          <w:sz w:val="28"/>
          <w:szCs w:val="28"/>
        </w:rPr>
      </w:pPr>
    </w:p>
    <w:p w14:paraId="43B1EFFC" w14:textId="77777777" w:rsidR="009A4F7B" w:rsidRDefault="009A4F7B" w:rsidP="00BD1CCA">
      <w:pPr>
        <w:tabs>
          <w:tab w:val="left" w:pos="1095"/>
        </w:tabs>
        <w:rPr>
          <w:sz w:val="28"/>
          <w:szCs w:val="28"/>
        </w:rPr>
      </w:pPr>
    </w:p>
    <w:p w14:paraId="1C50600E" w14:textId="77777777" w:rsidR="009A4F7B" w:rsidRDefault="009A4F7B" w:rsidP="00BD1CCA">
      <w:pPr>
        <w:tabs>
          <w:tab w:val="left" w:pos="1095"/>
        </w:tabs>
        <w:rPr>
          <w:sz w:val="28"/>
          <w:szCs w:val="28"/>
        </w:rPr>
      </w:pPr>
    </w:p>
    <w:p w14:paraId="5281B3D4" w14:textId="77777777" w:rsidR="009A4F7B" w:rsidRDefault="009A4F7B" w:rsidP="00BD1CCA">
      <w:pPr>
        <w:tabs>
          <w:tab w:val="left" w:pos="1095"/>
        </w:tabs>
        <w:rPr>
          <w:sz w:val="28"/>
          <w:szCs w:val="28"/>
        </w:rPr>
      </w:pPr>
    </w:p>
    <w:p w14:paraId="54DCB570" w14:textId="77777777" w:rsidR="009A4F7B" w:rsidRDefault="009A4F7B" w:rsidP="00BD1CCA">
      <w:pPr>
        <w:tabs>
          <w:tab w:val="left" w:pos="1095"/>
        </w:tabs>
        <w:rPr>
          <w:sz w:val="28"/>
          <w:szCs w:val="28"/>
        </w:rPr>
      </w:pPr>
    </w:p>
    <w:p w14:paraId="32297955" w14:textId="77777777" w:rsidR="009A4F7B" w:rsidRPr="00A97D06" w:rsidRDefault="009A4F7B" w:rsidP="00BD1CCA">
      <w:pPr>
        <w:tabs>
          <w:tab w:val="left" w:pos="1095"/>
        </w:tabs>
        <w:rPr>
          <w:sz w:val="28"/>
          <w:szCs w:val="28"/>
        </w:rPr>
      </w:pPr>
    </w:p>
    <w:p w14:paraId="7C207E14" w14:textId="77777777" w:rsidR="00BD1CCA" w:rsidRPr="00A97D06" w:rsidRDefault="00BD1CCA" w:rsidP="00BD1CCA">
      <w:pPr>
        <w:tabs>
          <w:tab w:val="left" w:pos="1095"/>
        </w:tabs>
        <w:rPr>
          <w:sz w:val="28"/>
          <w:szCs w:val="28"/>
        </w:rPr>
      </w:pPr>
      <w:r w:rsidRPr="00A97D06">
        <w:rPr>
          <w:b/>
          <w:sz w:val="28"/>
          <w:szCs w:val="28"/>
        </w:rPr>
        <w:t>6.3.5 CLASS DIAGRAM:</w:t>
      </w:r>
    </w:p>
    <w:p w14:paraId="0591BB0F" w14:textId="77777777" w:rsidR="00BD1CCA" w:rsidRPr="00A97D06" w:rsidRDefault="00BD1CCA" w:rsidP="00BD1CCA">
      <w:pPr>
        <w:tabs>
          <w:tab w:val="left" w:pos="1095"/>
        </w:tabs>
        <w:rPr>
          <w:b/>
          <w:sz w:val="28"/>
          <w:szCs w:val="28"/>
        </w:rPr>
      </w:pPr>
    </w:p>
    <w:p w14:paraId="42C1D03E" w14:textId="77777777" w:rsidR="009A4F7B" w:rsidRDefault="009A4F7B" w:rsidP="00BD1CCA">
      <w:pPr>
        <w:jc w:val="center"/>
      </w:pPr>
    </w:p>
    <w:p w14:paraId="205EB14B" w14:textId="77777777" w:rsidR="009A4F7B" w:rsidRDefault="009A4F7B" w:rsidP="00BD1CCA">
      <w:pPr>
        <w:jc w:val="center"/>
      </w:pPr>
    </w:p>
    <w:p w14:paraId="6BC44AC2" w14:textId="77777777" w:rsidR="009A4F7B" w:rsidRDefault="009A4F7B" w:rsidP="00BD1CCA">
      <w:pPr>
        <w:jc w:val="center"/>
      </w:pPr>
    </w:p>
    <w:p w14:paraId="6474DD60" w14:textId="77777777" w:rsidR="009A4F7B" w:rsidRDefault="009A4F7B" w:rsidP="00BD1CCA">
      <w:pPr>
        <w:jc w:val="center"/>
      </w:pPr>
    </w:p>
    <w:p w14:paraId="725D911A" w14:textId="77777777" w:rsidR="009A4F7B" w:rsidRDefault="009A4F7B" w:rsidP="00BD1CCA">
      <w:pPr>
        <w:jc w:val="center"/>
      </w:pPr>
    </w:p>
    <w:p w14:paraId="0A947B80" w14:textId="77777777" w:rsidR="009A4F7B" w:rsidRDefault="009A4F7B" w:rsidP="00BD1CCA">
      <w:pPr>
        <w:jc w:val="center"/>
      </w:pPr>
    </w:p>
    <w:p w14:paraId="7D528416" w14:textId="77777777" w:rsidR="009A4F7B" w:rsidRDefault="004A48C2" w:rsidP="00BD1CCA">
      <w:pPr>
        <w:jc w:val="center"/>
      </w:pPr>
      <w:r>
        <w:rPr>
          <w:noProof/>
        </w:rPr>
        <w:drawing>
          <wp:inline distT="0" distB="0" distL="0" distR="0" wp14:anchorId="1508AC55" wp14:editId="08C7F606">
            <wp:extent cx="6210935" cy="385826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0935" cy="3858260"/>
                    </a:xfrm>
                    <a:prstGeom prst="rect">
                      <a:avLst/>
                    </a:prstGeom>
                    <a:noFill/>
                  </pic:spPr>
                </pic:pic>
              </a:graphicData>
            </a:graphic>
          </wp:inline>
        </w:drawing>
      </w:r>
    </w:p>
    <w:p w14:paraId="61A22EBC" w14:textId="77777777" w:rsidR="009A4F7B" w:rsidRDefault="009A4F7B" w:rsidP="00BD1CCA">
      <w:pPr>
        <w:jc w:val="center"/>
      </w:pPr>
    </w:p>
    <w:p w14:paraId="25E7CE1F" w14:textId="77777777" w:rsidR="009A4F7B" w:rsidRDefault="009A4F7B" w:rsidP="00BD1CCA">
      <w:pPr>
        <w:jc w:val="center"/>
      </w:pPr>
    </w:p>
    <w:p w14:paraId="48DB3D59" w14:textId="77777777" w:rsidR="009A4F7B" w:rsidRDefault="009A4F7B" w:rsidP="00BD1CCA">
      <w:pPr>
        <w:jc w:val="center"/>
      </w:pPr>
    </w:p>
    <w:p w14:paraId="1DCD611E" w14:textId="77777777" w:rsidR="009A4F7B" w:rsidRDefault="009A4F7B" w:rsidP="00BD1CCA">
      <w:pPr>
        <w:jc w:val="center"/>
      </w:pPr>
    </w:p>
    <w:p w14:paraId="6B1370F2" w14:textId="77777777" w:rsidR="009A4F7B" w:rsidRDefault="009A4F7B" w:rsidP="00BD1CCA">
      <w:pPr>
        <w:jc w:val="center"/>
      </w:pPr>
    </w:p>
    <w:p w14:paraId="63E0E4D4" w14:textId="77777777" w:rsidR="009A4F7B" w:rsidRDefault="009A4F7B" w:rsidP="00BD1CCA">
      <w:pPr>
        <w:jc w:val="center"/>
      </w:pPr>
    </w:p>
    <w:p w14:paraId="45B78F07" w14:textId="77777777" w:rsidR="009A4F7B" w:rsidRDefault="009A4F7B" w:rsidP="00BD1CCA">
      <w:pPr>
        <w:jc w:val="center"/>
      </w:pPr>
    </w:p>
    <w:p w14:paraId="2DF6DC9B" w14:textId="77777777" w:rsidR="009A4F7B" w:rsidRDefault="009A4F7B" w:rsidP="00BD1CCA">
      <w:pPr>
        <w:jc w:val="center"/>
      </w:pPr>
    </w:p>
    <w:p w14:paraId="7279F0B6" w14:textId="77777777" w:rsidR="009A4F7B" w:rsidRDefault="009A4F7B" w:rsidP="00BD1CCA">
      <w:pPr>
        <w:jc w:val="center"/>
      </w:pPr>
    </w:p>
    <w:p w14:paraId="4B145E1E" w14:textId="77777777" w:rsidR="009A4F7B" w:rsidRDefault="009A4F7B" w:rsidP="00BD1CCA">
      <w:pPr>
        <w:jc w:val="center"/>
      </w:pPr>
    </w:p>
    <w:p w14:paraId="676B833B" w14:textId="77777777" w:rsidR="009A4F7B" w:rsidRDefault="009A4F7B" w:rsidP="00BD1CCA">
      <w:pPr>
        <w:jc w:val="center"/>
      </w:pPr>
    </w:p>
    <w:p w14:paraId="22966293" w14:textId="77777777" w:rsidR="009A4F7B" w:rsidRPr="00A97D06" w:rsidRDefault="009A4F7B" w:rsidP="00BD1CCA">
      <w:pPr>
        <w:jc w:val="center"/>
      </w:pPr>
    </w:p>
    <w:p w14:paraId="7E5069B4" w14:textId="77777777" w:rsidR="00BD1CCA" w:rsidRDefault="00BD1CCA" w:rsidP="009A4F7B">
      <w:pPr>
        <w:jc w:val="center"/>
      </w:pPr>
      <w:r w:rsidRPr="00A97D06">
        <w:t xml:space="preserve">FIGURE </w:t>
      </w:r>
      <w:r w:rsidR="00415251">
        <w:t>6</w:t>
      </w:r>
      <w:r w:rsidRPr="00A97D06">
        <w:t>.3.5: CLASS DIAGRAM</w:t>
      </w:r>
    </w:p>
    <w:p w14:paraId="6DF42974" w14:textId="77777777" w:rsidR="009A4F7B" w:rsidRDefault="009A4F7B" w:rsidP="009A4F7B">
      <w:pPr>
        <w:jc w:val="center"/>
      </w:pPr>
    </w:p>
    <w:p w14:paraId="4AE74C23" w14:textId="77777777" w:rsidR="00BD1CCA" w:rsidRDefault="00BD1CCA" w:rsidP="00BD1CCA">
      <w:pPr>
        <w:spacing w:line="360" w:lineRule="auto"/>
        <w:rPr>
          <w:b/>
          <w:sz w:val="28"/>
          <w:szCs w:val="28"/>
        </w:rPr>
      </w:pPr>
    </w:p>
    <w:p w14:paraId="2660C471" w14:textId="77777777" w:rsidR="00A769BB" w:rsidRDefault="00A769BB" w:rsidP="00BD1CCA">
      <w:pPr>
        <w:spacing w:line="360" w:lineRule="auto"/>
        <w:rPr>
          <w:b/>
          <w:sz w:val="28"/>
          <w:szCs w:val="28"/>
        </w:rPr>
      </w:pPr>
    </w:p>
    <w:p w14:paraId="695CE1D7" w14:textId="77777777" w:rsidR="00342A5E" w:rsidRDefault="00342A5E" w:rsidP="00BD1CCA">
      <w:pPr>
        <w:spacing w:line="360" w:lineRule="auto"/>
        <w:rPr>
          <w:b/>
          <w:sz w:val="28"/>
          <w:szCs w:val="28"/>
        </w:rPr>
      </w:pPr>
    </w:p>
    <w:p w14:paraId="23BDC860" w14:textId="77777777" w:rsidR="00013D02" w:rsidRPr="00A97D06" w:rsidRDefault="00013D02" w:rsidP="00013D02">
      <w:pPr>
        <w:tabs>
          <w:tab w:val="left" w:pos="1095"/>
        </w:tabs>
        <w:spacing w:line="360" w:lineRule="auto"/>
        <w:jc w:val="center"/>
        <w:rPr>
          <w:b/>
          <w:sz w:val="28"/>
          <w:szCs w:val="28"/>
        </w:rPr>
      </w:pPr>
      <w:r w:rsidRPr="00A97D06">
        <w:rPr>
          <w:b/>
          <w:sz w:val="28"/>
          <w:szCs w:val="28"/>
        </w:rPr>
        <w:lastRenderedPageBreak/>
        <w:t>CHAPTER 7</w:t>
      </w:r>
    </w:p>
    <w:p w14:paraId="2B50D730" w14:textId="77777777" w:rsidR="00BD1CCA" w:rsidRPr="00A97D06" w:rsidRDefault="00BD1CCA" w:rsidP="00BD1CCA">
      <w:pPr>
        <w:spacing w:line="360" w:lineRule="auto"/>
        <w:rPr>
          <w:b/>
          <w:sz w:val="28"/>
          <w:szCs w:val="28"/>
        </w:rPr>
      </w:pPr>
    </w:p>
    <w:p w14:paraId="03DF32DC" w14:textId="77777777" w:rsidR="00BD1CCA" w:rsidRPr="00A97D06" w:rsidRDefault="00BD1CCA" w:rsidP="00BD1CCA">
      <w:pPr>
        <w:spacing w:line="360" w:lineRule="auto"/>
        <w:jc w:val="center"/>
        <w:rPr>
          <w:sz w:val="28"/>
          <w:szCs w:val="28"/>
        </w:rPr>
      </w:pPr>
      <w:r w:rsidRPr="00A97D06">
        <w:rPr>
          <w:b/>
          <w:sz w:val="28"/>
          <w:szCs w:val="28"/>
        </w:rPr>
        <w:t>SYSTEM TESTING</w:t>
      </w:r>
    </w:p>
    <w:p w14:paraId="24AECCA2" w14:textId="77777777" w:rsidR="00BD1CCA" w:rsidRPr="00A97D06" w:rsidRDefault="00BD1CCA" w:rsidP="00BD1CCA">
      <w:pPr>
        <w:spacing w:line="360" w:lineRule="auto"/>
        <w:rPr>
          <w:b/>
          <w:sz w:val="28"/>
          <w:szCs w:val="28"/>
        </w:rPr>
      </w:pPr>
    </w:p>
    <w:p w14:paraId="60ED2ADB" w14:textId="77777777" w:rsidR="00BD1CCA" w:rsidRPr="00A97D06" w:rsidRDefault="00AB288D" w:rsidP="00BD1CCA">
      <w:pPr>
        <w:pStyle w:val="NormalWeb"/>
        <w:spacing w:line="360" w:lineRule="auto"/>
        <w:rPr>
          <w:b/>
          <w:color w:val="000000"/>
          <w:sz w:val="28"/>
          <w:szCs w:val="28"/>
        </w:rPr>
      </w:pPr>
      <w:r>
        <w:rPr>
          <w:b/>
          <w:color w:val="000000"/>
          <w:sz w:val="28"/>
          <w:szCs w:val="28"/>
        </w:rPr>
        <w:t>7</w:t>
      </w:r>
      <w:r w:rsidR="00BD1CCA" w:rsidRPr="00A97D06">
        <w:rPr>
          <w:b/>
          <w:color w:val="000000"/>
          <w:sz w:val="28"/>
          <w:szCs w:val="28"/>
        </w:rPr>
        <w:t xml:space="preserve"> TESTING PRODUCTS:</w:t>
      </w:r>
    </w:p>
    <w:p w14:paraId="059202C2" w14:textId="77777777" w:rsidR="00BD1CCA" w:rsidRPr="00A97D06" w:rsidRDefault="00BD1CCA" w:rsidP="009A4F7B">
      <w:pPr>
        <w:widowControl w:val="0"/>
        <w:autoSpaceDE w:val="0"/>
        <w:autoSpaceDN w:val="0"/>
        <w:adjustRightInd w:val="0"/>
        <w:spacing w:line="360" w:lineRule="auto"/>
        <w:ind w:left="192" w:right="61" w:firstLine="629"/>
        <w:jc w:val="both"/>
        <w:rPr>
          <w:color w:val="000000" w:themeColor="text1"/>
          <w:sz w:val="28"/>
          <w:szCs w:val="28"/>
        </w:rPr>
      </w:pPr>
      <w:r w:rsidRPr="00A97D06">
        <w:rPr>
          <w:color w:val="000000" w:themeColor="text1"/>
          <w:spacing w:val="3"/>
          <w:sz w:val="28"/>
          <w:szCs w:val="28"/>
        </w:rPr>
        <w:t>S</w:t>
      </w:r>
      <w:r w:rsidRPr="00A97D06">
        <w:rPr>
          <w:color w:val="000000" w:themeColor="text1"/>
          <w:spacing w:val="-5"/>
          <w:sz w:val="28"/>
          <w:szCs w:val="28"/>
        </w:rPr>
        <w:t>y</w:t>
      </w:r>
      <w:r w:rsidRPr="00A97D06">
        <w:rPr>
          <w:color w:val="000000" w:themeColor="text1"/>
          <w:spacing w:val="2"/>
          <w:sz w:val="28"/>
          <w:szCs w:val="28"/>
        </w:rPr>
        <w:t>s</w:t>
      </w:r>
      <w:r w:rsidRPr="00A97D06">
        <w:rPr>
          <w:color w:val="000000" w:themeColor="text1"/>
          <w:sz w:val="28"/>
          <w:szCs w:val="28"/>
        </w:rPr>
        <w:t>t</w:t>
      </w:r>
      <w:r w:rsidRPr="00A97D06">
        <w:rPr>
          <w:color w:val="000000" w:themeColor="text1"/>
          <w:spacing w:val="5"/>
          <w:sz w:val="28"/>
          <w:szCs w:val="28"/>
        </w:rPr>
        <w:t>e</w:t>
      </w:r>
      <w:r w:rsidRPr="00A97D06">
        <w:rPr>
          <w:color w:val="000000" w:themeColor="text1"/>
          <w:sz w:val="28"/>
          <w:szCs w:val="28"/>
        </w:rPr>
        <w:t>m</w:t>
      </w:r>
      <w:r w:rsidRPr="00A97D06">
        <w:rPr>
          <w:color w:val="000000" w:themeColor="text1"/>
          <w:spacing w:val="3"/>
          <w:sz w:val="28"/>
          <w:szCs w:val="28"/>
        </w:rPr>
        <w:t xml:space="preserve"> </w:t>
      </w:r>
      <w:r w:rsidRPr="00A97D06">
        <w:rPr>
          <w:color w:val="000000" w:themeColor="text1"/>
          <w:sz w:val="28"/>
          <w:szCs w:val="28"/>
        </w:rPr>
        <w:t>te</w:t>
      </w:r>
      <w:r w:rsidRPr="00A97D06">
        <w:rPr>
          <w:color w:val="000000" w:themeColor="text1"/>
          <w:spacing w:val="3"/>
          <w:sz w:val="28"/>
          <w:szCs w:val="28"/>
        </w:rPr>
        <w:t>s</w:t>
      </w:r>
      <w:r w:rsidRPr="00A97D06">
        <w:rPr>
          <w:color w:val="000000" w:themeColor="text1"/>
          <w:spacing w:val="4"/>
          <w:sz w:val="28"/>
          <w:szCs w:val="28"/>
        </w:rPr>
        <w:t>t</w:t>
      </w:r>
      <w:r w:rsidRPr="00A97D06">
        <w:rPr>
          <w:color w:val="000000" w:themeColor="text1"/>
          <w:sz w:val="28"/>
          <w:szCs w:val="28"/>
        </w:rPr>
        <w:t>ing</w:t>
      </w:r>
      <w:r w:rsidRPr="00A97D06">
        <w:rPr>
          <w:color w:val="000000" w:themeColor="text1"/>
          <w:spacing w:val="9"/>
          <w:sz w:val="28"/>
          <w:szCs w:val="28"/>
        </w:rPr>
        <w:t xml:space="preserve"> </w:t>
      </w:r>
      <w:r w:rsidRPr="00A97D06">
        <w:rPr>
          <w:color w:val="000000" w:themeColor="text1"/>
          <w:spacing w:val="-5"/>
          <w:sz w:val="28"/>
          <w:szCs w:val="28"/>
        </w:rPr>
        <w:t>i</w:t>
      </w:r>
      <w:r w:rsidRPr="00A97D06">
        <w:rPr>
          <w:color w:val="000000" w:themeColor="text1"/>
          <w:sz w:val="28"/>
          <w:szCs w:val="28"/>
        </w:rPr>
        <w:t>s</w:t>
      </w:r>
      <w:r w:rsidRPr="00A97D06">
        <w:rPr>
          <w:color w:val="000000" w:themeColor="text1"/>
          <w:spacing w:val="16"/>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w:t>
      </w:r>
      <w:r w:rsidRPr="00A97D06">
        <w:rPr>
          <w:color w:val="000000" w:themeColor="text1"/>
          <w:spacing w:val="14"/>
          <w:sz w:val="28"/>
          <w:szCs w:val="28"/>
        </w:rPr>
        <w:t xml:space="preserve"> </w:t>
      </w:r>
      <w:r w:rsidRPr="00A97D06">
        <w:rPr>
          <w:color w:val="000000" w:themeColor="text1"/>
          <w:spacing w:val="2"/>
          <w:sz w:val="28"/>
          <w:szCs w:val="28"/>
        </w:rPr>
        <w:t>s</w:t>
      </w:r>
      <w:r w:rsidRPr="00A97D06">
        <w:rPr>
          <w:color w:val="000000" w:themeColor="text1"/>
          <w:sz w:val="28"/>
          <w:szCs w:val="28"/>
        </w:rPr>
        <w:t>t</w:t>
      </w:r>
      <w:r w:rsidRPr="00A97D06">
        <w:rPr>
          <w:color w:val="000000" w:themeColor="text1"/>
          <w:spacing w:val="5"/>
          <w:sz w:val="28"/>
          <w:szCs w:val="28"/>
        </w:rPr>
        <w:t>a</w:t>
      </w:r>
      <w:r w:rsidRPr="00A97D06">
        <w:rPr>
          <w:color w:val="000000" w:themeColor="text1"/>
          <w:spacing w:val="-5"/>
          <w:sz w:val="28"/>
          <w:szCs w:val="28"/>
        </w:rPr>
        <w:t>g</w:t>
      </w:r>
      <w:r w:rsidRPr="00A97D06">
        <w:rPr>
          <w:color w:val="000000" w:themeColor="text1"/>
          <w:sz w:val="28"/>
          <w:szCs w:val="28"/>
        </w:rPr>
        <w:t>e</w:t>
      </w:r>
      <w:r w:rsidRPr="00A97D06">
        <w:rPr>
          <w:color w:val="000000" w:themeColor="text1"/>
          <w:spacing w:val="11"/>
          <w:sz w:val="28"/>
          <w:szCs w:val="28"/>
        </w:rPr>
        <w:t xml:space="preserve"> </w:t>
      </w:r>
      <w:r w:rsidRPr="00A97D06">
        <w:rPr>
          <w:color w:val="000000" w:themeColor="text1"/>
          <w:spacing w:val="4"/>
          <w:sz w:val="28"/>
          <w:szCs w:val="28"/>
        </w:rPr>
        <w:t>o</w:t>
      </w:r>
      <w:r w:rsidRPr="00A97D06">
        <w:rPr>
          <w:color w:val="000000" w:themeColor="text1"/>
          <w:sz w:val="28"/>
          <w:szCs w:val="28"/>
        </w:rPr>
        <w:t>f</w:t>
      </w:r>
      <w:r w:rsidRPr="00A97D06">
        <w:rPr>
          <w:color w:val="000000" w:themeColor="text1"/>
          <w:spacing w:val="18"/>
          <w:sz w:val="28"/>
          <w:szCs w:val="28"/>
        </w:rPr>
        <w:t xml:space="preserve"> </w:t>
      </w:r>
      <w:r w:rsidRPr="00A97D06">
        <w:rPr>
          <w:color w:val="000000" w:themeColor="text1"/>
          <w:sz w:val="28"/>
          <w:szCs w:val="28"/>
        </w:rPr>
        <w:t>i</w:t>
      </w:r>
      <w:r w:rsidRPr="00A97D06">
        <w:rPr>
          <w:color w:val="000000" w:themeColor="text1"/>
          <w:spacing w:val="-6"/>
          <w:sz w:val="28"/>
          <w:szCs w:val="28"/>
        </w:rPr>
        <w:t>m</w:t>
      </w:r>
      <w:r w:rsidRPr="00A97D06">
        <w:rPr>
          <w:color w:val="000000" w:themeColor="text1"/>
          <w:spacing w:val="4"/>
          <w:sz w:val="28"/>
          <w:szCs w:val="28"/>
        </w:rPr>
        <w:t>p</w:t>
      </w:r>
      <w:r w:rsidRPr="00A97D06">
        <w:rPr>
          <w:color w:val="000000" w:themeColor="text1"/>
          <w:sz w:val="28"/>
          <w:szCs w:val="28"/>
        </w:rPr>
        <w:t>l</w:t>
      </w:r>
      <w:r w:rsidRPr="00A97D06">
        <w:rPr>
          <w:color w:val="000000" w:themeColor="text1"/>
          <w:spacing w:val="5"/>
          <w:sz w:val="28"/>
          <w:szCs w:val="28"/>
        </w:rPr>
        <w:t>e</w:t>
      </w:r>
      <w:r w:rsidRPr="00A97D06">
        <w:rPr>
          <w:color w:val="000000" w:themeColor="text1"/>
          <w:spacing w:val="-5"/>
          <w:sz w:val="28"/>
          <w:szCs w:val="28"/>
        </w:rPr>
        <w:t>m</w:t>
      </w:r>
      <w:r w:rsidRPr="00A97D06">
        <w:rPr>
          <w:color w:val="000000" w:themeColor="text1"/>
          <w:spacing w:val="6"/>
          <w:sz w:val="28"/>
          <w:szCs w:val="28"/>
        </w:rPr>
        <w:t>e</w:t>
      </w:r>
      <w:r w:rsidRPr="00A97D06">
        <w:rPr>
          <w:color w:val="000000" w:themeColor="text1"/>
          <w:spacing w:val="-5"/>
          <w:sz w:val="28"/>
          <w:szCs w:val="28"/>
        </w:rPr>
        <w:t>n</w:t>
      </w:r>
      <w:r w:rsidRPr="00A97D06">
        <w:rPr>
          <w:color w:val="000000" w:themeColor="text1"/>
          <w:sz w:val="28"/>
          <w:szCs w:val="28"/>
        </w:rPr>
        <w:t>ta</w:t>
      </w:r>
      <w:r w:rsidRPr="00A97D06">
        <w:rPr>
          <w:color w:val="000000" w:themeColor="text1"/>
          <w:spacing w:val="4"/>
          <w:sz w:val="28"/>
          <w:szCs w:val="28"/>
        </w:rPr>
        <w:t>t</w:t>
      </w:r>
      <w:r w:rsidRPr="00A97D06">
        <w:rPr>
          <w:color w:val="000000" w:themeColor="text1"/>
          <w:sz w:val="28"/>
          <w:szCs w:val="28"/>
        </w:rPr>
        <w:t>io</w:t>
      </w:r>
      <w:r w:rsidRPr="00A97D06">
        <w:rPr>
          <w:color w:val="000000" w:themeColor="text1"/>
          <w:spacing w:val="-5"/>
          <w:sz w:val="28"/>
          <w:szCs w:val="28"/>
        </w:rPr>
        <w:t>n</w:t>
      </w:r>
      <w:r w:rsidRPr="00A97D06">
        <w:rPr>
          <w:color w:val="000000" w:themeColor="text1"/>
          <w:sz w:val="28"/>
          <w:szCs w:val="28"/>
        </w:rPr>
        <w:t xml:space="preserve">, </w:t>
      </w:r>
      <w:r w:rsidRPr="00A97D06">
        <w:rPr>
          <w:color w:val="000000" w:themeColor="text1"/>
          <w:spacing w:val="5"/>
          <w:sz w:val="28"/>
          <w:szCs w:val="28"/>
        </w:rPr>
        <w:t>w</w:t>
      </w:r>
      <w:r w:rsidRPr="00A97D06">
        <w:rPr>
          <w:color w:val="000000" w:themeColor="text1"/>
          <w:sz w:val="28"/>
          <w:szCs w:val="28"/>
        </w:rPr>
        <w:t>h</w:t>
      </w:r>
      <w:r w:rsidRPr="00A97D06">
        <w:rPr>
          <w:color w:val="000000" w:themeColor="text1"/>
          <w:spacing w:val="-5"/>
          <w:sz w:val="28"/>
          <w:szCs w:val="28"/>
        </w:rPr>
        <w:t>i</w:t>
      </w:r>
      <w:r w:rsidRPr="00A97D06">
        <w:rPr>
          <w:color w:val="000000" w:themeColor="text1"/>
          <w:spacing w:val="6"/>
          <w:sz w:val="28"/>
          <w:szCs w:val="28"/>
        </w:rPr>
        <w:t>c</w:t>
      </w:r>
      <w:r w:rsidRPr="00A97D06">
        <w:rPr>
          <w:color w:val="000000" w:themeColor="text1"/>
          <w:sz w:val="28"/>
          <w:szCs w:val="28"/>
        </w:rPr>
        <w:t>h</w:t>
      </w:r>
      <w:r w:rsidRPr="00A97D06">
        <w:rPr>
          <w:color w:val="000000" w:themeColor="text1"/>
          <w:spacing w:val="4"/>
          <w:sz w:val="28"/>
          <w:szCs w:val="28"/>
        </w:rPr>
        <w:t xml:space="preserve"> </w:t>
      </w:r>
      <w:r w:rsidRPr="00A97D06">
        <w:rPr>
          <w:color w:val="000000" w:themeColor="text1"/>
          <w:spacing w:val="6"/>
          <w:sz w:val="28"/>
          <w:szCs w:val="28"/>
        </w:rPr>
        <w:t>a</w:t>
      </w:r>
      <w:r w:rsidRPr="00A97D06">
        <w:rPr>
          <w:color w:val="000000" w:themeColor="text1"/>
          <w:spacing w:val="4"/>
          <w:sz w:val="28"/>
          <w:szCs w:val="28"/>
        </w:rPr>
        <w:t>i</w:t>
      </w:r>
      <w:r w:rsidRPr="00A97D06">
        <w:rPr>
          <w:color w:val="000000" w:themeColor="text1"/>
          <w:spacing w:val="-5"/>
          <w:sz w:val="28"/>
          <w:szCs w:val="28"/>
        </w:rPr>
        <w:t>m</w:t>
      </w:r>
      <w:r w:rsidRPr="00A97D06">
        <w:rPr>
          <w:color w:val="000000" w:themeColor="text1"/>
          <w:spacing w:val="1"/>
          <w:sz w:val="28"/>
          <w:szCs w:val="28"/>
        </w:rPr>
        <w:t>e</w:t>
      </w:r>
      <w:r w:rsidRPr="00A97D06">
        <w:rPr>
          <w:color w:val="000000" w:themeColor="text1"/>
          <w:sz w:val="28"/>
          <w:szCs w:val="28"/>
        </w:rPr>
        <w:t>d</w:t>
      </w:r>
      <w:r w:rsidRPr="00A97D06">
        <w:rPr>
          <w:color w:val="000000" w:themeColor="text1"/>
          <w:spacing w:val="9"/>
          <w:sz w:val="28"/>
          <w:szCs w:val="28"/>
        </w:rPr>
        <w:t xml:space="preserve"> </w:t>
      </w:r>
      <w:r w:rsidRPr="00A97D06">
        <w:rPr>
          <w:color w:val="000000" w:themeColor="text1"/>
          <w:spacing w:val="1"/>
          <w:sz w:val="28"/>
          <w:szCs w:val="28"/>
        </w:rPr>
        <w:t>a</w:t>
      </w:r>
      <w:r w:rsidRPr="00A97D06">
        <w:rPr>
          <w:color w:val="000000" w:themeColor="text1"/>
          <w:sz w:val="28"/>
          <w:szCs w:val="28"/>
        </w:rPr>
        <w:t>t</w:t>
      </w:r>
      <w:r w:rsidRPr="00A97D06">
        <w:rPr>
          <w:color w:val="000000" w:themeColor="text1"/>
          <w:spacing w:val="13"/>
          <w:sz w:val="28"/>
          <w:szCs w:val="28"/>
        </w:rPr>
        <w:t xml:space="preserve"> </w:t>
      </w:r>
      <w:r w:rsidRPr="00A97D06">
        <w:rPr>
          <w:color w:val="000000" w:themeColor="text1"/>
          <w:spacing w:val="6"/>
          <w:sz w:val="28"/>
          <w:szCs w:val="28"/>
        </w:rPr>
        <w:t>e</w:t>
      </w:r>
      <w:r w:rsidRPr="00A97D06">
        <w:rPr>
          <w:color w:val="000000" w:themeColor="text1"/>
          <w:spacing w:val="-5"/>
          <w:sz w:val="28"/>
          <w:szCs w:val="28"/>
        </w:rPr>
        <w:t>n</w:t>
      </w:r>
      <w:r w:rsidRPr="00A97D06">
        <w:rPr>
          <w:color w:val="000000" w:themeColor="text1"/>
          <w:spacing w:val="7"/>
          <w:sz w:val="28"/>
          <w:szCs w:val="28"/>
        </w:rPr>
        <w:t>s</w:t>
      </w:r>
      <w:r w:rsidRPr="00A97D06">
        <w:rPr>
          <w:color w:val="000000" w:themeColor="text1"/>
          <w:spacing w:val="-5"/>
          <w:sz w:val="28"/>
          <w:szCs w:val="28"/>
        </w:rPr>
        <w:t>u</w:t>
      </w:r>
      <w:r w:rsidRPr="00A97D06">
        <w:rPr>
          <w:color w:val="000000" w:themeColor="text1"/>
          <w:spacing w:val="3"/>
          <w:sz w:val="28"/>
          <w:szCs w:val="28"/>
        </w:rPr>
        <w:t>r</w:t>
      </w:r>
      <w:r w:rsidRPr="00A97D06">
        <w:rPr>
          <w:color w:val="000000" w:themeColor="text1"/>
          <w:sz w:val="28"/>
          <w:szCs w:val="28"/>
        </w:rPr>
        <w:t>ing</w:t>
      </w:r>
      <w:r w:rsidRPr="00A97D06">
        <w:rPr>
          <w:color w:val="000000" w:themeColor="text1"/>
          <w:spacing w:val="18"/>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pacing w:val="6"/>
          <w:sz w:val="28"/>
          <w:szCs w:val="28"/>
        </w:rPr>
        <w:t>a</w:t>
      </w:r>
      <w:r w:rsidRPr="00A97D06">
        <w:rPr>
          <w:color w:val="000000" w:themeColor="text1"/>
          <w:sz w:val="28"/>
          <w:szCs w:val="28"/>
        </w:rPr>
        <w:t xml:space="preserve">t </w:t>
      </w:r>
      <w:r w:rsidRPr="00A97D06">
        <w:rPr>
          <w:color w:val="000000" w:themeColor="text1"/>
          <w:spacing w:val="2"/>
          <w:sz w:val="28"/>
          <w:szCs w:val="28"/>
        </w:rPr>
        <w:t>s</w:t>
      </w:r>
      <w:r w:rsidRPr="00A97D06">
        <w:rPr>
          <w:color w:val="000000" w:themeColor="text1"/>
          <w:spacing w:val="-5"/>
          <w:sz w:val="28"/>
          <w:szCs w:val="28"/>
        </w:rPr>
        <w:t>y</w:t>
      </w:r>
      <w:r w:rsidRPr="00A97D06">
        <w:rPr>
          <w:color w:val="000000" w:themeColor="text1"/>
          <w:spacing w:val="2"/>
          <w:sz w:val="28"/>
          <w:szCs w:val="28"/>
        </w:rPr>
        <w:t>s</w:t>
      </w:r>
      <w:r w:rsidRPr="00A97D06">
        <w:rPr>
          <w:color w:val="000000" w:themeColor="text1"/>
          <w:sz w:val="28"/>
          <w:szCs w:val="28"/>
        </w:rPr>
        <w:t>t</w:t>
      </w:r>
      <w:r w:rsidRPr="00A97D06">
        <w:rPr>
          <w:color w:val="000000" w:themeColor="text1"/>
          <w:spacing w:val="5"/>
          <w:sz w:val="28"/>
          <w:szCs w:val="28"/>
        </w:rPr>
        <w:t>e</w:t>
      </w:r>
      <w:r w:rsidRPr="00A97D06">
        <w:rPr>
          <w:color w:val="000000" w:themeColor="text1"/>
          <w:sz w:val="28"/>
          <w:szCs w:val="28"/>
        </w:rPr>
        <w:t>m</w:t>
      </w:r>
      <w:r w:rsidRPr="00A97D06">
        <w:rPr>
          <w:color w:val="000000" w:themeColor="text1"/>
          <w:spacing w:val="55"/>
          <w:sz w:val="28"/>
          <w:szCs w:val="28"/>
        </w:rPr>
        <w:t xml:space="preserve"> </w:t>
      </w:r>
      <w:r w:rsidRPr="00A97D06">
        <w:rPr>
          <w:color w:val="000000" w:themeColor="text1"/>
          <w:sz w:val="28"/>
          <w:szCs w:val="28"/>
        </w:rPr>
        <w:t>wo</w:t>
      </w:r>
      <w:r w:rsidRPr="00A97D06">
        <w:rPr>
          <w:color w:val="000000" w:themeColor="text1"/>
          <w:spacing w:val="4"/>
          <w:sz w:val="28"/>
          <w:szCs w:val="28"/>
        </w:rPr>
        <w:t>r</w:t>
      </w:r>
      <w:r w:rsidRPr="00A97D06">
        <w:rPr>
          <w:color w:val="000000" w:themeColor="text1"/>
          <w:sz w:val="28"/>
          <w:szCs w:val="28"/>
        </w:rPr>
        <w:t>ks</w:t>
      </w:r>
      <w:r w:rsidRPr="00A97D06">
        <w:rPr>
          <w:color w:val="000000" w:themeColor="text1"/>
          <w:spacing w:val="64"/>
          <w:sz w:val="28"/>
          <w:szCs w:val="28"/>
        </w:rPr>
        <w:t xml:space="preserve"> </w:t>
      </w:r>
      <w:r w:rsidRPr="00A97D06">
        <w:rPr>
          <w:color w:val="000000" w:themeColor="text1"/>
          <w:spacing w:val="1"/>
          <w:sz w:val="28"/>
          <w:szCs w:val="28"/>
        </w:rPr>
        <w:t>acc</w:t>
      </w:r>
      <w:r w:rsidRPr="00A97D06">
        <w:rPr>
          <w:color w:val="000000" w:themeColor="text1"/>
          <w:spacing w:val="-5"/>
          <w:sz w:val="28"/>
          <w:szCs w:val="28"/>
        </w:rPr>
        <w:t>u</w:t>
      </w:r>
      <w:r w:rsidRPr="00A97D06">
        <w:rPr>
          <w:color w:val="000000" w:themeColor="text1"/>
          <w:spacing w:val="-1"/>
          <w:sz w:val="28"/>
          <w:szCs w:val="28"/>
        </w:rPr>
        <w:t>r</w:t>
      </w:r>
      <w:r w:rsidRPr="00A97D06">
        <w:rPr>
          <w:color w:val="000000" w:themeColor="text1"/>
          <w:spacing w:val="1"/>
          <w:sz w:val="28"/>
          <w:szCs w:val="28"/>
        </w:rPr>
        <w:t>a</w:t>
      </w:r>
      <w:r w:rsidRPr="00A97D06">
        <w:rPr>
          <w:color w:val="000000" w:themeColor="text1"/>
          <w:sz w:val="28"/>
          <w:szCs w:val="28"/>
        </w:rPr>
        <w:t>t</w:t>
      </w:r>
      <w:r w:rsidRPr="00A97D06">
        <w:rPr>
          <w:color w:val="000000" w:themeColor="text1"/>
          <w:spacing w:val="5"/>
          <w:sz w:val="28"/>
          <w:szCs w:val="28"/>
        </w:rPr>
        <w:t>e</w:t>
      </w:r>
      <w:r w:rsidRPr="00A97D06">
        <w:rPr>
          <w:color w:val="000000" w:themeColor="text1"/>
          <w:sz w:val="28"/>
          <w:szCs w:val="28"/>
        </w:rPr>
        <w:t>ly</w:t>
      </w:r>
      <w:r w:rsidRPr="00A97D06">
        <w:rPr>
          <w:color w:val="000000" w:themeColor="text1"/>
          <w:spacing w:val="51"/>
          <w:sz w:val="28"/>
          <w:szCs w:val="28"/>
        </w:rPr>
        <w:t xml:space="preserve"> </w:t>
      </w:r>
      <w:r w:rsidRPr="00A97D06">
        <w:rPr>
          <w:color w:val="000000" w:themeColor="text1"/>
          <w:spacing w:val="6"/>
          <w:sz w:val="28"/>
          <w:szCs w:val="28"/>
        </w:rPr>
        <w:t>a</w:t>
      </w:r>
      <w:r w:rsidRPr="00A97D06">
        <w:rPr>
          <w:color w:val="000000" w:themeColor="text1"/>
          <w:sz w:val="28"/>
          <w:szCs w:val="28"/>
        </w:rPr>
        <w:t>nd</w:t>
      </w:r>
      <w:r w:rsidRPr="00A97D06">
        <w:rPr>
          <w:color w:val="000000" w:themeColor="text1"/>
          <w:spacing w:val="64"/>
          <w:sz w:val="28"/>
          <w:szCs w:val="28"/>
        </w:rPr>
        <w:t xml:space="preserve"> </w:t>
      </w:r>
      <w:r w:rsidRPr="00A97D06">
        <w:rPr>
          <w:color w:val="000000" w:themeColor="text1"/>
          <w:spacing w:val="6"/>
          <w:sz w:val="28"/>
          <w:szCs w:val="28"/>
        </w:rPr>
        <w:t>e</w:t>
      </w:r>
      <w:r w:rsidRPr="00A97D06">
        <w:rPr>
          <w:color w:val="000000" w:themeColor="text1"/>
          <w:spacing w:val="-1"/>
          <w:sz w:val="28"/>
          <w:szCs w:val="28"/>
        </w:rPr>
        <w:t>ff</w:t>
      </w:r>
      <w:r w:rsidRPr="00A97D06">
        <w:rPr>
          <w:color w:val="000000" w:themeColor="text1"/>
          <w:spacing w:val="-5"/>
          <w:sz w:val="28"/>
          <w:szCs w:val="28"/>
        </w:rPr>
        <w:t>i</w:t>
      </w:r>
      <w:r w:rsidRPr="00A97D06">
        <w:rPr>
          <w:color w:val="000000" w:themeColor="text1"/>
          <w:spacing w:val="6"/>
          <w:sz w:val="28"/>
          <w:szCs w:val="28"/>
        </w:rPr>
        <w:t>c</w:t>
      </w:r>
      <w:r w:rsidRPr="00A97D06">
        <w:rPr>
          <w:color w:val="000000" w:themeColor="text1"/>
          <w:spacing w:val="-5"/>
          <w:sz w:val="28"/>
          <w:szCs w:val="28"/>
        </w:rPr>
        <w:t>i</w:t>
      </w:r>
      <w:r w:rsidRPr="00A97D06">
        <w:rPr>
          <w:color w:val="000000" w:themeColor="text1"/>
          <w:spacing w:val="6"/>
          <w:sz w:val="28"/>
          <w:szCs w:val="28"/>
        </w:rPr>
        <w:t>e</w:t>
      </w:r>
      <w:r w:rsidRPr="00A97D06">
        <w:rPr>
          <w:color w:val="000000" w:themeColor="text1"/>
          <w:sz w:val="28"/>
          <w:szCs w:val="28"/>
        </w:rPr>
        <w:t>n</w:t>
      </w:r>
      <w:r w:rsidRPr="00A97D06">
        <w:rPr>
          <w:color w:val="000000" w:themeColor="text1"/>
          <w:spacing w:val="4"/>
          <w:sz w:val="28"/>
          <w:szCs w:val="28"/>
        </w:rPr>
        <w:t>t</w:t>
      </w:r>
      <w:r w:rsidRPr="00A97D06">
        <w:rPr>
          <w:color w:val="000000" w:themeColor="text1"/>
          <w:sz w:val="28"/>
          <w:szCs w:val="28"/>
        </w:rPr>
        <w:t>ly</w:t>
      </w:r>
      <w:r w:rsidRPr="00A97D06">
        <w:rPr>
          <w:color w:val="000000" w:themeColor="text1"/>
          <w:spacing w:val="56"/>
          <w:sz w:val="28"/>
          <w:szCs w:val="28"/>
        </w:rPr>
        <w:t xml:space="preserve"> </w:t>
      </w:r>
      <w:r w:rsidRPr="00A97D06">
        <w:rPr>
          <w:color w:val="000000" w:themeColor="text1"/>
          <w:sz w:val="28"/>
          <w:szCs w:val="28"/>
        </w:rPr>
        <w:t>b</w:t>
      </w:r>
      <w:r w:rsidRPr="00A97D06">
        <w:rPr>
          <w:color w:val="000000" w:themeColor="text1"/>
          <w:spacing w:val="1"/>
          <w:sz w:val="28"/>
          <w:szCs w:val="28"/>
        </w:rPr>
        <w:t>e</w:t>
      </w:r>
      <w:r w:rsidRPr="00A97D06">
        <w:rPr>
          <w:color w:val="000000" w:themeColor="text1"/>
          <w:spacing w:val="-1"/>
          <w:sz w:val="28"/>
          <w:szCs w:val="28"/>
        </w:rPr>
        <w:t>f</w:t>
      </w:r>
      <w:r w:rsidRPr="00A97D06">
        <w:rPr>
          <w:color w:val="000000" w:themeColor="text1"/>
          <w:sz w:val="28"/>
          <w:szCs w:val="28"/>
        </w:rPr>
        <w:t>o</w:t>
      </w:r>
      <w:r w:rsidRPr="00A97D06">
        <w:rPr>
          <w:color w:val="000000" w:themeColor="text1"/>
          <w:spacing w:val="-1"/>
          <w:sz w:val="28"/>
          <w:szCs w:val="28"/>
        </w:rPr>
        <w:t>r</w:t>
      </w:r>
      <w:r w:rsidRPr="00A97D06">
        <w:rPr>
          <w:color w:val="000000" w:themeColor="text1"/>
          <w:sz w:val="28"/>
          <w:szCs w:val="28"/>
        </w:rPr>
        <w:t>e</w:t>
      </w:r>
      <w:r w:rsidRPr="00A97D06">
        <w:rPr>
          <w:color w:val="000000" w:themeColor="text1"/>
          <w:spacing w:val="61"/>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 live</w:t>
      </w:r>
      <w:r w:rsidRPr="00A97D06">
        <w:rPr>
          <w:color w:val="000000" w:themeColor="text1"/>
          <w:spacing w:val="64"/>
          <w:sz w:val="28"/>
          <w:szCs w:val="28"/>
        </w:rPr>
        <w:t xml:space="preserve"> </w:t>
      </w:r>
      <w:r w:rsidRPr="00A97D06">
        <w:rPr>
          <w:color w:val="000000" w:themeColor="text1"/>
          <w:sz w:val="28"/>
          <w:szCs w:val="28"/>
        </w:rPr>
        <w:t>op</w:t>
      </w:r>
      <w:r w:rsidRPr="00A97D06">
        <w:rPr>
          <w:color w:val="000000" w:themeColor="text1"/>
          <w:spacing w:val="6"/>
          <w:sz w:val="28"/>
          <w:szCs w:val="28"/>
        </w:rPr>
        <w:t>e</w:t>
      </w:r>
      <w:r w:rsidRPr="00A97D06">
        <w:rPr>
          <w:color w:val="000000" w:themeColor="text1"/>
          <w:spacing w:val="-1"/>
          <w:sz w:val="28"/>
          <w:szCs w:val="28"/>
        </w:rPr>
        <w:t>r</w:t>
      </w:r>
      <w:r w:rsidRPr="00A97D06">
        <w:rPr>
          <w:color w:val="000000" w:themeColor="text1"/>
          <w:spacing w:val="1"/>
          <w:sz w:val="28"/>
          <w:szCs w:val="28"/>
        </w:rPr>
        <w:t>a</w:t>
      </w:r>
      <w:r w:rsidRPr="00A97D06">
        <w:rPr>
          <w:color w:val="000000" w:themeColor="text1"/>
          <w:spacing w:val="4"/>
          <w:sz w:val="28"/>
          <w:szCs w:val="28"/>
        </w:rPr>
        <w:t>t</w:t>
      </w:r>
      <w:r w:rsidRPr="00A97D06">
        <w:rPr>
          <w:color w:val="000000" w:themeColor="text1"/>
          <w:spacing w:val="-5"/>
          <w:sz w:val="28"/>
          <w:szCs w:val="28"/>
        </w:rPr>
        <w:t>i</w:t>
      </w:r>
      <w:r w:rsidRPr="00A97D06">
        <w:rPr>
          <w:color w:val="000000" w:themeColor="text1"/>
          <w:spacing w:val="4"/>
          <w:sz w:val="28"/>
          <w:szCs w:val="28"/>
        </w:rPr>
        <w:t>o</w:t>
      </w:r>
      <w:r w:rsidRPr="00A97D06">
        <w:rPr>
          <w:color w:val="000000" w:themeColor="text1"/>
          <w:sz w:val="28"/>
          <w:szCs w:val="28"/>
        </w:rPr>
        <w:t>n</w:t>
      </w:r>
      <w:r w:rsidRPr="00A97D06">
        <w:rPr>
          <w:color w:val="000000" w:themeColor="text1"/>
          <w:spacing w:val="53"/>
          <w:sz w:val="28"/>
          <w:szCs w:val="28"/>
        </w:rPr>
        <w:t xml:space="preserve"> </w:t>
      </w:r>
      <w:r w:rsidRPr="00A97D06">
        <w:rPr>
          <w:color w:val="000000" w:themeColor="text1"/>
          <w:spacing w:val="1"/>
          <w:sz w:val="28"/>
          <w:szCs w:val="28"/>
        </w:rPr>
        <w:t>c</w:t>
      </w:r>
      <w:r w:rsidRPr="00A97D06">
        <w:rPr>
          <w:color w:val="000000" w:themeColor="text1"/>
          <w:spacing w:val="4"/>
          <w:sz w:val="28"/>
          <w:szCs w:val="28"/>
        </w:rPr>
        <w:t>o</w:t>
      </w:r>
      <w:r w:rsidRPr="00A97D06">
        <w:rPr>
          <w:color w:val="000000" w:themeColor="text1"/>
          <w:sz w:val="28"/>
          <w:szCs w:val="28"/>
        </w:rPr>
        <w:t>m</w:t>
      </w:r>
      <w:r w:rsidRPr="00A97D06">
        <w:rPr>
          <w:color w:val="000000" w:themeColor="text1"/>
          <w:spacing w:val="-6"/>
          <w:sz w:val="28"/>
          <w:szCs w:val="28"/>
        </w:rPr>
        <w:t>m</w:t>
      </w:r>
      <w:r w:rsidRPr="00A97D06">
        <w:rPr>
          <w:color w:val="000000" w:themeColor="text1"/>
          <w:spacing w:val="6"/>
          <w:sz w:val="28"/>
          <w:szCs w:val="28"/>
        </w:rPr>
        <w:t>e</w:t>
      </w:r>
      <w:r w:rsidRPr="00A97D06">
        <w:rPr>
          <w:color w:val="000000" w:themeColor="text1"/>
          <w:sz w:val="28"/>
          <w:szCs w:val="28"/>
        </w:rPr>
        <w:t>n</w:t>
      </w:r>
      <w:r w:rsidRPr="00A97D06">
        <w:rPr>
          <w:color w:val="000000" w:themeColor="text1"/>
          <w:spacing w:val="1"/>
          <w:sz w:val="28"/>
          <w:szCs w:val="28"/>
        </w:rPr>
        <w:t>ce</w:t>
      </w:r>
      <w:r w:rsidRPr="00A97D06">
        <w:rPr>
          <w:color w:val="000000" w:themeColor="text1"/>
          <w:sz w:val="28"/>
          <w:szCs w:val="28"/>
        </w:rPr>
        <w:t xml:space="preserve">. </w:t>
      </w:r>
      <w:r w:rsidRPr="00A97D06">
        <w:rPr>
          <w:color w:val="000000" w:themeColor="text1"/>
          <w:spacing w:val="-2"/>
          <w:sz w:val="28"/>
          <w:szCs w:val="28"/>
        </w:rPr>
        <w:t>T</w:t>
      </w:r>
      <w:r w:rsidRPr="00A97D06">
        <w:rPr>
          <w:color w:val="000000" w:themeColor="text1"/>
          <w:spacing w:val="1"/>
          <w:sz w:val="28"/>
          <w:szCs w:val="28"/>
        </w:rPr>
        <w:t>e</w:t>
      </w:r>
      <w:r w:rsidRPr="00A97D06">
        <w:rPr>
          <w:color w:val="000000" w:themeColor="text1"/>
          <w:spacing w:val="2"/>
          <w:sz w:val="28"/>
          <w:szCs w:val="28"/>
        </w:rPr>
        <w:t>s</w:t>
      </w:r>
      <w:r w:rsidRPr="00A97D06">
        <w:rPr>
          <w:color w:val="000000" w:themeColor="text1"/>
          <w:spacing w:val="4"/>
          <w:sz w:val="28"/>
          <w:szCs w:val="28"/>
        </w:rPr>
        <w:t>t</w:t>
      </w:r>
      <w:r w:rsidRPr="00A97D06">
        <w:rPr>
          <w:color w:val="000000" w:themeColor="text1"/>
          <w:sz w:val="28"/>
          <w:szCs w:val="28"/>
        </w:rPr>
        <w:t>ing</w:t>
      </w:r>
      <w:r w:rsidRPr="00A97D06">
        <w:rPr>
          <w:color w:val="000000" w:themeColor="text1"/>
          <w:spacing w:val="-7"/>
          <w:sz w:val="28"/>
          <w:szCs w:val="28"/>
        </w:rPr>
        <w:t xml:space="preserve"> </w:t>
      </w:r>
      <w:r w:rsidRPr="00A97D06">
        <w:rPr>
          <w:color w:val="000000" w:themeColor="text1"/>
          <w:spacing w:val="-5"/>
          <w:sz w:val="28"/>
          <w:szCs w:val="28"/>
        </w:rPr>
        <w:t>i</w:t>
      </w:r>
      <w:r w:rsidRPr="00A97D06">
        <w:rPr>
          <w:color w:val="000000" w:themeColor="text1"/>
          <w:sz w:val="28"/>
          <w:szCs w:val="28"/>
        </w:rPr>
        <w:t>s</w:t>
      </w:r>
      <w:r w:rsidRPr="00A97D06">
        <w:rPr>
          <w:color w:val="000000" w:themeColor="text1"/>
          <w:spacing w:val="2"/>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 p</w:t>
      </w:r>
      <w:r w:rsidRPr="00A97D06">
        <w:rPr>
          <w:color w:val="000000" w:themeColor="text1"/>
          <w:spacing w:val="-1"/>
          <w:sz w:val="28"/>
          <w:szCs w:val="28"/>
        </w:rPr>
        <w:t>r</w:t>
      </w:r>
      <w:r w:rsidRPr="00A97D06">
        <w:rPr>
          <w:color w:val="000000" w:themeColor="text1"/>
          <w:sz w:val="28"/>
          <w:szCs w:val="28"/>
        </w:rPr>
        <w:t>o</w:t>
      </w:r>
      <w:r w:rsidRPr="00A97D06">
        <w:rPr>
          <w:color w:val="000000" w:themeColor="text1"/>
          <w:spacing w:val="1"/>
          <w:sz w:val="28"/>
          <w:szCs w:val="28"/>
        </w:rPr>
        <w:t>ce</w:t>
      </w:r>
      <w:r w:rsidRPr="00A97D06">
        <w:rPr>
          <w:color w:val="000000" w:themeColor="text1"/>
          <w:spacing w:val="2"/>
          <w:sz w:val="28"/>
          <w:szCs w:val="28"/>
        </w:rPr>
        <w:t>s</w:t>
      </w:r>
      <w:r w:rsidRPr="00A97D06">
        <w:rPr>
          <w:color w:val="000000" w:themeColor="text1"/>
          <w:sz w:val="28"/>
          <w:szCs w:val="28"/>
        </w:rPr>
        <w:t>s</w:t>
      </w:r>
      <w:r w:rsidRPr="00A97D06">
        <w:rPr>
          <w:color w:val="000000" w:themeColor="text1"/>
          <w:spacing w:val="-4"/>
          <w:sz w:val="28"/>
          <w:szCs w:val="28"/>
        </w:rPr>
        <w:t xml:space="preserve"> </w:t>
      </w:r>
      <w:r w:rsidRPr="00A97D06">
        <w:rPr>
          <w:color w:val="000000" w:themeColor="text1"/>
          <w:spacing w:val="4"/>
          <w:sz w:val="28"/>
          <w:szCs w:val="28"/>
        </w:rPr>
        <w:t>o</w:t>
      </w:r>
      <w:r w:rsidRPr="00A97D06">
        <w:rPr>
          <w:color w:val="000000" w:themeColor="text1"/>
          <w:sz w:val="28"/>
          <w:szCs w:val="28"/>
        </w:rPr>
        <w:t>f</w:t>
      </w:r>
      <w:r w:rsidRPr="00A97D06">
        <w:rPr>
          <w:color w:val="000000" w:themeColor="text1"/>
          <w:spacing w:val="-7"/>
          <w:sz w:val="28"/>
          <w:szCs w:val="28"/>
        </w:rPr>
        <w:t xml:space="preserve"> </w:t>
      </w:r>
      <w:r w:rsidRPr="00A97D06">
        <w:rPr>
          <w:color w:val="000000" w:themeColor="text1"/>
          <w:spacing w:val="6"/>
          <w:sz w:val="28"/>
          <w:szCs w:val="28"/>
        </w:rPr>
        <w:t>e</w:t>
      </w:r>
      <w:r w:rsidRPr="00A97D06">
        <w:rPr>
          <w:color w:val="000000" w:themeColor="text1"/>
          <w:spacing w:val="-5"/>
          <w:sz w:val="28"/>
          <w:szCs w:val="28"/>
        </w:rPr>
        <w:t>x</w:t>
      </w:r>
      <w:r w:rsidRPr="00A97D06">
        <w:rPr>
          <w:color w:val="000000" w:themeColor="text1"/>
          <w:spacing w:val="1"/>
          <w:sz w:val="28"/>
          <w:szCs w:val="28"/>
        </w:rPr>
        <w:t>e</w:t>
      </w:r>
      <w:r w:rsidRPr="00A97D06">
        <w:rPr>
          <w:color w:val="000000" w:themeColor="text1"/>
          <w:spacing w:val="6"/>
          <w:sz w:val="28"/>
          <w:szCs w:val="28"/>
        </w:rPr>
        <w:t>c</w:t>
      </w:r>
      <w:r w:rsidRPr="00A97D06">
        <w:rPr>
          <w:color w:val="000000" w:themeColor="text1"/>
          <w:spacing w:val="-5"/>
          <w:sz w:val="28"/>
          <w:szCs w:val="28"/>
        </w:rPr>
        <w:t>u</w:t>
      </w:r>
      <w:r w:rsidRPr="00A97D06">
        <w:rPr>
          <w:color w:val="000000" w:themeColor="text1"/>
          <w:spacing w:val="4"/>
          <w:sz w:val="28"/>
          <w:szCs w:val="28"/>
        </w:rPr>
        <w:t>t</w:t>
      </w:r>
      <w:r w:rsidRPr="00A97D06">
        <w:rPr>
          <w:color w:val="000000" w:themeColor="text1"/>
          <w:sz w:val="28"/>
          <w:szCs w:val="28"/>
        </w:rPr>
        <w:t>ing</w:t>
      </w:r>
      <w:r w:rsidRPr="00A97D06">
        <w:rPr>
          <w:color w:val="000000" w:themeColor="text1"/>
          <w:spacing w:val="-14"/>
          <w:sz w:val="28"/>
          <w:szCs w:val="28"/>
        </w:rPr>
        <w:t xml:space="preserve"> </w:t>
      </w:r>
      <w:r w:rsidRPr="00A97D06">
        <w:rPr>
          <w:color w:val="000000" w:themeColor="text1"/>
          <w:sz w:val="28"/>
          <w:szCs w:val="28"/>
        </w:rPr>
        <w:t>a</w:t>
      </w:r>
      <w:r w:rsidRPr="00A97D06">
        <w:rPr>
          <w:color w:val="000000" w:themeColor="text1"/>
          <w:spacing w:val="2"/>
          <w:sz w:val="28"/>
          <w:szCs w:val="28"/>
        </w:rPr>
        <w:t xml:space="preserve"> </w:t>
      </w:r>
      <w:r w:rsidRPr="00A97D06">
        <w:rPr>
          <w:color w:val="000000" w:themeColor="text1"/>
          <w:spacing w:val="4"/>
          <w:sz w:val="28"/>
          <w:szCs w:val="28"/>
        </w:rPr>
        <w:t>p</w:t>
      </w:r>
      <w:r w:rsidRPr="00A97D06">
        <w:rPr>
          <w:color w:val="000000" w:themeColor="text1"/>
          <w:spacing w:val="-1"/>
          <w:sz w:val="28"/>
          <w:szCs w:val="28"/>
        </w:rPr>
        <w:t>r</w:t>
      </w:r>
      <w:r w:rsidRPr="00A97D06">
        <w:rPr>
          <w:color w:val="000000" w:themeColor="text1"/>
          <w:spacing w:val="4"/>
          <w:sz w:val="28"/>
          <w:szCs w:val="28"/>
        </w:rPr>
        <w:t>o</w:t>
      </w:r>
      <w:r w:rsidRPr="00A97D06">
        <w:rPr>
          <w:color w:val="000000" w:themeColor="text1"/>
          <w:spacing w:val="-5"/>
          <w:sz w:val="28"/>
          <w:szCs w:val="28"/>
        </w:rPr>
        <w:t>g</w:t>
      </w:r>
      <w:r w:rsidRPr="00A97D06">
        <w:rPr>
          <w:color w:val="000000" w:themeColor="text1"/>
          <w:spacing w:val="-1"/>
          <w:sz w:val="28"/>
          <w:szCs w:val="28"/>
        </w:rPr>
        <w:t>r</w:t>
      </w:r>
      <w:r w:rsidRPr="00A97D06">
        <w:rPr>
          <w:color w:val="000000" w:themeColor="text1"/>
          <w:spacing w:val="6"/>
          <w:sz w:val="28"/>
          <w:szCs w:val="28"/>
        </w:rPr>
        <w:t>a</w:t>
      </w:r>
      <w:r w:rsidRPr="00A97D06">
        <w:rPr>
          <w:color w:val="000000" w:themeColor="text1"/>
          <w:sz w:val="28"/>
          <w:szCs w:val="28"/>
        </w:rPr>
        <w:t>m</w:t>
      </w:r>
      <w:r w:rsidRPr="00A97D06">
        <w:rPr>
          <w:color w:val="000000" w:themeColor="text1"/>
          <w:spacing w:val="-12"/>
          <w:sz w:val="28"/>
          <w:szCs w:val="28"/>
        </w:rPr>
        <w:t xml:space="preserve"> </w:t>
      </w:r>
      <w:r w:rsidRPr="00A97D06">
        <w:rPr>
          <w:color w:val="000000" w:themeColor="text1"/>
          <w:spacing w:val="5"/>
          <w:sz w:val="28"/>
          <w:szCs w:val="28"/>
        </w:rPr>
        <w:t>w</w:t>
      </w:r>
      <w:r w:rsidRPr="00A97D06">
        <w:rPr>
          <w:color w:val="000000" w:themeColor="text1"/>
          <w:sz w:val="28"/>
          <w:szCs w:val="28"/>
        </w:rPr>
        <w:t>i</w:t>
      </w:r>
      <w:r w:rsidRPr="00A97D06">
        <w:rPr>
          <w:color w:val="000000" w:themeColor="text1"/>
          <w:spacing w:val="3"/>
          <w:sz w:val="28"/>
          <w:szCs w:val="28"/>
        </w:rPr>
        <w:t>t</w:t>
      </w:r>
      <w:r w:rsidRPr="00A97D06">
        <w:rPr>
          <w:color w:val="000000" w:themeColor="text1"/>
          <w:sz w:val="28"/>
          <w:szCs w:val="28"/>
        </w:rPr>
        <w:t>h</w:t>
      </w:r>
      <w:r w:rsidRPr="00A97D06">
        <w:rPr>
          <w:color w:val="000000" w:themeColor="text1"/>
          <w:spacing w:val="-8"/>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w:t>
      </w:r>
      <w:r w:rsidRPr="00A97D06">
        <w:rPr>
          <w:color w:val="000000" w:themeColor="text1"/>
          <w:spacing w:val="4"/>
          <w:sz w:val="28"/>
          <w:szCs w:val="28"/>
        </w:rPr>
        <w:t xml:space="preserve"> </w:t>
      </w:r>
      <w:r w:rsidRPr="00A97D06">
        <w:rPr>
          <w:color w:val="000000" w:themeColor="text1"/>
          <w:sz w:val="28"/>
          <w:szCs w:val="28"/>
        </w:rPr>
        <w:t>i</w:t>
      </w:r>
      <w:r w:rsidRPr="00A97D06">
        <w:rPr>
          <w:color w:val="000000" w:themeColor="text1"/>
          <w:spacing w:val="-5"/>
          <w:sz w:val="28"/>
          <w:szCs w:val="28"/>
        </w:rPr>
        <w:t>n</w:t>
      </w:r>
      <w:r w:rsidRPr="00A97D06">
        <w:rPr>
          <w:color w:val="000000" w:themeColor="text1"/>
          <w:sz w:val="28"/>
          <w:szCs w:val="28"/>
        </w:rPr>
        <w:t>t</w:t>
      </w:r>
      <w:r w:rsidRPr="00A97D06">
        <w:rPr>
          <w:color w:val="000000" w:themeColor="text1"/>
          <w:spacing w:val="5"/>
          <w:sz w:val="28"/>
          <w:szCs w:val="28"/>
        </w:rPr>
        <w:t>e</w:t>
      </w:r>
      <w:r w:rsidRPr="00A97D06">
        <w:rPr>
          <w:color w:val="000000" w:themeColor="text1"/>
          <w:sz w:val="28"/>
          <w:szCs w:val="28"/>
        </w:rPr>
        <w:t>nt</w:t>
      </w:r>
      <w:r w:rsidRPr="00A97D06">
        <w:rPr>
          <w:color w:val="000000" w:themeColor="text1"/>
          <w:spacing w:val="-5"/>
          <w:sz w:val="28"/>
          <w:szCs w:val="28"/>
        </w:rPr>
        <w:t xml:space="preserve"> </w:t>
      </w:r>
      <w:r w:rsidRPr="00A97D06">
        <w:rPr>
          <w:color w:val="000000" w:themeColor="text1"/>
          <w:spacing w:val="4"/>
          <w:sz w:val="28"/>
          <w:szCs w:val="28"/>
        </w:rPr>
        <w:t>o</w:t>
      </w:r>
      <w:r w:rsidRPr="00A97D06">
        <w:rPr>
          <w:color w:val="000000" w:themeColor="text1"/>
          <w:sz w:val="28"/>
          <w:szCs w:val="28"/>
        </w:rPr>
        <w:t>f</w:t>
      </w:r>
      <w:r w:rsidRPr="00A97D06">
        <w:rPr>
          <w:color w:val="000000" w:themeColor="text1"/>
          <w:spacing w:val="-2"/>
          <w:sz w:val="28"/>
          <w:szCs w:val="28"/>
        </w:rPr>
        <w:t xml:space="preserve"> </w:t>
      </w:r>
      <w:r w:rsidRPr="00A97D06">
        <w:rPr>
          <w:color w:val="000000" w:themeColor="text1"/>
          <w:spacing w:val="-1"/>
          <w:sz w:val="28"/>
          <w:szCs w:val="28"/>
        </w:rPr>
        <w:t>f</w:t>
      </w:r>
      <w:r w:rsidRPr="00A97D06">
        <w:rPr>
          <w:color w:val="000000" w:themeColor="text1"/>
          <w:sz w:val="28"/>
          <w:szCs w:val="28"/>
        </w:rPr>
        <w:t>in</w:t>
      </w:r>
      <w:r w:rsidRPr="00A97D06">
        <w:rPr>
          <w:color w:val="000000" w:themeColor="text1"/>
          <w:spacing w:val="4"/>
          <w:sz w:val="28"/>
          <w:szCs w:val="28"/>
        </w:rPr>
        <w:t>d</w:t>
      </w:r>
      <w:r w:rsidRPr="00A97D06">
        <w:rPr>
          <w:color w:val="000000" w:themeColor="text1"/>
          <w:sz w:val="28"/>
          <w:szCs w:val="28"/>
        </w:rPr>
        <w:t>ing</w:t>
      </w:r>
      <w:r w:rsidRPr="00A97D06">
        <w:rPr>
          <w:color w:val="000000" w:themeColor="text1"/>
          <w:spacing w:val="-11"/>
          <w:sz w:val="28"/>
          <w:szCs w:val="28"/>
        </w:rPr>
        <w:t xml:space="preserve"> </w:t>
      </w:r>
      <w:r w:rsidRPr="00A97D06">
        <w:rPr>
          <w:color w:val="000000" w:themeColor="text1"/>
          <w:spacing w:val="6"/>
          <w:sz w:val="28"/>
          <w:szCs w:val="28"/>
        </w:rPr>
        <w:t>a</w:t>
      </w:r>
      <w:r w:rsidRPr="00A97D06">
        <w:rPr>
          <w:color w:val="000000" w:themeColor="text1"/>
          <w:sz w:val="28"/>
          <w:szCs w:val="28"/>
        </w:rPr>
        <w:t>n</w:t>
      </w:r>
      <w:r w:rsidRPr="00A97D06">
        <w:rPr>
          <w:color w:val="000000" w:themeColor="text1"/>
          <w:spacing w:val="-6"/>
          <w:sz w:val="28"/>
          <w:szCs w:val="28"/>
        </w:rPr>
        <w:t xml:space="preserve"> </w:t>
      </w:r>
      <w:r w:rsidRPr="00A97D06">
        <w:rPr>
          <w:color w:val="000000" w:themeColor="text1"/>
          <w:spacing w:val="1"/>
          <w:sz w:val="28"/>
          <w:szCs w:val="28"/>
        </w:rPr>
        <w:t>e</w:t>
      </w:r>
      <w:r w:rsidRPr="00A97D06">
        <w:rPr>
          <w:color w:val="000000" w:themeColor="text1"/>
          <w:spacing w:val="3"/>
          <w:sz w:val="28"/>
          <w:szCs w:val="28"/>
        </w:rPr>
        <w:t>r</w:t>
      </w:r>
      <w:r w:rsidRPr="00A97D06">
        <w:rPr>
          <w:color w:val="000000" w:themeColor="text1"/>
          <w:spacing w:val="-1"/>
          <w:sz w:val="28"/>
          <w:szCs w:val="28"/>
        </w:rPr>
        <w:t>r</w:t>
      </w:r>
      <w:r w:rsidRPr="00A97D06">
        <w:rPr>
          <w:color w:val="000000" w:themeColor="text1"/>
          <w:sz w:val="28"/>
          <w:szCs w:val="28"/>
        </w:rPr>
        <w:t>o</w:t>
      </w:r>
      <w:r w:rsidRPr="00A97D06">
        <w:rPr>
          <w:color w:val="000000" w:themeColor="text1"/>
          <w:spacing w:val="-1"/>
          <w:sz w:val="28"/>
          <w:szCs w:val="28"/>
        </w:rPr>
        <w:t>r</w:t>
      </w:r>
      <w:r w:rsidRPr="00A97D06">
        <w:rPr>
          <w:color w:val="000000" w:themeColor="text1"/>
          <w:sz w:val="28"/>
          <w:szCs w:val="28"/>
        </w:rPr>
        <w:t>.</w:t>
      </w:r>
      <w:r w:rsidRPr="00A97D06">
        <w:rPr>
          <w:color w:val="000000" w:themeColor="text1"/>
          <w:spacing w:val="3"/>
          <w:sz w:val="28"/>
          <w:szCs w:val="28"/>
        </w:rPr>
        <w:t xml:space="preserve"> </w:t>
      </w:r>
      <w:r w:rsidRPr="00A97D06">
        <w:rPr>
          <w:color w:val="000000" w:themeColor="text1"/>
          <w:sz w:val="28"/>
          <w:szCs w:val="28"/>
        </w:rPr>
        <w:t xml:space="preserve">A </w:t>
      </w:r>
      <w:r w:rsidRPr="00A97D06">
        <w:rPr>
          <w:color w:val="000000" w:themeColor="text1"/>
          <w:spacing w:val="-5"/>
          <w:sz w:val="28"/>
          <w:szCs w:val="28"/>
        </w:rPr>
        <w:t>g</w:t>
      </w:r>
      <w:r w:rsidRPr="00A97D06">
        <w:rPr>
          <w:color w:val="000000" w:themeColor="text1"/>
          <w:sz w:val="28"/>
          <w:szCs w:val="28"/>
        </w:rPr>
        <w:t>o</w:t>
      </w:r>
      <w:r w:rsidRPr="00A97D06">
        <w:rPr>
          <w:color w:val="000000" w:themeColor="text1"/>
          <w:spacing w:val="4"/>
          <w:sz w:val="28"/>
          <w:szCs w:val="28"/>
        </w:rPr>
        <w:t>o</w:t>
      </w:r>
      <w:r w:rsidRPr="00A97D06">
        <w:rPr>
          <w:color w:val="000000" w:themeColor="text1"/>
          <w:sz w:val="28"/>
          <w:szCs w:val="28"/>
        </w:rPr>
        <w:t>d</w:t>
      </w:r>
      <w:r w:rsidRPr="00A97D06">
        <w:rPr>
          <w:color w:val="000000" w:themeColor="text1"/>
          <w:spacing w:val="12"/>
          <w:sz w:val="28"/>
          <w:szCs w:val="28"/>
        </w:rPr>
        <w:t xml:space="preserve"> </w:t>
      </w:r>
      <w:r w:rsidRPr="00A97D06">
        <w:rPr>
          <w:color w:val="000000" w:themeColor="text1"/>
          <w:sz w:val="28"/>
          <w:szCs w:val="28"/>
        </w:rPr>
        <w:t>te</w:t>
      </w:r>
      <w:r w:rsidRPr="00A97D06">
        <w:rPr>
          <w:color w:val="000000" w:themeColor="text1"/>
          <w:spacing w:val="3"/>
          <w:sz w:val="28"/>
          <w:szCs w:val="28"/>
        </w:rPr>
        <w:t>s</w:t>
      </w:r>
      <w:r w:rsidRPr="00A97D06">
        <w:rPr>
          <w:color w:val="000000" w:themeColor="text1"/>
          <w:sz w:val="28"/>
          <w:szCs w:val="28"/>
        </w:rPr>
        <w:t>t</w:t>
      </w:r>
      <w:r w:rsidRPr="00A97D06">
        <w:rPr>
          <w:color w:val="000000" w:themeColor="text1"/>
          <w:spacing w:val="12"/>
          <w:sz w:val="28"/>
          <w:szCs w:val="28"/>
        </w:rPr>
        <w:t xml:space="preserve"> </w:t>
      </w:r>
      <w:r w:rsidRPr="00A97D06">
        <w:rPr>
          <w:color w:val="000000" w:themeColor="text1"/>
          <w:spacing w:val="1"/>
          <w:sz w:val="28"/>
          <w:szCs w:val="28"/>
        </w:rPr>
        <w:t>ca</w:t>
      </w:r>
      <w:r w:rsidRPr="00A97D06">
        <w:rPr>
          <w:color w:val="000000" w:themeColor="text1"/>
          <w:spacing w:val="2"/>
          <w:sz w:val="28"/>
          <w:szCs w:val="28"/>
        </w:rPr>
        <w:t>s</w:t>
      </w:r>
      <w:r w:rsidRPr="00A97D06">
        <w:rPr>
          <w:color w:val="000000" w:themeColor="text1"/>
          <w:sz w:val="28"/>
          <w:szCs w:val="28"/>
        </w:rPr>
        <w:t>e</w:t>
      </w:r>
      <w:r w:rsidRPr="00A97D06">
        <w:rPr>
          <w:color w:val="000000" w:themeColor="text1"/>
          <w:spacing w:val="8"/>
          <w:sz w:val="28"/>
          <w:szCs w:val="28"/>
        </w:rPr>
        <w:t xml:space="preserve"> </w:t>
      </w:r>
      <w:r w:rsidRPr="00A97D06">
        <w:rPr>
          <w:color w:val="000000" w:themeColor="text1"/>
          <w:spacing w:val="-5"/>
          <w:sz w:val="28"/>
          <w:szCs w:val="28"/>
        </w:rPr>
        <w:t>i</w:t>
      </w:r>
      <w:r w:rsidRPr="00A97D06">
        <w:rPr>
          <w:color w:val="000000" w:themeColor="text1"/>
          <w:sz w:val="28"/>
          <w:szCs w:val="28"/>
        </w:rPr>
        <w:t>s</w:t>
      </w:r>
      <w:r w:rsidRPr="00A97D06">
        <w:rPr>
          <w:color w:val="000000" w:themeColor="text1"/>
          <w:spacing w:val="17"/>
          <w:sz w:val="28"/>
          <w:szCs w:val="28"/>
        </w:rPr>
        <w:t xml:space="preserve"> </w:t>
      </w:r>
      <w:r w:rsidRPr="00A97D06">
        <w:rPr>
          <w:color w:val="000000" w:themeColor="text1"/>
          <w:sz w:val="28"/>
          <w:szCs w:val="28"/>
        </w:rPr>
        <w:t>o</w:t>
      </w:r>
      <w:r w:rsidRPr="00A97D06">
        <w:rPr>
          <w:color w:val="000000" w:themeColor="text1"/>
          <w:spacing w:val="-5"/>
          <w:sz w:val="28"/>
          <w:szCs w:val="28"/>
        </w:rPr>
        <w:t>n</w:t>
      </w:r>
      <w:r w:rsidRPr="00A97D06">
        <w:rPr>
          <w:color w:val="000000" w:themeColor="text1"/>
          <w:sz w:val="28"/>
          <w:szCs w:val="28"/>
        </w:rPr>
        <w:t>e</w:t>
      </w:r>
      <w:r w:rsidRPr="00A97D06">
        <w:rPr>
          <w:color w:val="000000" w:themeColor="text1"/>
          <w:spacing w:val="14"/>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pacing w:val="1"/>
          <w:sz w:val="28"/>
          <w:szCs w:val="28"/>
        </w:rPr>
        <w:t>a</w:t>
      </w:r>
      <w:r w:rsidRPr="00A97D06">
        <w:rPr>
          <w:color w:val="000000" w:themeColor="text1"/>
          <w:sz w:val="28"/>
          <w:szCs w:val="28"/>
        </w:rPr>
        <w:t>t</w:t>
      </w:r>
      <w:r w:rsidRPr="00A97D06">
        <w:rPr>
          <w:color w:val="000000" w:themeColor="text1"/>
          <w:spacing w:val="17"/>
          <w:sz w:val="28"/>
          <w:szCs w:val="28"/>
        </w:rPr>
        <w:t xml:space="preserve"> </w:t>
      </w:r>
      <w:r w:rsidRPr="00A97D06">
        <w:rPr>
          <w:color w:val="000000" w:themeColor="text1"/>
          <w:spacing w:val="-5"/>
          <w:sz w:val="28"/>
          <w:szCs w:val="28"/>
        </w:rPr>
        <w:t>h</w:t>
      </w:r>
      <w:r w:rsidRPr="00A97D06">
        <w:rPr>
          <w:color w:val="000000" w:themeColor="text1"/>
          <w:spacing w:val="1"/>
          <w:sz w:val="28"/>
          <w:szCs w:val="28"/>
        </w:rPr>
        <w:t>a</w:t>
      </w:r>
      <w:r w:rsidRPr="00A97D06">
        <w:rPr>
          <w:color w:val="000000" w:themeColor="text1"/>
          <w:sz w:val="28"/>
          <w:szCs w:val="28"/>
        </w:rPr>
        <w:t>s</w:t>
      </w:r>
      <w:r w:rsidRPr="00A97D06">
        <w:rPr>
          <w:color w:val="000000" w:themeColor="text1"/>
          <w:spacing w:val="16"/>
          <w:sz w:val="28"/>
          <w:szCs w:val="28"/>
        </w:rPr>
        <w:t xml:space="preserve"> </w:t>
      </w:r>
      <w:r w:rsidRPr="00A97D06">
        <w:rPr>
          <w:color w:val="000000" w:themeColor="text1"/>
          <w:sz w:val="28"/>
          <w:szCs w:val="28"/>
        </w:rPr>
        <w:t>a</w:t>
      </w:r>
      <w:r w:rsidRPr="00A97D06">
        <w:rPr>
          <w:color w:val="000000" w:themeColor="text1"/>
          <w:spacing w:val="17"/>
          <w:sz w:val="28"/>
          <w:szCs w:val="28"/>
        </w:rPr>
        <w:t xml:space="preserve"> </w:t>
      </w:r>
      <w:r w:rsidRPr="00A97D06">
        <w:rPr>
          <w:color w:val="000000" w:themeColor="text1"/>
          <w:spacing w:val="-5"/>
          <w:sz w:val="28"/>
          <w:szCs w:val="28"/>
        </w:rPr>
        <w:t>h</w:t>
      </w:r>
      <w:r w:rsidRPr="00A97D06">
        <w:rPr>
          <w:color w:val="000000" w:themeColor="text1"/>
          <w:sz w:val="28"/>
          <w:szCs w:val="28"/>
        </w:rPr>
        <w:t>igh</w:t>
      </w:r>
      <w:r w:rsidRPr="00A97D06">
        <w:rPr>
          <w:color w:val="000000" w:themeColor="text1"/>
          <w:spacing w:val="7"/>
          <w:sz w:val="28"/>
          <w:szCs w:val="28"/>
        </w:rPr>
        <w:t xml:space="preserve"> </w:t>
      </w:r>
      <w:r w:rsidRPr="00A97D06">
        <w:rPr>
          <w:color w:val="000000" w:themeColor="text1"/>
          <w:spacing w:val="4"/>
          <w:sz w:val="28"/>
          <w:szCs w:val="28"/>
        </w:rPr>
        <w:t>p</w:t>
      </w:r>
      <w:r w:rsidRPr="00A97D06">
        <w:rPr>
          <w:color w:val="000000" w:themeColor="text1"/>
          <w:spacing w:val="-1"/>
          <w:sz w:val="28"/>
          <w:szCs w:val="28"/>
        </w:rPr>
        <w:t>r</w:t>
      </w:r>
      <w:r w:rsidRPr="00A97D06">
        <w:rPr>
          <w:color w:val="000000" w:themeColor="text1"/>
          <w:sz w:val="28"/>
          <w:szCs w:val="28"/>
        </w:rPr>
        <w:t>ob</w:t>
      </w:r>
      <w:r w:rsidRPr="00A97D06">
        <w:rPr>
          <w:color w:val="000000" w:themeColor="text1"/>
          <w:spacing w:val="6"/>
          <w:sz w:val="28"/>
          <w:szCs w:val="28"/>
        </w:rPr>
        <w:t>a</w:t>
      </w:r>
      <w:r w:rsidRPr="00A97D06">
        <w:rPr>
          <w:color w:val="000000" w:themeColor="text1"/>
          <w:sz w:val="28"/>
          <w:szCs w:val="28"/>
        </w:rPr>
        <w:t>bi</w:t>
      </w:r>
      <w:r w:rsidRPr="00A97D06">
        <w:rPr>
          <w:color w:val="000000" w:themeColor="text1"/>
          <w:spacing w:val="-1"/>
          <w:sz w:val="28"/>
          <w:szCs w:val="28"/>
        </w:rPr>
        <w:t>l</w:t>
      </w:r>
      <w:r w:rsidRPr="00A97D06">
        <w:rPr>
          <w:color w:val="000000" w:themeColor="text1"/>
          <w:sz w:val="28"/>
          <w:szCs w:val="28"/>
        </w:rPr>
        <w:t>i</w:t>
      </w:r>
      <w:r w:rsidRPr="00A97D06">
        <w:rPr>
          <w:color w:val="000000" w:themeColor="text1"/>
          <w:spacing w:val="3"/>
          <w:sz w:val="28"/>
          <w:szCs w:val="28"/>
        </w:rPr>
        <w:t>t</w:t>
      </w:r>
      <w:r w:rsidRPr="00A97D06">
        <w:rPr>
          <w:color w:val="000000" w:themeColor="text1"/>
          <w:sz w:val="28"/>
          <w:szCs w:val="28"/>
        </w:rPr>
        <w:t xml:space="preserve">y </w:t>
      </w:r>
      <w:r w:rsidRPr="00A97D06">
        <w:rPr>
          <w:color w:val="000000" w:themeColor="text1"/>
          <w:spacing w:val="4"/>
          <w:sz w:val="28"/>
          <w:szCs w:val="28"/>
        </w:rPr>
        <w:t>o</w:t>
      </w:r>
      <w:r w:rsidRPr="00A97D06">
        <w:rPr>
          <w:color w:val="000000" w:themeColor="text1"/>
          <w:sz w:val="28"/>
          <w:szCs w:val="28"/>
        </w:rPr>
        <w:t>f</w:t>
      </w:r>
      <w:r w:rsidRPr="00A97D06">
        <w:rPr>
          <w:color w:val="000000" w:themeColor="text1"/>
          <w:spacing w:val="13"/>
          <w:sz w:val="28"/>
          <w:szCs w:val="28"/>
        </w:rPr>
        <w:t xml:space="preserve"> </w:t>
      </w:r>
      <w:r w:rsidRPr="00A97D06">
        <w:rPr>
          <w:color w:val="000000" w:themeColor="text1"/>
          <w:spacing w:val="-1"/>
          <w:sz w:val="28"/>
          <w:szCs w:val="28"/>
        </w:rPr>
        <w:t>f</w:t>
      </w:r>
      <w:r w:rsidRPr="00A97D06">
        <w:rPr>
          <w:color w:val="000000" w:themeColor="text1"/>
          <w:sz w:val="28"/>
          <w:szCs w:val="28"/>
        </w:rPr>
        <w:t>in</w:t>
      </w:r>
      <w:r w:rsidRPr="00A97D06">
        <w:rPr>
          <w:color w:val="000000" w:themeColor="text1"/>
          <w:spacing w:val="4"/>
          <w:sz w:val="28"/>
          <w:szCs w:val="28"/>
        </w:rPr>
        <w:t>d</w:t>
      </w:r>
      <w:r w:rsidRPr="00A97D06">
        <w:rPr>
          <w:color w:val="000000" w:themeColor="text1"/>
          <w:sz w:val="28"/>
          <w:szCs w:val="28"/>
        </w:rPr>
        <w:t>ing</w:t>
      </w:r>
      <w:r w:rsidRPr="00A97D06">
        <w:rPr>
          <w:color w:val="000000" w:themeColor="text1"/>
          <w:spacing w:val="4"/>
          <w:sz w:val="28"/>
          <w:szCs w:val="28"/>
        </w:rPr>
        <w:t xml:space="preserve"> </w:t>
      </w:r>
      <w:r w:rsidRPr="00A97D06">
        <w:rPr>
          <w:color w:val="000000" w:themeColor="text1"/>
          <w:spacing w:val="6"/>
          <w:sz w:val="28"/>
          <w:szCs w:val="28"/>
        </w:rPr>
        <w:t>a</w:t>
      </w:r>
      <w:r w:rsidRPr="00A97D06">
        <w:rPr>
          <w:color w:val="000000" w:themeColor="text1"/>
          <w:sz w:val="28"/>
          <w:szCs w:val="28"/>
        </w:rPr>
        <w:t>n</w:t>
      </w:r>
      <w:r w:rsidRPr="00A97D06">
        <w:rPr>
          <w:color w:val="000000" w:themeColor="text1"/>
          <w:spacing w:val="10"/>
          <w:sz w:val="28"/>
          <w:szCs w:val="28"/>
        </w:rPr>
        <w:t xml:space="preserve"> </w:t>
      </w:r>
      <w:r w:rsidRPr="00A97D06">
        <w:rPr>
          <w:color w:val="000000" w:themeColor="text1"/>
          <w:spacing w:val="1"/>
          <w:sz w:val="28"/>
          <w:szCs w:val="28"/>
        </w:rPr>
        <w:t>e</w:t>
      </w:r>
      <w:r w:rsidRPr="00A97D06">
        <w:rPr>
          <w:color w:val="000000" w:themeColor="text1"/>
          <w:spacing w:val="-1"/>
          <w:sz w:val="28"/>
          <w:szCs w:val="28"/>
        </w:rPr>
        <w:t>rr</w:t>
      </w:r>
      <w:r w:rsidRPr="00A97D06">
        <w:rPr>
          <w:color w:val="000000" w:themeColor="text1"/>
          <w:spacing w:val="4"/>
          <w:sz w:val="28"/>
          <w:szCs w:val="28"/>
        </w:rPr>
        <w:t>o</w:t>
      </w:r>
      <w:r w:rsidRPr="00A97D06">
        <w:rPr>
          <w:color w:val="000000" w:themeColor="text1"/>
          <w:spacing w:val="-1"/>
          <w:sz w:val="28"/>
          <w:szCs w:val="28"/>
        </w:rPr>
        <w:t>r</w:t>
      </w:r>
      <w:r w:rsidRPr="00A97D06">
        <w:rPr>
          <w:color w:val="000000" w:themeColor="text1"/>
          <w:sz w:val="28"/>
          <w:szCs w:val="28"/>
        </w:rPr>
        <w:t>.</w:t>
      </w:r>
      <w:r w:rsidRPr="00A97D06">
        <w:rPr>
          <w:color w:val="000000" w:themeColor="text1"/>
          <w:spacing w:val="13"/>
          <w:sz w:val="28"/>
          <w:szCs w:val="28"/>
        </w:rPr>
        <w:t xml:space="preserve"> </w:t>
      </w:r>
      <w:r w:rsidRPr="00A97D06">
        <w:rPr>
          <w:color w:val="000000" w:themeColor="text1"/>
          <w:sz w:val="28"/>
          <w:szCs w:val="28"/>
        </w:rPr>
        <w:t>A</w:t>
      </w:r>
      <w:r w:rsidRPr="00A97D06">
        <w:rPr>
          <w:color w:val="000000" w:themeColor="text1"/>
          <w:spacing w:val="11"/>
          <w:sz w:val="28"/>
          <w:szCs w:val="28"/>
        </w:rPr>
        <w:t xml:space="preserve"> </w:t>
      </w:r>
      <w:r w:rsidRPr="00A97D06">
        <w:rPr>
          <w:color w:val="000000" w:themeColor="text1"/>
          <w:spacing w:val="2"/>
          <w:sz w:val="28"/>
          <w:szCs w:val="28"/>
        </w:rPr>
        <w:t>s</w:t>
      </w:r>
      <w:r w:rsidRPr="00A97D06">
        <w:rPr>
          <w:color w:val="000000" w:themeColor="text1"/>
          <w:spacing w:val="-5"/>
          <w:sz w:val="28"/>
          <w:szCs w:val="28"/>
        </w:rPr>
        <w:t>u</w:t>
      </w:r>
      <w:r w:rsidRPr="00A97D06">
        <w:rPr>
          <w:color w:val="000000" w:themeColor="text1"/>
          <w:spacing w:val="1"/>
          <w:sz w:val="28"/>
          <w:szCs w:val="28"/>
        </w:rPr>
        <w:t>cce</w:t>
      </w:r>
      <w:r w:rsidRPr="00A97D06">
        <w:rPr>
          <w:color w:val="000000" w:themeColor="text1"/>
          <w:spacing w:val="2"/>
          <w:sz w:val="28"/>
          <w:szCs w:val="28"/>
        </w:rPr>
        <w:t>s</w:t>
      </w:r>
      <w:r w:rsidRPr="00A97D06">
        <w:rPr>
          <w:color w:val="000000" w:themeColor="text1"/>
          <w:spacing w:val="7"/>
          <w:sz w:val="28"/>
          <w:szCs w:val="28"/>
        </w:rPr>
        <w:t>s</w:t>
      </w:r>
      <w:r w:rsidRPr="00A97D06">
        <w:rPr>
          <w:color w:val="000000" w:themeColor="text1"/>
          <w:spacing w:val="-1"/>
          <w:sz w:val="28"/>
          <w:szCs w:val="28"/>
        </w:rPr>
        <w:t>f</w:t>
      </w:r>
      <w:r w:rsidRPr="00A97D06">
        <w:rPr>
          <w:color w:val="000000" w:themeColor="text1"/>
          <w:sz w:val="28"/>
          <w:szCs w:val="28"/>
        </w:rPr>
        <w:t>ul te</w:t>
      </w:r>
      <w:r w:rsidRPr="00A97D06">
        <w:rPr>
          <w:color w:val="000000" w:themeColor="text1"/>
          <w:spacing w:val="3"/>
          <w:sz w:val="28"/>
          <w:szCs w:val="28"/>
        </w:rPr>
        <w:t>s</w:t>
      </w:r>
      <w:r w:rsidRPr="00A97D06">
        <w:rPr>
          <w:color w:val="000000" w:themeColor="text1"/>
          <w:sz w:val="28"/>
          <w:szCs w:val="28"/>
        </w:rPr>
        <w:t>t</w:t>
      </w:r>
      <w:r w:rsidRPr="00A97D06">
        <w:rPr>
          <w:color w:val="000000" w:themeColor="text1"/>
          <w:spacing w:val="-3"/>
          <w:sz w:val="28"/>
          <w:szCs w:val="28"/>
        </w:rPr>
        <w:t xml:space="preserve"> </w:t>
      </w:r>
      <w:r w:rsidRPr="00A97D06">
        <w:rPr>
          <w:color w:val="000000" w:themeColor="text1"/>
          <w:spacing w:val="-4"/>
          <w:sz w:val="28"/>
          <w:szCs w:val="28"/>
        </w:rPr>
        <w:t>i</w:t>
      </w:r>
      <w:r w:rsidRPr="00A97D06">
        <w:rPr>
          <w:color w:val="000000" w:themeColor="text1"/>
          <w:sz w:val="28"/>
          <w:szCs w:val="28"/>
        </w:rPr>
        <w:t>s</w:t>
      </w:r>
      <w:r w:rsidRPr="00A97D06">
        <w:rPr>
          <w:color w:val="000000" w:themeColor="text1"/>
          <w:spacing w:val="2"/>
          <w:sz w:val="28"/>
          <w:szCs w:val="28"/>
        </w:rPr>
        <w:t xml:space="preserve"> </w:t>
      </w:r>
      <w:r w:rsidRPr="00A97D06">
        <w:rPr>
          <w:color w:val="000000" w:themeColor="text1"/>
          <w:sz w:val="28"/>
          <w:szCs w:val="28"/>
        </w:rPr>
        <w:t>o</w:t>
      </w:r>
      <w:r w:rsidRPr="00A97D06">
        <w:rPr>
          <w:color w:val="000000" w:themeColor="text1"/>
          <w:spacing w:val="-5"/>
          <w:sz w:val="28"/>
          <w:szCs w:val="28"/>
        </w:rPr>
        <w:t>n</w:t>
      </w:r>
      <w:r w:rsidRPr="00A97D06">
        <w:rPr>
          <w:color w:val="000000" w:themeColor="text1"/>
          <w:sz w:val="28"/>
          <w:szCs w:val="28"/>
        </w:rPr>
        <w:t>e</w:t>
      </w:r>
      <w:r w:rsidRPr="00A97D06">
        <w:rPr>
          <w:color w:val="000000" w:themeColor="text1"/>
          <w:spacing w:val="-1"/>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pacing w:val="1"/>
          <w:sz w:val="28"/>
          <w:szCs w:val="28"/>
        </w:rPr>
        <w:t>a</w:t>
      </w:r>
      <w:r w:rsidRPr="00A97D06">
        <w:rPr>
          <w:color w:val="000000" w:themeColor="text1"/>
          <w:sz w:val="28"/>
          <w:szCs w:val="28"/>
        </w:rPr>
        <w:t>t</w:t>
      </w:r>
      <w:r w:rsidRPr="00A97D06">
        <w:rPr>
          <w:color w:val="000000" w:themeColor="text1"/>
          <w:spacing w:val="-3"/>
          <w:sz w:val="28"/>
          <w:szCs w:val="28"/>
        </w:rPr>
        <w:t xml:space="preserve"> </w:t>
      </w:r>
      <w:r w:rsidRPr="00A97D06">
        <w:rPr>
          <w:color w:val="000000" w:themeColor="text1"/>
          <w:spacing w:val="6"/>
          <w:sz w:val="28"/>
          <w:szCs w:val="28"/>
        </w:rPr>
        <w:t>a</w:t>
      </w:r>
      <w:r w:rsidRPr="00A97D06">
        <w:rPr>
          <w:color w:val="000000" w:themeColor="text1"/>
          <w:spacing w:val="-5"/>
          <w:sz w:val="28"/>
          <w:szCs w:val="28"/>
        </w:rPr>
        <w:t>n</w:t>
      </w:r>
      <w:r w:rsidRPr="00A97D06">
        <w:rPr>
          <w:color w:val="000000" w:themeColor="text1"/>
          <w:spacing w:val="2"/>
          <w:sz w:val="28"/>
          <w:szCs w:val="28"/>
        </w:rPr>
        <w:t>s</w:t>
      </w:r>
      <w:r w:rsidRPr="00A97D06">
        <w:rPr>
          <w:color w:val="000000" w:themeColor="text1"/>
          <w:sz w:val="28"/>
          <w:szCs w:val="28"/>
        </w:rPr>
        <w:t>w</w:t>
      </w:r>
      <w:r w:rsidRPr="00A97D06">
        <w:rPr>
          <w:color w:val="000000" w:themeColor="text1"/>
          <w:spacing w:val="1"/>
          <w:sz w:val="28"/>
          <w:szCs w:val="28"/>
        </w:rPr>
        <w:t>e</w:t>
      </w:r>
      <w:r w:rsidRPr="00A97D06">
        <w:rPr>
          <w:color w:val="000000" w:themeColor="text1"/>
          <w:spacing w:val="-1"/>
          <w:sz w:val="28"/>
          <w:szCs w:val="28"/>
        </w:rPr>
        <w:t>r</w:t>
      </w:r>
      <w:r w:rsidRPr="00A97D06">
        <w:rPr>
          <w:color w:val="000000" w:themeColor="text1"/>
          <w:sz w:val="28"/>
          <w:szCs w:val="28"/>
        </w:rPr>
        <w:t>s</w:t>
      </w:r>
      <w:r w:rsidRPr="00A97D06">
        <w:rPr>
          <w:color w:val="000000" w:themeColor="text1"/>
          <w:spacing w:val="-5"/>
          <w:sz w:val="28"/>
          <w:szCs w:val="28"/>
        </w:rPr>
        <w:t xml:space="preserve"> </w:t>
      </w:r>
      <w:r w:rsidRPr="00A97D06">
        <w:rPr>
          <w:color w:val="000000" w:themeColor="text1"/>
          <w:sz w:val="28"/>
          <w:szCs w:val="28"/>
        </w:rPr>
        <w:t>a</w:t>
      </w:r>
      <w:r w:rsidRPr="00A97D06">
        <w:rPr>
          <w:color w:val="000000" w:themeColor="text1"/>
          <w:spacing w:val="2"/>
          <w:sz w:val="28"/>
          <w:szCs w:val="28"/>
        </w:rPr>
        <w:t xml:space="preserve"> </w:t>
      </w:r>
      <w:r w:rsidRPr="00A97D06">
        <w:rPr>
          <w:color w:val="000000" w:themeColor="text1"/>
          <w:spacing w:val="-5"/>
          <w:sz w:val="28"/>
          <w:szCs w:val="28"/>
        </w:rPr>
        <w:t>y</w:t>
      </w:r>
      <w:r w:rsidRPr="00A97D06">
        <w:rPr>
          <w:color w:val="000000" w:themeColor="text1"/>
          <w:spacing w:val="1"/>
          <w:sz w:val="28"/>
          <w:szCs w:val="28"/>
        </w:rPr>
        <w:t>e</w:t>
      </w:r>
      <w:r w:rsidRPr="00A97D06">
        <w:rPr>
          <w:color w:val="000000" w:themeColor="text1"/>
          <w:sz w:val="28"/>
          <w:szCs w:val="28"/>
        </w:rPr>
        <w:t>t</w:t>
      </w:r>
      <w:r w:rsidRPr="00A97D06">
        <w:rPr>
          <w:color w:val="000000" w:themeColor="text1"/>
          <w:spacing w:val="3"/>
          <w:sz w:val="28"/>
          <w:szCs w:val="28"/>
        </w:rPr>
        <w:t xml:space="preserve"> </w:t>
      </w:r>
      <w:r w:rsidRPr="00A97D06">
        <w:rPr>
          <w:color w:val="000000" w:themeColor="text1"/>
          <w:sz w:val="28"/>
          <w:szCs w:val="28"/>
        </w:rPr>
        <w:t>u</w:t>
      </w:r>
      <w:r w:rsidRPr="00A97D06">
        <w:rPr>
          <w:color w:val="000000" w:themeColor="text1"/>
          <w:spacing w:val="-5"/>
          <w:sz w:val="28"/>
          <w:szCs w:val="28"/>
        </w:rPr>
        <w:t>n</w:t>
      </w:r>
      <w:r w:rsidRPr="00A97D06">
        <w:rPr>
          <w:color w:val="000000" w:themeColor="text1"/>
          <w:spacing w:val="4"/>
          <w:sz w:val="28"/>
          <w:szCs w:val="28"/>
        </w:rPr>
        <w:t>d</w:t>
      </w:r>
      <w:r w:rsidRPr="00A97D06">
        <w:rPr>
          <w:color w:val="000000" w:themeColor="text1"/>
          <w:spacing w:val="-5"/>
          <w:sz w:val="28"/>
          <w:szCs w:val="28"/>
        </w:rPr>
        <w:t>i</w:t>
      </w:r>
      <w:r w:rsidRPr="00A97D06">
        <w:rPr>
          <w:color w:val="000000" w:themeColor="text1"/>
          <w:spacing w:val="2"/>
          <w:sz w:val="28"/>
          <w:szCs w:val="28"/>
        </w:rPr>
        <w:t>s</w:t>
      </w:r>
      <w:r w:rsidRPr="00A97D06">
        <w:rPr>
          <w:color w:val="000000" w:themeColor="text1"/>
          <w:spacing w:val="1"/>
          <w:sz w:val="28"/>
          <w:szCs w:val="28"/>
        </w:rPr>
        <w:t>c</w:t>
      </w:r>
      <w:r w:rsidRPr="00A97D06">
        <w:rPr>
          <w:color w:val="000000" w:themeColor="text1"/>
          <w:spacing w:val="4"/>
          <w:sz w:val="28"/>
          <w:szCs w:val="28"/>
        </w:rPr>
        <w:t>o</w:t>
      </w:r>
      <w:r w:rsidRPr="00A97D06">
        <w:rPr>
          <w:color w:val="000000" w:themeColor="text1"/>
          <w:spacing w:val="-5"/>
          <w:sz w:val="28"/>
          <w:szCs w:val="28"/>
        </w:rPr>
        <w:t>v</w:t>
      </w:r>
      <w:r w:rsidRPr="00A97D06">
        <w:rPr>
          <w:color w:val="000000" w:themeColor="text1"/>
          <w:spacing w:val="6"/>
          <w:sz w:val="28"/>
          <w:szCs w:val="28"/>
        </w:rPr>
        <w:t>e</w:t>
      </w:r>
      <w:r w:rsidRPr="00A97D06">
        <w:rPr>
          <w:color w:val="000000" w:themeColor="text1"/>
          <w:spacing w:val="-1"/>
          <w:sz w:val="28"/>
          <w:szCs w:val="28"/>
        </w:rPr>
        <w:t>r</w:t>
      </w:r>
      <w:r w:rsidRPr="00A97D06">
        <w:rPr>
          <w:color w:val="000000" w:themeColor="text1"/>
          <w:spacing w:val="1"/>
          <w:sz w:val="28"/>
          <w:szCs w:val="28"/>
        </w:rPr>
        <w:t>e</w:t>
      </w:r>
      <w:r w:rsidRPr="00A97D06">
        <w:rPr>
          <w:color w:val="000000" w:themeColor="text1"/>
          <w:sz w:val="28"/>
          <w:szCs w:val="28"/>
        </w:rPr>
        <w:t>d</w:t>
      </w:r>
      <w:r w:rsidRPr="00A97D06">
        <w:rPr>
          <w:color w:val="000000" w:themeColor="text1"/>
          <w:spacing w:val="-13"/>
          <w:sz w:val="28"/>
          <w:szCs w:val="28"/>
        </w:rPr>
        <w:t xml:space="preserve"> </w:t>
      </w:r>
      <w:r w:rsidRPr="00A97D06">
        <w:rPr>
          <w:color w:val="000000" w:themeColor="text1"/>
          <w:spacing w:val="1"/>
          <w:sz w:val="28"/>
          <w:szCs w:val="28"/>
        </w:rPr>
        <w:t>e</w:t>
      </w:r>
      <w:r w:rsidRPr="00A97D06">
        <w:rPr>
          <w:color w:val="000000" w:themeColor="text1"/>
          <w:spacing w:val="-1"/>
          <w:sz w:val="28"/>
          <w:szCs w:val="28"/>
        </w:rPr>
        <w:t>rr</w:t>
      </w:r>
      <w:r w:rsidRPr="00A97D06">
        <w:rPr>
          <w:color w:val="000000" w:themeColor="text1"/>
          <w:sz w:val="28"/>
          <w:szCs w:val="28"/>
        </w:rPr>
        <w:t>o</w:t>
      </w:r>
      <w:r w:rsidRPr="00A97D06">
        <w:rPr>
          <w:color w:val="000000" w:themeColor="text1"/>
          <w:spacing w:val="-1"/>
          <w:sz w:val="28"/>
          <w:szCs w:val="28"/>
        </w:rPr>
        <w:t>r</w:t>
      </w:r>
      <w:r w:rsidRPr="00A97D06">
        <w:rPr>
          <w:color w:val="000000" w:themeColor="text1"/>
          <w:sz w:val="28"/>
          <w:szCs w:val="28"/>
        </w:rPr>
        <w:t>.</w:t>
      </w:r>
    </w:p>
    <w:p w14:paraId="4D806EDE" w14:textId="77777777" w:rsidR="00BD1CCA" w:rsidRPr="00A97D06" w:rsidRDefault="00BD1CCA" w:rsidP="009A4F7B">
      <w:pPr>
        <w:widowControl w:val="0"/>
        <w:autoSpaceDE w:val="0"/>
        <w:autoSpaceDN w:val="0"/>
        <w:adjustRightInd w:val="0"/>
        <w:spacing w:before="16" w:line="360" w:lineRule="auto"/>
        <w:rPr>
          <w:sz w:val="28"/>
          <w:szCs w:val="28"/>
        </w:rPr>
      </w:pPr>
    </w:p>
    <w:p w14:paraId="532A22CC" w14:textId="77777777" w:rsidR="00BD1CCA" w:rsidRPr="00A97D06" w:rsidRDefault="00BD1CCA" w:rsidP="009A4F7B">
      <w:pPr>
        <w:widowControl w:val="0"/>
        <w:autoSpaceDE w:val="0"/>
        <w:autoSpaceDN w:val="0"/>
        <w:adjustRightInd w:val="0"/>
        <w:spacing w:line="360" w:lineRule="auto"/>
        <w:ind w:left="100" w:right="57" w:firstLine="721"/>
        <w:jc w:val="both"/>
        <w:rPr>
          <w:sz w:val="28"/>
          <w:szCs w:val="28"/>
        </w:rPr>
      </w:pPr>
      <w:r w:rsidRPr="00A97D06">
        <w:rPr>
          <w:spacing w:val="-2"/>
          <w:sz w:val="28"/>
          <w:szCs w:val="28"/>
        </w:rPr>
        <w:t>T</w:t>
      </w:r>
      <w:r w:rsidRPr="00A97D06">
        <w:rPr>
          <w:spacing w:val="1"/>
          <w:sz w:val="28"/>
          <w:szCs w:val="28"/>
        </w:rPr>
        <w:t>e</w:t>
      </w:r>
      <w:r w:rsidRPr="00A97D06">
        <w:rPr>
          <w:spacing w:val="2"/>
          <w:sz w:val="28"/>
          <w:szCs w:val="28"/>
        </w:rPr>
        <w:t>s</w:t>
      </w:r>
      <w:r w:rsidRPr="00A97D06">
        <w:rPr>
          <w:spacing w:val="4"/>
          <w:sz w:val="28"/>
          <w:szCs w:val="28"/>
        </w:rPr>
        <w:t>t</w:t>
      </w:r>
      <w:r w:rsidRPr="00A97D06">
        <w:rPr>
          <w:sz w:val="28"/>
          <w:szCs w:val="28"/>
        </w:rPr>
        <w:t>ing</w:t>
      </w:r>
      <w:r w:rsidRPr="00A97D06">
        <w:rPr>
          <w:spacing w:val="3"/>
          <w:sz w:val="28"/>
          <w:szCs w:val="28"/>
        </w:rPr>
        <w:t xml:space="preserve"> </w:t>
      </w:r>
      <w:r w:rsidRPr="00A97D06">
        <w:rPr>
          <w:spacing w:val="-5"/>
          <w:sz w:val="28"/>
          <w:szCs w:val="28"/>
        </w:rPr>
        <w:t>i</w:t>
      </w:r>
      <w:r w:rsidRPr="00A97D06">
        <w:rPr>
          <w:sz w:val="28"/>
          <w:szCs w:val="28"/>
        </w:rPr>
        <w:t>s</w:t>
      </w:r>
      <w:r w:rsidRPr="00A97D06">
        <w:rPr>
          <w:spacing w:val="16"/>
          <w:sz w:val="28"/>
          <w:szCs w:val="28"/>
        </w:rPr>
        <w:t xml:space="preserve"> </w:t>
      </w:r>
      <w:r w:rsidRPr="00A97D06">
        <w:rPr>
          <w:sz w:val="28"/>
          <w:szCs w:val="28"/>
        </w:rPr>
        <w:t>v</w:t>
      </w:r>
      <w:r w:rsidRPr="00A97D06">
        <w:rPr>
          <w:spacing w:val="-5"/>
          <w:sz w:val="28"/>
          <w:szCs w:val="28"/>
        </w:rPr>
        <w:t>i</w:t>
      </w:r>
      <w:r w:rsidRPr="00A97D06">
        <w:rPr>
          <w:sz w:val="28"/>
          <w:szCs w:val="28"/>
        </w:rPr>
        <w:t>t</w:t>
      </w:r>
      <w:r w:rsidRPr="00A97D06">
        <w:rPr>
          <w:spacing w:val="5"/>
          <w:sz w:val="28"/>
          <w:szCs w:val="28"/>
        </w:rPr>
        <w:t>a</w:t>
      </w:r>
      <w:r w:rsidRPr="00A97D06">
        <w:rPr>
          <w:sz w:val="28"/>
          <w:szCs w:val="28"/>
        </w:rPr>
        <w:t>l</w:t>
      </w:r>
      <w:r w:rsidRPr="00A97D06">
        <w:rPr>
          <w:spacing w:val="1"/>
          <w:sz w:val="28"/>
          <w:szCs w:val="28"/>
        </w:rPr>
        <w:t xml:space="preserve"> </w:t>
      </w:r>
      <w:r w:rsidRPr="00A97D06">
        <w:rPr>
          <w:sz w:val="28"/>
          <w:szCs w:val="28"/>
        </w:rPr>
        <w:t>to</w:t>
      </w:r>
      <w:r w:rsidRPr="00A97D06">
        <w:rPr>
          <w:spacing w:val="9"/>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9"/>
          <w:sz w:val="28"/>
          <w:szCs w:val="28"/>
        </w:rPr>
        <w:t xml:space="preserve"> </w:t>
      </w:r>
      <w:r w:rsidRPr="00A97D06">
        <w:rPr>
          <w:spacing w:val="7"/>
          <w:sz w:val="28"/>
          <w:szCs w:val="28"/>
        </w:rPr>
        <w:t>s</w:t>
      </w:r>
      <w:r w:rsidRPr="00A97D06">
        <w:rPr>
          <w:spacing w:val="-5"/>
          <w:sz w:val="28"/>
          <w:szCs w:val="28"/>
        </w:rPr>
        <w:t>u</w:t>
      </w:r>
      <w:r w:rsidRPr="00A97D06">
        <w:rPr>
          <w:spacing w:val="1"/>
          <w:sz w:val="28"/>
          <w:szCs w:val="28"/>
        </w:rPr>
        <w:t>cce</w:t>
      </w:r>
      <w:r w:rsidRPr="00A97D06">
        <w:rPr>
          <w:spacing w:val="2"/>
          <w:sz w:val="28"/>
          <w:szCs w:val="28"/>
        </w:rPr>
        <w:t>s</w:t>
      </w:r>
      <w:r w:rsidRPr="00A97D06">
        <w:rPr>
          <w:sz w:val="28"/>
          <w:szCs w:val="28"/>
        </w:rPr>
        <w:t>s</w:t>
      </w:r>
      <w:r w:rsidRPr="00A97D06">
        <w:rPr>
          <w:spacing w:val="5"/>
          <w:sz w:val="28"/>
          <w:szCs w:val="28"/>
        </w:rPr>
        <w:t xml:space="preserve"> </w:t>
      </w:r>
      <w:r w:rsidRPr="00A97D06">
        <w:rPr>
          <w:spacing w:val="4"/>
          <w:sz w:val="28"/>
          <w:szCs w:val="28"/>
        </w:rPr>
        <w:t>o</w:t>
      </w:r>
      <w:r w:rsidRPr="00A97D06">
        <w:rPr>
          <w:sz w:val="28"/>
          <w:szCs w:val="28"/>
        </w:rPr>
        <w:t>f</w:t>
      </w:r>
      <w:r w:rsidRPr="00A97D06">
        <w:rPr>
          <w:spacing w:val="3"/>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9"/>
          <w:sz w:val="28"/>
          <w:szCs w:val="28"/>
        </w:rPr>
        <w:t xml:space="preserve"> </w:t>
      </w:r>
      <w:r w:rsidRPr="00A97D06">
        <w:rPr>
          <w:spacing w:val="2"/>
          <w:sz w:val="28"/>
          <w:szCs w:val="28"/>
        </w:rPr>
        <w:t>s</w:t>
      </w:r>
      <w:r w:rsidRPr="00A97D06">
        <w:rPr>
          <w:spacing w:val="-5"/>
          <w:sz w:val="28"/>
          <w:szCs w:val="28"/>
        </w:rPr>
        <w:t>y</w:t>
      </w:r>
      <w:r w:rsidRPr="00A97D06">
        <w:rPr>
          <w:spacing w:val="2"/>
          <w:sz w:val="28"/>
          <w:szCs w:val="28"/>
        </w:rPr>
        <w:t>s</w:t>
      </w:r>
      <w:r w:rsidRPr="00A97D06">
        <w:rPr>
          <w:sz w:val="28"/>
          <w:szCs w:val="28"/>
        </w:rPr>
        <w:t>t</w:t>
      </w:r>
      <w:r w:rsidRPr="00A97D06">
        <w:rPr>
          <w:spacing w:val="5"/>
          <w:sz w:val="28"/>
          <w:szCs w:val="28"/>
        </w:rPr>
        <w:t>e</w:t>
      </w:r>
      <w:r w:rsidRPr="00A97D06">
        <w:rPr>
          <w:spacing w:val="-5"/>
          <w:sz w:val="28"/>
          <w:szCs w:val="28"/>
        </w:rPr>
        <w:t>m</w:t>
      </w:r>
      <w:r w:rsidRPr="00A97D06">
        <w:rPr>
          <w:sz w:val="28"/>
          <w:szCs w:val="28"/>
        </w:rPr>
        <w:t xml:space="preserve">. </w:t>
      </w:r>
      <w:r w:rsidRPr="00A97D06">
        <w:rPr>
          <w:spacing w:val="17"/>
          <w:sz w:val="28"/>
          <w:szCs w:val="28"/>
        </w:rPr>
        <w:t xml:space="preserve"> </w:t>
      </w:r>
      <w:r w:rsidRPr="00A97D06">
        <w:rPr>
          <w:spacing w:val="3"/>
          <w:sz w:val="28"/>
          <w:szCs w:val="28"/>
        </w:rPr>
        <w:t>S</w:t>
      </w:r>
      <w:r w:rsidRPr="00A97D06">
        <w:rPr>
          <w:spacing w:val="-5"/>
          <w:sz w:val="28"/>
          <w:szCs w:val="28"/>
        </w:rPr>
        <w:t>y</w:t>
      </w:r>
      <w:r w:rsidRPr="00A97D06">
        <w:rPr>
          <w:spacing w:val="2"/>
          <w:sz w:val="28"/>
          <w:szCs w:val="28"/>
        </w:rPr>
        <w:t>s</w:t>
      </w:r>
      <w:r w:rsidRPr="00A97D06">
        <w:rPr>
          <w:sz w:val="28"/>
          <w:szCs w:val="28"/>
        </w:rPr>
        <w:t>t</w:t>
      </w:r>
      <w:r w:rsidRPr="00A97D06">
        <w:rPr>
          <w:spacing w:val="5"/>
          <w:sz w:val="28"/>
          <w:szCs w:val="28"/>
        </w:rPr>
        <w:t>e</w:t>
      </w:r>
      <w:r w:rsidRPr="00A97D06">
        <w:rPr>
          <w:sz w:val="28"/>
          <w:szCs w:val="28"/>
        </w:rPr>
        <w:t>m</w:t>
      </w:r>
      <w:r w:rsidRPr="00A97D06">
        <w:rPr>
          <w:spacing w:val="-2"/>
          <w:sz w:val="28"/>
          <w:szCs w:val="28"/>
        </w:rPr>
        <w:t xml:space="preserve"> </w:t>
      </w:r>
      <w:r w:rsidRPr="00A97D06">
        <w:rPr>
          <w:sz w:val="28"/>
          <w:szCs w:val="28"/>
        </w:rPr>
        <w:t>te</w:t>
      </w:r>
      <w:r w:rsidRPr="00A97D06">
        <w:rPr>
          <w:spacing w:val="3"/>
          <w:sz w:val="28"/>
          <w:szCs w:val="28"/>
        </w:rPr>
        <w:t>s</w:t>
      </w:r>
      <w:r w:rsidRPr="00A97D06">
        <w:rPr>
          <w:spacing w:val="4"/>
          <w:sz w:val="28"/>
          <w:szCs w:val="28"/>
        </w:rPr>
        <w:t>t</w:t>
      </w:r>
      <w:r w:rsidRPr="00A97D06">
        <w:rPr>
          <w:sz w:val="28"/>
          <w:szCs w:val="28"/>
        </w:rPr>
        <w:t>ing</w:t>
      </w:r>
      <w:r w:rsidRPr="00A97D06">
        <w:rPr>
          <w:spacing w:val="9"/>
          <w:sz w:val="28"/>
          <w:szCs w:val="28"/>
        </w:rPr>
        <w:t xml:space="preserve"> </w:t>
      </w:r>
      <w:r w:rsidRPr="00A97D06">
        <w:rPr>
          <w:spacing w:val="-5"/>
          <w:sz w:val="28"/>
          <w:szCs w:val="28"/>
        </w:rPr>
        <w:t>m</w:t>
      </w:r>
      <w:r w:rsidRPr="00A97D06">
        <w:rPr>
          <w:spacing w:val="1"/>
          <w:sz w:val="28"/>
          <w:szCs w:val="28"/>
        </w:rPr>
        <w:t>a</w:t>
      </w:r>
      <w:r w:rsidRPr="00A97D06">
        <w:rPr>
          <w:sz w:val="28"/>
          <w:szCs w:val="28"/>
        </w:rPr>
        <w:t>k</w:t>
      </w:r>
      <w:r w:rsidRPr="00A97D06">
        <w:rPr>
          <w:spacing w:val="1"/>
          <w:sz w:val="28"/>
          <w:szCs w:val="28"/>
        </w:rPr>
        <w:t>e</w:t>
      </w:r>
      <w:r w:rsidRPr="00A97D06">
        <w:rPr>
          <w:sz w:val="28"/>
          <w:szCs w:val="28"/>
        </w:rPr>
        <w:t>s</w:t>
      </w:r>
      <w:r w:rsidRPr="00A97D06">
        <w:rPr>
          <w:spacing w:val="6"/>
          <w:sz w:val="28"/>
          <w:szCs w:val="28"/>
        </w:rPr>
        <w:t xml:space="preserve"> </w:t>
      </w:r>
      <w:r w:rsidRPr="00A97D06">
        <w:rPr>
          <w:sz w:val="28"/>
          <w:szCs w:val="28"/>
        </w:rPr>
        <w:t>a</w:t>
      </w:r>
      <w:r w:rsidRPr="00A97D06">
        <w:rPr>
          <w:spacing w:val="11"/>
          <w:sz w:val="28"/>
          <w:szCs w:val="28"/>
        </w:rPr>
        <w:t xml:space="preserve"> </w:t>
      </w:r>
      <w:r w:rsidRPr="00A97D06">
        <w:rPr>
          <w:spacing w:val="-5"/>
          <w:sz w:val="28"/>
          <w:szCs w:val="28"/>
        </w:rPr>
        <w:t>l</w:t>
      </w:r>
      <w:r w:rsidRPr="00A97D06">
        <w:rPr>
          <w:spacing w:val="4"/>
          <w:sz w:val="28"/>
          <w:szCs w:val="28"/>
        </w:rPr>
        <w:t>o</w:t>
      </w:r>
      <w:r w:rsidRPr="00A97D06">
        <w:rPr>
          <w:sz w:val="28"/>
          <w:szCs w:val="28"/>
        </w:rPr>
        <w:t>g</w:t>
      </w:r>
      <w:r w:rsidRPr="00A97D06">
        <w:rPr>
          <w:spacing w:val="-5"/>
          <w:sz w:val="28"/>
          <w:szCs w:val="28"/>
        </w:rPr>
        <w:t>i</w:t>
      </w:r>
      <w:r w:rsidRPr="00A97D06">
        <w:rPr>
          <w:spacing w:val="1"/>
          <w:sz w:val="28"/>
          <w:szCs w:val="28"/>
        </w:rPr>
        <w:t>c</w:t>
      </w:r>
      <w:r w:rsidRPr="00A97D06">
        <w:rPr>
          <w:spacing w:val="11"/>
          <w:sz w:val="28"/>
          <w:szCs w:val="28"/>
        </w:rPr>
        <w:t>a</w:t>
      </w:r>
      <w:r w:rsidRPr="00A97D06">
        <w:rPr>
          <w:sz w:val="28"/>
          <w:szCs w:val="28"/>
        </w:rPr>
        <w:t xml:space="preserve">l </w:t>
      </w:r>
      <w:r w:rsidRPr="00A97D06">
        <w:rPr>
          <w:spacing w:val="1"/>
          <w:sz w:val="28"/>
          <w:szCs w:val="28"/>
        </w:rPr>
        <w:t>a</w:t>
      </w:r>
      <w:r w:rsidRPr="00A97D06">
        <w:rPr>
          <w:spacing w:val="2"/>
          <w:sz w:val="28"/>
          <w:szCs w:val="28"/>
        </w:rPr>
        <w:t>ss</w:t>
      </w:r>
      <w:r w:rsidRPr="00A97D06">
        <w:rPr>
          <w:sz w:val="28"/>
          <w:szCs w:val="28"/>
        </w:rPr>
        <w:t>u</w:t>
      </w:r>
      <w:r w:rsidRPr="00A97D06">
        <w:rPr>
          <w:spacing w:val="-5"/>
          <w:sz w:val="28"/>
          <w:szCs w:val="28"/>
        </w:rPr>
        <w:t>m</w:t>
      </w:r>
      <w:r w:rsidRPr="00A97D06">
        <w:rPr>
          <w:sz w:val="28"/>
          <w:szCs w:val="28"/>
        </w:rPr>
        <w:t>p</w:t>
      </w:r>
      <w:r w:rsidRPr="00A97D06">
        <w:rPr>
          <w:spacing w:val="4"/>
          <w:sz w:val="28"/>
          <w:szCs w:val="28"/>
        </w:rPr>
        <w:t>t</w:t>
      </w:r>
      <w:r w:rsidRPr="00A97D06">
        <w:rPr>
          <w:sz w:val="28"/>
          <w:szCs w:val="28"/>
        </w:rPr>
        <w:t>i</w:t>
      </w:r>
      <w:r w:rsidRPr="00A97D06">
        <w:rPr>
          <w:spacing w:val="4"/>
          <w:sz w:val="28"/>
          <w:szCs w:val="28"/>
        </w:rPr>
        <w:t>o</w:t>
      </w:r>
      <w:r w:rsidRPr="00A97D06">
        <w:rPr>
          <w:sz w:val="28"/>
          <w:szCs w:val="28"/>
        </w:rPr>
        <w:t>n t</w:t>
      </w:r>
      <w:r w:rsidRPr="00A97D06">
        <w:rPr>
          <w:spacing w:val="-5"/>
          <w:sz w:val="28"/>
          <w:szCs w:val="28"/>
        </w:rPr>
        <w:t>h</w:t>
      </w:r>
      <w:r w:rsidRPr="00A97D06">
        <w:rPr>
          <w:spacing w:val="6"/>
          <w:sz w:val="28"/>
          <w:szCs w:val="28"/>
        </w:rPr>
        <w:t>a</w:t>
      </w:r>
      <w:r w:rsidRPr="00A97D06">
        <w:rPr>
          <w:sz w:val="28"/>
          <w:szCs w:val="28"/>
        </w:rPr>
        <w:t>t</w:t>
      </w:r>
      <w:r w:rsidRPr="00A97D06">
        <w:rPr>
          <w:spacing w:val="13"/>
          <w:sz w:val="28"/>
          <w:szCs w:val="28"/>
        </w:rPr>
        <w:t xml:space="preserve"> </w:t>
      </w:r>
      <w:r w:rsidRPr="00A97D06">
        <w:rPr>
          <w:sz w:val="28"/>
          <w:szCs w:val="28"/>
        </w:rPr>
        <w:t>if</w:t>
      </w:r>
      <w:r w:rsidRPr="00A97D06">
        <w:rPr>
          <w:spacing w:val="9"/>
          <w:sz w:val="28"/>
          <w:szCs w:val="28"/>
        </w:rPr>
        <w:t xml:space="preserve"> </w:t>
      </w:r>
      <w:r w:rsidRPr="00A97D06">
        <w:rPr>
          <w:spacing w:val="6"/>
          <w:sz w:val="28"/>
          <w:szCs w:val="28"/>
        </w:rPr>
        <w:t>a</w:t>
      </w:r>
      <w:r w:rsidRPr="00A97D06">
        <w:rPr>
          <w:sz w:val="28"/>
          <w:szCs w:val="28"/>
        </w:rPr>
        <w:t>ll</w:t>
      </w:r>
      <w:r w:rsidRPr="00A97D06">
        <w:rPr>
          <w:spacing w:val="9"/>
          <w:sz w:val="28"/>
          <w:szCs w:val="28"/>
        </w:rPr>
        <w:t xml:space="preserve"> </w:t>
      </w:r>
      <w:r w:rsidRPr="00A97D06">
        <w:rPr>
          <w:sz w:val="28"/>
          <w:szCs w:val="28"/>
        </w:rPr>
        <w:t>p</w:t>
      </w:r>
      <w:r w:rsidRPr="00A97D06">
        <w:rPr>
          <w:spacing w:val="1"/>
          <w:sz w:val="28"/>
          <w:szCs w:val="28"/>
        </w:rPr>
        <w:t>a</w:t>
      </w:r>
      <w:r w:rsidRPr="00A97D06">
        <w:rPr>
          <w:spacing w:val="-1"/>
          <w:sz w:val="28"/>
          <w:szCs w:val="28"/>
        </w:rPr>
        <w:t>r</w:t>
      </w:r>
      <w:r w:rsidRPr="00A97D06">
        <w:rPr>
          <w:sz w:val="28"/>
          <w:szCs w:val="28"/>
        </w:rPr>
        <w:t>ts</w:t>
      </w:r>
      <w:r w:rsidRPr="00A97D06">
        <w:rPr>
          <w:spacing w:val="13"/>
          <w:sz w:val="28"/>
          <w:szCs w:val="28"/>
        </w:rPr>
        <w:t xml:space="preserve"> </w:t>
      </w:r>
      <w:r w:rsidRPr="00A97D06">
        <w:rPr>
          <w:spacing w:val="4"/>
          <w:sz w:val="28"/>
          <w:szCs w:val="28"/>
        </w:rPr>
        <w:t>o</w:t>
      </w:r>
      <w:r w:rsidRPr="00A97D06">
        <w:rPr>
          <w:sz w:val="28"/>
          <w:szCs w:val="28"/>
        </w:rPr>
        <w:t>f</w:t>
      </w:r>
      <w:r w:rsidRPr="00A97D06">
        <w:rPr>
          <w:spacing w:val="9"/>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15"/>
          <w:sz w:val="28"/>
          <w:szCs w:val="28"/>
        </w:rPr>
        <w:t xml:space="preserve"> </w:t>
      </w:r>
      <w:r w:rsidRPr="00A97D06">
        <w:rPr>
          <w:spacing w:val="2"/>
          <w:sz w:val="28"/>
          <w:szCs w:val="28"/>
        </w:rPr>
        <w:t>s</w:t>
      </w:r>
      <w:r w:rsidRPr="00A97D06">
        <w:rPr>
          <w:spacing w:val="-5"/>
          <w:sz w:val="28"/>
          <w:szCs w:val="28"/>
        </w:rPr>
        <w:t>y</w:t>
      </w:r>
      <w:r w:rsidRPr="00A97D06">
        <w:rPr>
          <w:spacing w:val="2"/>
          <w:sz w:val="28"/>
          <w:szCs w:val="28"/>
        </w:rPr>
        <w:t>s</w:t>
      </w:r>
      <w:r w:rsidRPr="00A97D06">
        <w:rPr>
          <w:sz w:val="28"/>
          <w:szCs w:val="28"/>
        </w:rPr>
        <w:t>t</w:t>
      </w:r>
      <w:r w:rsidRPr="00A97D06">
        <w:rPr>
          <w:spacing w:val="5"/>
          <w:sz w:val="28"/>
          <w:szCs w:val="28"/>
        </w:rPr>
        <w:t>e</w:t>
      </w:r>
      <w:r w:rsidRPr="00A97D06">
        <w:rPr>
          <w:sz w:val="28"/>
          <w:szCs w:val="28"/>
        </w:rPr>
        <w:t xml:space="preserve">m </w:t>
      </w:r>
      <w:r w:rsidRPr="00A97D06">
        <w:rPr>
          <w:spacing w:val="6"/>
          <w:sz w:val="28"/>
          <w:szCs w:val="28"/>
        </w:rPr>
        <w:t>a</w:t>
      </w:r>
      <w:r w:rsidRPr="00A97D06">
        <w:rPr>
          <w:spacing w:val="-1"/>
          <w:sz w:val="28"/>
          <w:szCs w:val="28"/>
        </w:rPr>
        <w:t>r</w:t>
      </w:r>
      <w:r w:rsidRPr="00A97D06">
        <w:rPr>
          <w:sz w:val="28"/>
          <w:szCs w:val="28"/>
        </w:rPr>
        <w:t>e</w:t>
      </w:r>
      <w:r w:rsidRPr="00A97D06">
        <w:rPr>
          <w:spacing w:val="15"/>
          <w:sz w:val="28"/>
          <w:szCs w:val="28"/>
        </w:rPr>
        <w:t xml:space="preserve"> </w:t>
      </w:r>
      <w:r w:rsidRPr="00A97D06">
        <w:rPr>
          <w:spacing w:val="1"/>
          <w:sz w:val="28"/>
          <w:szCs w:val="28"/>
        </w:rPr>
        <w:t>c</w:t>
      </w:r>
      <w:r w:rsidRPr="00A97D06">
        <w:rPr>
          <w:sz w:val="28"/>
          <w:szCs w:val="28"/>
        </w:rPr>
        <w:t>o</w:t>
      </w:r>
      <w:r w:rsidRPr="00A97D06">
        <w:rPr>
          <w:spacing w:val="-1"/>
          <w:sz w:val="28"/>
          <w:szCs w:val="28"/>
        </w:rPr>
        <w:t>rr</w:t>
      </w:r>
      <w:r w:rsidRPr="00A97D06">
        <w:rPr>
          <w:spacing w:val="1"/>
          <w:sz w:val="28"/>
          <w:szCs w:val="28"/>
        </w:rPr>
        <w:t>ec</w:t>
      </w:r>
      <w:r w:rsidRPr="00A97D06">
        <w:rPr>
          <w:sz w:val="28"/>
          <w:szCs w:val="28"/>
        </w:rPr>
        <w:t>t,</w:t>
      </w:r>
      <w:r w:rsidRPr="00A97D06">
        <w:rPr>
          <w:spacing w:val="10"/>
          <w:sz w:val="28"/>
          <w:szCs w:val="28"/>
        </w:rPr>
        <w:t xml:space="preserve"> </w:t>
      </w:r>
      <w:r w:rsidRPr="00A97D06">
        <w:rPr>
          <w:sz w:val="28"/>
          <w:szCs w:val="28"/>
        </w:rPr>
        <w:t>t</w:t>
      </w:r>
      <w:r w:rsidRPr="00A97D06">
        <w:rPr>
          <w:spacing w:val="-5"/>
          <w:sz w:val="28"/>
          <w:szCs w:val="28"/>
        </w:rPr>
        <w:t>h</w:t>
      </w:r>
      <w:r w:rsidRPr="00A97D06">
        <w:rPr>
          <w:sz w:val="28"/>
          <w:szCs w:val="28"/>
        </w:rPr>
        <w:t>e</w:t>
      </w:r>
      <w:r w:rsidRPr="00A97D06">
        <w:rPr>
          <w:spacing w:val="15"/>
          <w:sz w:val="28"/>
          <w:szCs w:val="28"/>
        </w:rPr>
        <w:t xml:space="preserve"> </w:t>
      </w:r>
      <w:r w:rsidRPr="00A97D06">
        <w:rPr>
          <w:spacing w:val="-5"/>
          <w:sz w:val="28"/>
          <w:szCs w:val="28"/>
        </w:rPr>
        <w:t>g</w:t>
      </w:r>
      <w:r w:rsidRPr="00A97D06">
        <w:rPr>
          <w:sz w:val="28"/>
          <w:szCs w:val="28"/>
        </w:rPr>
        <w:t>o</w:t>
      </w:r>
      <w:r w:rsidRPr="00A97D06">
        <w:rPr>
          <w:spacing w:val="6"/>
          <w:sz w:val="28"/>
          <w:szCs w:val="28"/>
        </w:rPr>
        <w:t>a</w:t>
      </w:r>
      <w:r w:rsidRPr="00A97D06">
        <w:rPr>
          <w:sz w:val="28"/>
          <w:szCs w:val="28"/>
        </w:rPr>
        <w:t>l</w:t>
      </w:r>
      <w:r w:rsidRPr="00A97D06">
        <w:rPr>
          <w:spacing w:val="8"/>
          <w:sz w:val="28"/>
          <w:szCs w:val="28"/>
        </w:rPr>
        <w:t xml:space="preserve"> </w:t>
      </w:r>
      <w:r w:rsidRPr="00A97D06">
        <w:rPr>
          <w:spacing w:val="5"/>
          <w:sz w:val="28"/>
          <w:szCs w:val="28"/>
        </w:rPr>
        <w:t>w</w:t>
      </w:r>
      <w:r w:rsidRPr="00A97D06">
        <w:rPr>
          <w:sz w:val="28"/>
          <w:szCs w:val="28"/>
        </w:rPr>
        <w:t>i</w:t>
      </w:r>
      <w:r w:rsidRPr="00A97D06">
        <w:rPr>
          <w:spacing w:val="-1"/>
          <w:sz w:val="28"/>
          <w:szCs w:val="28"/>
        </w:rPr>
        <w:t>l</w:t>
      </w:r>
      <w:r w:rsidRPr="00A97D06">
        <w:rPr>
          <w:sz w:val="28"/>
          <w:szCs w:val="28"/>
        </w:rPr>
        <w:t>l</w:t>
      </w:r>
      <w:r w:rsidRPr="00A97D06">
        <w:rPr>
          <w:spacing w:val="8"/>
          <w:sz w:val="28"/>
          <w:szCs w:val="28"/>
        </w:rPr>
        <w:t xml:space="preserve"> </w:t>
      </w:r>
      <w:r w:rsidRPr="00A97D06">
        <w:rPr>
          <w:sz w:val="28"/>
          <w:szCs w:val="28"/>
        </w:rPr>
        <w:t>be</w:t>
      </w:r>
      <w:r w:rsidRPr="00A97D06">
        <w:rPr>
          <w:spacing w:val="16"/>
          <w:sz w:val="28"/>
          <w:szCs w:val="28"/>
        </w:rPr>
        <w:t xml:space="preserve"> </w:t>
      </w:r>
      <w:r w:rsidRPr="00A97D06">
        <w:rPr>
          <w:spacing w:val="2"/>
          <w:sz w:val="28"/>
          <w:szCs w:val="28"/>
        </w:rPr>
        <w:t>s</w:t>
      </w:r>
      <w:r w:rsidRPr="00A97D06">
        <w:rPr>
          <w:spacing w:val="-5"/>
          <w:sz w:val="28"/>
          <w:szCs w:val="28"/>
        </w:rPr>
        <w:t>u</w:t>
      </w:r>
      <w:r w:rsidRPr="00A97D06">
        <w:rPr>
          <w:spacing w:val="1"/>
          <w:sz w:val="28"/>
          <w:szCs w:val="28"/>
        </w:rPr>
        <w:t>cce</w:t>
      </w:r>
      <w:r w:rsidRPr="00A97D06">
        <w:rPr>
          <w:spacing w:val="2"/>
          <w:sz w:val="28"/>
          <w:szCs w:val="28"/>
        </w:rPr>
        <w:t>s</w:t>
      </w:r>
      <w:r w:rsidRPr="00A97D06">
        <w:rPr>
          <w:spacing w:val="7"/>
          <w:sz w:val="28"/>
          <w:szCs w:val="28"/>
        </w:rPr>
        <w:t>s</w:t>
      </w:r>
      <w:r w:rsidRPr="00A97D06">
        <w:rPr>
          <w:spacing w:val="-1"/>
          <w:sz w:val="28"/>
          <w:szCs w:val="28"/>
        </w:rPr>
        <w:t>f</w:t>
      </w:r>
      <w:r w:rsidRPr="00A97D06">
        <w:rPr>
          <w:sz w:val="28"/>
          <w:szCs w:val="28"/>
        </w:rPr>
        <w:t>ul</w:t>
      </w:r>
      <w:r w:rsidRPr="00A97D06">
        <w:rPr>
          <w:spacing w:val="3"/>
          <w:sz w:val="28"/>
          <w:szCs w:val="28"/>
        </w:rPr>
        <w:t>l</w:t>
      </w:r>
      <w:r w:rsidRPr="00A97D06">
        <w:rPr>
          <w:sz w:val="28"/>
          <w:szCs w:val="28"/>
        </w:rPr>
        <w:t xml:space="preserve">y </w:t>
      </w:r>
      <w:r w:rsidRPr="00A97D06">
        <w:rPr>
          <w:spacing w:val="1"/>
          <w:sz w:val="28"/>
          <w:szCs w:val="28"/>
        </w:rPr>
        <w:t>ac</w:t>
      </w:r>
      <w:r w:rsidRPr="00A97D06">
        <w:rPr>
          <w:sz w:val="28"/>
          <w:szCs w:val="28"/>
        </w:rPr>
        <w:t>h</w:t>
      </w:r>
      <w:r w:rsidRPr="00A97D06">
        <w:rPr>
          <w:spacing w:val="-5"/>
          <w:sz w:val="28"/>
          <w:szCs w:val="28"/>
        </w:rPr>
        <w:t>i</w:t>
      </w:r>
      <w:r w:rsidRPr="00A97D06">
        <w:rPr>
          <w:spacing w:val="6"/>
          <w:sz w:val="28"/>
          <w:szCs w:val="28"/>
        </w:rPr>
        <w:t>e</w:t>
      </w:r>
      <w:r w:rsidRPr="00A97D06">
        <w:rPr>
          <w:spacing w:val="-5"/>
          <w:sz w:val="28"/>
          <w:szCs w:val="28"/>
        </w:rPr>
        <w:t>v</w:t>
      </w:r>
      <w:r w:rsidRPr="00A97D06">
        <w:rPr>
          <w:spacing w:val="1"/>
          <w:sz w:val="28"/>
          <w:szCs w:val="28"/>
        </w:rPr>
        <w:t>e</w:t>
      </w:r>
      <w:r w:rsidRPr="00A97D06">
        <w:rPr>
          <w:sz w:val="28"/>
          <w:szCs w:val="28"/>
        </w:rPr>
        <w:t>d.</w:t>
      </w:r>
      <w:r w:rsidRPr="00A97D06">
        <w:rPr>
          <w:spacing w:val="-5"/>
          <w:sz w:val="28"/>
          <w:szCs w:val="28"/>
        </w:rPr>
        <w:t xml:space="preserve"> </w:t>
      </w:r>
      <w:r w:rsidRPr="00A97D06">
        <w:rPr>
          <w:sz w:val="28"/>
          <w:szCs w:val="28"/>
        </w:rPr>
        <w:t xml:space="preserve">. </w:t>
      </w:r>
      <w:r w:rsidRPr="00A97D06">
        <w:rPr>
          <w:spacing w:val="25"/>
          <w:sz w:val="28"/>
          <w:szCs w:val="28"/>
        </w:rPr>
        <w:t xml:space="preserve"> </w:t>
      </w:r>
      <w:r w:rsidRPr="00A97D06">
        <w:rPr>
          <w:sz w:val="28"/>
          <w:szCs w:val="28"/>
        </w:rPr>
        <w:t>A</w:t>
      </w:r>
      <w:r w:rsidRPr="00A97D06">
        <w:rPr>
          <w:spacing w:val="15"/>
          <w:sz w:val="28"/>
          <w:szCs w:val="28"/>
        </w:rPr>
        <w:t xml:space="preserve"> </w:t>
      </w:r>
      <w:r w:rsidRPr="00A97D06">
        <w:rPr>
          <w:spacing w:val="2"/>
          <w:sz w:val="28"/>
          <w:szCs w:val="28"/>
        </w:rPr>
        <w:t>s</w:t>
      </w:r>
      <w:r w:rsidRPr="00A97D06">
        <w:rPr>
          <w:spacing w:val="1"/>
          <w:sz w:val="28"/>
          <w:szCs w:val="28"/>
        </w:rPr>
        <w:t>e</w:t>
      </w:r>
      <w:r w:rsidRPr="00A97D06">
        <w:rPr>
          <w:spacing w:val="-1"/>
          <w:sz w:val="28"/>
          <w:szCs w:val="28"/>
        </w:rPr>
        <w:t>r</w:t>
      </w:r>
      <w:r w:rsidRPr="00A97D06">
        <w:rPr>
          <w:spacing w:val="-5"/>
          <w:sz w:val="28"/>
          <w:szCs w:val="28"/>
        </w:rPr>
        <w:t>i</w:t>
      </w:r>
      <w:r w:rsidRPr="00A97D06">
        <w:rPr>
          <w:spacing w:val="1"/>
          <w:sz w:val="28"/>
          <w:szCs w:val="28"/>
        </w:rPr>
        <w:t>e</w:t>
      </w:r>
      <w:r w:rsidRPr="00A97D06">
        <w:rPr>
          <w:sz w:val="28"/>
          <w:szCs w:val="28"/>
        </w:rPr>
        <w:t>s</w:t>
      </w:r>
      <w:r w:rsidRPr="00A97D06">
        <w:rPr>
          <w:spacing w:val="17"/>
          <w:sz w:val="28"/>
          <w:szCs w:val="28"/>
        </w:rPr>
        <w:t xml:space="preserve"> </w:t>
      </w:r>
      <w:r w:rsidRPr="00A97D06">
        <w:rPr>
          <w:sz w:val="28"/>
          <w:szCs w:val="28"/>
        </w:rPr>
        <w:t>of</w:t>
      </w:r>
      <w:r w:rsidRPr="00A97D06">
        <w:rPr>
          <w:spacing w:val="13"/>
          <w:sz w:val="28"/>
          <w:szCs w:val="28"/>
        </w:rPr>
        <w:t xml:space="preserve"> </w:t>
      </w:r>
      <w:r w:rsidRPr="00A97D06">
        <w:rPr>
          <w:sz w:val="28"/>
          <w:szCs w:val="28"/>
        </w:rPr>
        <w:t>te</w:t>
      </w:r>
      <w:r w:rsidRPr="00A97D06">
        <w:rPr>
          <w:spacing w:val="3"/>
          <w:sz w:val="28"/>
          <w:szCs w:val="28"/>
        </w:rPr>
        <w:t>s</w:t>
      </w:r>
      <w:r w:rsidRPr="00A97D06">
        <w:rPr>
          <w:sz w:val="28"/>
          <w:szCs w:val="28"/>
        </w:rPr>
        <w:t>ts</w:t>
      </w:r>
      <w:r w:rsidRPr="00A97D06">
        <w:rPr>
          <w:spacing w:val="17"/>
          <w:sz w:val="28"/>
          <w:szCs w:val="28"/>
        </w:rPr>
        <w:t xml:space="preserve"> </w:t>
      </w:r>
      <w:r w:rsidRPr="00A97D06">
        <w:rPr>
          <w:spacing w:val="1"/>
          <w:sz w:val="28"/>
          <w:szCs w:val="28"/>
        </w:rPr>
        <w:t>a</w:t>
      </w:r>
      <w:r w:rsidRPr="00A97D06">
        <w:rPr>
          <w:spacing w:val="-1"/>
          <w:sz w:val="28"/>
          <w:szCs w:val="28"/>
        </w:rPr>
        <w:t>r</w:t>
      </w:r>
      <w:r w:rsidRPr="00A97D06">
        <w:rPr>
          <w:sz w:val="28"/>
          <w:szCs w:val="28"/>
        </w:rPr>
        <w:t>e</w:t>
      </w:r>
      <w:r w:rsidRPr="00A97D06">
        <w:rPr>
          <w:spacing w:val="19"/>
          <w:sz w:val="28"/>
          <w:szCs w:val="28"/>
        </w:rPr>
        <w:t xml:space="preserve"> </w:t>
      </w:r>
      <w:r w:rsidRPr="00A97D06">
        <w:rPr>
          <w:sz w:val="28"/>
          <w:szCs w:val="28"/>
        </w:rPr>
        <w:t>p</w:t>
      </w:r>
      <w:r w:rsidRPr="00A97D06">
        <w:rPr>
          <w:spacing w:val="1"/>
          <w:sz w:val="28"/>
          <w:szCs w:val="28"/>
        </w:rPr>
        <w:t>e</w:t>
      </w:r>
      <w:r w:rsidRPr="00A97D06">
        <w:rPr>
          <w:spacing w:val="-1"/>
          <w:sz w:val="28"/>
          <w:szCs w:val="28"/>
        </w:rPr>
        <w:t>r</w:t>
      </w:r>
      <w:r w:rsidRPr="00A97D06">
        <w:rPr>
          <w:spacing w:val="-6"/>
          <w:sz w:val="28"/>
          <w:szCs w:val="28"/>
        </w:rPr>
        <w:t>f</w:t>
      </w:r>
      <w:r w:rsidRPr="00A97D06">
        <w:rPr>
          <w:sz w:val="28"/>
          <w:szCs w:val="28"/>
        </w:rPr>
        <w:t>o</w:t>
      </w:r>
      <w:r w:rsidRPr="00A97D06">
        <w:rPr>
          <w:spacing w:val="3"/>
          <w:sz w:val="28"/>
          <w:szCs w:val="28"/>
        </w:rPr>
        <w:t>r</w:t>
      </w:r>
      <w:r w:rsidRPr="00A97D06">
        <w:rPr>
          <w:spacing w:val="-5"/>
          <w:sz w:val="28"/>
          <w:szCs w:val="28"/>
        </w:rPr>
        <w:t>m</w:t>
      </w:r>
      <w:r w:rsidRPr="00A97D06">
        <w:rPr>
          <w:spacing w:val="1"/>
          <w:sz w:val="28"/>
          <w:szCs w:val="28"/>
        </w:rPr>
        <w:t>e</w:t>
      </w:r>
      <w:r w:rsidRPr="00A97D06">
        <w:rPr>
          <w:sz w:val="28"/>
          <w:szCs w:val="28"/>
        </w:rPr>
        <w:t>d</w:t>
      </w:r>
      <w:r w:rsidRPr="00A97D06">
        <w:rPr>
          <w:spacing w:val="13"/>
          <w:sz w:val="28"/>
          <w:szCs w:val="28"/>
        </w:rPr>
        <w:t xml:space="preserve"> </w:t>
      </w:r>
      <w:r w:rsidRPr="00A97D06">
        <w:rPr>
          <w:spacing w:val="6"/>
          <w:sz w:val="28"/>
          <w:szCs w:val="28"/>
        </w:rPr>
        <w:t>b</w:t>
      </w:r>
      <w:r w:rsidRPr="00A97D06">
        <w:rPr>
          <w:spacing w:val="1"/>
          <w:sz w:val="28"/>
          <w:szCs w:val="28"/>
        </w:rPr>
        <w:t>e</w:t>
      </w:r>
      <w:r w:rsidRPr="00A97D06">
        <w:rPr>
          <w:spacing w:val="-6"/>
          <w:sz w:val="28"/>
          <w:szCs w:val="28"/>
        </w:rPr>
        <w:t>f</w:t>
      </w:r>
      <w:r w:rsidRPr="00A97D06">
        <w:rPr>
          <w:sz w:val="28"/>
          <w:szCs w:val="28"/>
        </w:rPr>
        <w:t>o</w:t>
      </w:r>
      <w:r w:rsidRPr="00A97D06">
        <w:rPr>
          <w:spacing w:val="-1"/>
          <w:sz w:val="28"/>
          <w:szCs w:val="28"/>
        </w:rPr>
        <w:t>r</w:t>
      </w:r>
      <w:r w:rsidRPr="00A97D06">
        <w:rPr>
          <w:sz w:val="28"/>
          <w:szCs w:val="28"/>
        </w:rPr>
        <w:t>e</w:t>
      </w:r>
      <w:r w:rsidRPr="00A97D06">
        <w:rPr>
          <w:spacing w:val="15"/>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19"/>
          <w:sz w:val="28"/>
          <w:szCs w:val="28"/>
        </w:rPr>
        <w:t xml:space="preserve"> </w:t>
      </w:r>
      <w:r w:rsidRPr="00A97D06">
        <w:rPr>
          <w:spacing w:val="2"/>
          <w:sz w:val="28"/>
          <w:szCs w:val="28"/>
        </w:rPr>
        <w:t>s</w:t>
      </w:r>
      <w:r w:rsidRPr="00A97D06">
        <w:rPr>
          <w:spacing w:val="-5"/>
          <w:sz w:val="28"/>
          <w:szCs w:val="28"/>
        </w:rPr>
        <w:t>y</w:t>
      </w:r>
      <w:r w:rsidRPr="00A97D06">
        <w:rPr>
          <w:spacing w:val="2"/>
          <w:sz w:val="28"/>
          <w:szCs w:val="28"/>
        </w:rPr>
        <w:t>s</w:t>
      </w:r>
      <w:r w:rsidRPr="00A97D06">
        <w:rPr>
          <w:sz w:val="28"/>
          <w:szCs w:val="28"/>
        </w:rPr>
        <w:t>t</w:t>
      </w:r>
      <w:r w:rsidRPr="00A97D06">
        <w:rPr>
          <w:spacing w:val="5"/>
          <w:sz w:val="28"/>
          <w:szCs w:val="28"/>
        </w:rPr>
        <w:t>e</w:t>
      </w:r>
      <w:r w:rsidRPr="00A97D06">
        <w:rPr>
          <w:sz w:val="28"/>
          <w:szCs w:val="28"/>
        </w:rPr>
        <w:t>m</w:t>
      </w:r>
      <w:r w:rsidRPr="00A97D06">
        <w:rPr>
          <w:spacing w:val="7"/>
          <w:sz w:val="28"/>
          <w:szCs w:val="28"/>
        </w:rPr>
        <w:t xml:space="preserve"> </w:t>
      </w:r>
      <w:r w:rsidRPr="00A97D06">
        <w:rPr>
          <w:spacing w:val="-5"/>
          <w:sz w:val="28"/>
          <w:szCs w:val="28"/>
        </w:rPr>
        <w:t>i</w:t>
      </w:r>
      <w:r w:rsidRPr="00A97D06">
        <w:rPr>
          <w:sz w:val="28"/>
          <w:szCs w:val="28"/>
        </w:rPr>
        <w:t>s</w:t>
      </w:r>
      <w:r w:rsidRPr="00A97D06">
        <w:rPr>
          <w:spacing w:val="21"/>
          <w:sz w:val="28"/>
          <w:szCs w:val="28"/>
        </w:rPr>
        <w:t xml:space="preserve"> </w:t>
      </w:r>
      <w:r w:rsidRPr="00A97D06">
        <w:rPr>
          <w:spacing w:val="-1"/>
          <w:sz w:val="28"/>
          <w:szCs w:val="28"/>
        </w:rPr>
        <w:t>r</w:t>
      </w:r>
      <w:r w:rsidRPr="00A97D06">
        <w:rPr>
          <w:spacing w:val="1"/>
          <w:sz w:val="28"/>
          <w:szCs w:val="28"/>
        </w:rPr>
        <w:t>ea</w:t>
      </w:r>
      <w:r w:rsidRPr="00A97D06">
        <w:rPr>
          <w:spacing w:val="4"/>
          <w:sz w:val="28"/>
          <w:szCs w:val="28"/>
        </w:rPr>
        <w:t>d</w:t>
      </w:r>
      <w:r w:rsidRPr="00A97D06">
        <w:rPr>
          <w:sz w:val="28"/>
          <w:szCs w:val="28"/>
        </w:rPr>
        <w:t>y</w:t>
      </w:r>
      <w:r w:rsidRPr="00A97D06">
        <w:rPr>
          <w:spacing w:val="15"/>
          <w:sz w:val="28"/>
          <w:szCs w:val="28"/>
        </w:rPr>
        <w:t xml:space="preserve"> </w:t>
      </w:r>
      <w:r w:rsidRPr="00A97D06">
        <w:rPr>
          <w:spacing w:val="-6"/>
          <w:sz w:val="28"/>
          <w:szCs w:val="28"/>
        </w:rPr>
        <w:t>f</w:t>
      </w:r>
      <w:r w:rsidRPr="00A97D06">
        <w:rPr>
          <w:sz w:val="28"/>
          <w:szCs w:val="28"/>
        </w:rPr>
        <w:t>or</w:t>
      </w:r>
      <w:r w:rsidRPr="00A97D06">
        <w:rPr>
          <w:spacing w:val="17"/>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19"/>
          <w:sz w:val="28"/>
          <w:szCs w:val="28"/>
        </w:rPr>
        <w:t xml:space="preserve"> </w:t>
      </w:r>
      <w:r w:rsidRPr="00A97D06">
        <w:rPr>
          <w:spacing w:val="-5"/>
          <w:sz w:val="28"/>
          <w:szCs w:val="28"/>
        </w:rPr>
        <w:t>u</w:t>
      </w:r>
      <w:r w:rsidRPr="00A97D06">
        <w:rPr>
          <w:spacing w:val="2"/>
          <w:sz w:val="28"/>
          <w:szCs w:val="28"/>
        </w:rPr>
        <w:t>s</w:t>
      </w:r>
      <w:r w:rsidRPr="00A97D06">
        <w:rPr>
          <w:spacing w:val="6"/>
          <w:sz w:val="28"/>
          <w:szCs w:val="28"/>
        </w:rPr>
        <w:t>e</w:t>
      </w:r>
      <w:r w:rsidRPr="00A97D06">
        <w:rPr>
          <w:sz w:val="28"/>
          <w:szCs w:val="28"/>
        </w:rPr>
        <w:t xml:space="preserve">r </w:t>
      </w:r>
      <w:r w:rsidRPr="00A97D06">
        <w:rPr>
          <w:spacing w:val="1"/>
          <w:sz w:val="28"/>
          <w:szCs w:val="28"/>
        </w:rPr>
        <w:t>acce</w:t>
      </w:r>
      <w:r w:rsidRPr="00A97D06">
        <w:rPr>
          <w:sz w:val="28"/>
          <w:szCs w:val="28"/>
        </w:rPr>
        <w:t>pta</w:t>
      </w:r>
      <w:r w:rsidRPr="00A97D06">
        <w:rPr>
          <w:spacing w:val="-4"/>
          <w:sz w:val="28"/>
          <w:szCs w:val="28"/>
        </w:rPr>
        <w:t>n</w:t>
      </w:r>
      <w:r w:rsidRPr="00A97D06">
        <w:rPr>
          <w:spacing w:val="1"/>
          <w:sz w:val="28"/>
          <w:szCs w:val="28"/>
        </w:rPr>
        <w:t>c</w:t>
      </w:r>
      <w:r w:rsidRPr="00A97D06">
        <w:rPr>
          <w:sz w:val="28"/>
          <w:szCs w:val="28"/>
        </w:rPr>
        <w:t>e</w:t>
      </w:r>
      <w:r w:rsidRPr="00A97D06">
        <w:rPr>
          <w:spacing w:val="1"/>
          <w:sz w:val="28"/>
          <w:szCs w:val="28"/>
        </w:rPr>
        <w:t xml:space="preserve"> </w:t>
      </w:r>
      <w:r w:rsidRPr="00A97D06">
        <w:rPr>
          <w:sz w:val="28"/>
          <w:szCs w:val="28"/>
        </w:rPr>
        <w:t>te</w:t>
      </w:r>
      <w:r w:rsidRPr="00A97D06">
        <w:rPr>
          <w:spacing w:val="3"/>
          <w:sz w:val="28"/>
          <w:szCs w:val="28"/>
        </w:rPr>
        <w:t>s</w:t>
      </w:r>
      <w:r w:rsidRPr="00A97D06">
        <w:rPr>
          <w:spacing w:val="4"/>
          <w:sz w:val="28"/>
          <w:szCs w:val="28"/>
        </w:rPr>
        <w:t>t</w:t>
      </w:r>
      <w:r w:rsidRPr="00A97D06">
        <w:rPr>
          <w:sz w:val="28"/>
          <w:szCs w:val="28"/>
        </w:rPr>
        <w:t>in</w:t>
      </w:r>
      <w:r w:rsidRPr="00A97D06">
        <w:rPr>
          <w:spacing w:val="-5"/>
          <w:sz w:val="28"/>
          <w:szCs w:val="28"/>
        </w:rPr>
        <w:t>g</w:t>
      </w:r>
      <w:r w:rsidRPr="00A97D06">
        <w:rPr>
          <w:sz w:val="28"/>
          <w:szCs w:val="28"/>
        </w:rPr>
        <w:t xml:space="preserve">. </w:t>
      </w:r>
      <w:r w:rsidRPr="00A97D06">
        <w:rPr>
          <w:spacing w:val="12"/>
          <w:sz w:val="28"/>
          <w:szCs w:val="28"/>
        </w:rPr>
        <w:t xml:space="preserve"> </w:t>
      </w:r>
      <w:r w:rsidRPr="00A97D06">
        <w:rPr>
          <w:sz w:val="28"/>
          <w:szCs w:val="28"/>
        </w:rPr>
        <w:t>Any</w:t>
      </w:r>
      <w:r w:rsidRPr="00A97D06">
        <w:rPr>
          <w:spacing w:val="8"/>
          <w:sz w:val="28"/>
          <w:szCs w:val="28"/>
        </w:rPr>
        <w:t xml:space="preserve"> </w:t>
      </w:r>
      <w:r w:rsidRPr="00A97D06">
        <w:rPr>
          <w:spacing w:val="6"/>
          <w:sz w:val="28"/>
          <w:szCs w:val="28"/>
        </w:rPr>
        <w:t>e</w:t>
      </w:r>
      <w:r w:rsidRPr="00A97D06">
        <w:rPr>
          <w:sz w:val="28"/>
          <w:szCs w:val="28"/>
        </w:rPr>
        <w:t>ngi</w:t>
      </w:r>
      <w:r w:rsidRPr="00A97D06">
        <w:rPr>
          <w:spacing w:val="-5"/>
          <w:sz w:val="28"/>
          <w:szCs w:val="28"/>
        </w:rPr>
        <w:t>n</w:t>
      </w:r>
      <w:r w:rsidRPr="00A97D06">
        <w:rPr>
          <w:spacing w:val="1"/>
          <w:sz w:val="28"/>
          <w:szCs w:val="28"/>
        </w:rPr>
        <w:t>ee</w:t>
      </w:r>
      <w:r w:rsidRPr="00A97D06">
        <w:rPr>
          <w:spacing w:val="-1"/>
          <w:sz w:val="28"/>
          <w:szCs w:val="28"/>
        </w:rPr>
        <w:t>r</w:t>
      </w:r>
      <w:r w:rsidRPr="00A97D06">
        <w:rPr>
          <w:spacing w:val="1"/>
          <w:sz w:val="28"/>
          <w:szCs w:val="28"/>
        </w:rPr>
        <w:t>e</w:t>
      </w:r>
      <w:r w:rsidRPr="00A97D06">
        <w:rPr>
          <w:sz w:val="28"/>
          <w:szCs w:val="28"/>
        </w:rPr>
        <w:t xml:space="preserve">d </w:t>
      </w:r>
      <w:r w:rsidRPr="00A97D06">
        <w:rPr>
          <w:spacing w:val="4"/>
          <w:sz w:val="28"/>
          <w:szCs w:val="28"/>
        </w:rPr>
        <w:t>p</w:t>
      </w:r>
      <w:r w:rsidRPr="00A97D06">
        <w:rPr>
          <w:spacing w:val="-1"/>
          <w:sz w:val="28"/>
          <w:szCs w:val="28"/>
        </w:rPr>
        <w:t>r</w:t>
      </w:r>
      <w:r w:rsidRPr="00A97D06">
        <w:rPr>
          <w:sz w:val="28"/>
          <w:szCs w:val="28"/>
        </w:rPr>
        <w:t>o</w:t>
      </w:r>
      <w:r w:rsidRPr="00A97D06">
        <w:rPr>
          <w:spacing w:val="4"/>
          <w:sz w:val="28"/>
          <w:szCs w:val="28"/>
        </w:rPr>
        <w:t>d</w:t>
      </w:r>
      <w:r w:rsidRPr="00A97D06">
        <w:rPr>
          <w:sz w:val="28"/>
          <w:szCs w:val="28"/>
        </w:rPr>
        <w:t>u</w:t>
      </w:r>
      <w:r w:rsidRPr="00A97D06">
        <w:rPr>
          <w:spacing w:val="1"/>
          <w:sz w:val="28"/>
          <w:szCs w:val="28"/>
        </w:rPr>
        <w:t>c</w:t>
      </w:r>
      <w:r w:rsidRPr="00A97D06">
        <w:rPr>
          <w:sz w:val="28"/>
          <w:szCs w:val="28"/>
        </w:rPr>
        <w:t>t</w:t>
      </w:r>
      <w:r w:rsidRPr="00A97D06">
        <w:rPr>
          <w:spacing w:val="3"/>
          <w:sz w:val="28"/>
          <w:szCs w:val="28"/>
        </w:rPr>
        <w:t xml:space="preserve"> </w:t>
      </w:r>
      <w:r w:rsidRPr="00A97D06">
        <w:rPr>
          <w:spacing w:val="1"/>
          <w:sz w:val="28"/>
          <w:szCs w:val="28"/>
        </w:rPr>
        <w:t>ca</w:t>
      </w:r>
      <w:r w:rsidRPr="00A97D06">
        <w:rPr>
          <w:sz w:val="28"/>
          <w:szCs w:val="28"/>
        </w:rPr>
        <w:t>n</w:t>
      </w:r>
      <w:r w:rsidRPr="00A97D06">
        <w:rPr>
          <w:spacing w:val="3"/>
          <w:sz w:val="28"/>
          <w:szCs w:val="28"/>
        </w:rPr>
        <w:t xml:space="preserve"> </w:t>
      </w:r>
      <w:r w:rsidRPr="00A97D06">
        <w:rPr>
          <w:sz w:val="28"/>
          <w:szCs w:val="28"/>
        </w:rPr>
        <w:t>be</w:t>
      </w:r>
      <w:r w:rsidRPr="00A97D06">
        <w:rPr>
          <w:spacing w:val="11"/>
          <w:sz w:val="28"/>
          <w:szCs w:val="28"/>
        </w:rPr>
        <w:t xml:space="preserve"> </w:t>
      </w:r>
      <w:r w:rsidRPr="00A97D06">
        <w:rPr>
          <w:sz w:val="28"/>
          <w:szCs w:val="28"/>
        </w:rPr>
        <w:t>te</w:t>
      </w:r>
      <w:r w:rsidRPr="00A97D06">
        <w:rPr>
          <w:spacing w:val="3"/>
          <w:sz w:val="28"/>
          <w:szCs w:val="28"/>
        </w:rPr>
        <w:t>s</w:t>
      </w:r>
      <w:r w:rsidRPr="00A97D06">
        <w:rPr>
          <w:sz w:val="28"/>
          <w:szCs w:val="28"/>
        </w:rPr>
        <w:t>ted</w:t>
      </w:r>
      <w:r w:rsidRPr="00A97D06">
        <w:rPr>
          <w:spacing w:val="11"/>
          <w:sz w:val="28"/>
          <w:szCs w:val="28"/>
        </w:rPr>
        <w:t xml:space="preserve"> </w:t>
      </w:r>
      <w:r w:rsidRPr="00A97D06">
        <w:rPr>
          <w:sz w:val="28"/>
          <w:szCs w:val="28"/>
        </w:rPr>
        <w:t>in</w:t>
      </w:r>
      <w:r w:rsidRPr="00A97D06">
        <w:rPr>
          <w:spacing w:val="5"/>
          <w:sz w:val="28"/>
          <w:szCs w:val="28"/>
        </w:rPr>
        <w:t xml:space="preserve"> </w:t>
      </w:r>
      <w:r w:rsidRPr="00A97D06">
        <w:rPr>
          <w:spacing w:val="4"/>
          <w:sz w:val="28"/>
          <w:szCs w:val="28"/>
        </w:rPr>
        <w:t>o</w:t>
      </w:r>
      <w:r w:rsidRPr="00A97D06">
        <w:rPr>
          <w:spacing w:val="-5"/>
          <w:sz w:val="28"/>
          <w:szCs w:val="28"/>
        </w:rPr>
        <w:t>n</w:t>
      </w:r>
      <w:r w:rsidRPr="00A97D06">
        <w:rPr>
          <w:sz w:val="28"/>
          <w:szCs w:val="28"/>
        </w:rPr>
        <w:t>e</w:t>
      </w:r>
      <w:r w:rsidRPr="00A97D06">
        <w:rPr>
          <w:spacing w:val="9"/>
          <w:sz w:val="28"/>
          <w:szCs w:val="28"/>
        </w:rPr>
        <w:t xml:space="preserve"> </w:t>
      </w:r>
      <w:r w:rsidRPr="00A97D06">
        <w:rPr>
          <w:spacing w:val="4"/>
          <w:sz w:val="28"/>
          <w:szCs w:val="28"/>
        </w:rPr>
        <w:t>o</w:t>
      </w:r>
      <w:r w:rsidRPr="00A97D06">
        <w:rPr>
          <w:sz w:val="28"/>
          <w:szCs w:val="28"/>
        </w:rPr>
        <w:t>f</w:t>
      </w:r>
      <w:r w:rsidRPr="00A97D06">
        <w:rPr>
          <w:spacing w:val="8"/>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15"/>
          <w:sz w:val="28"/>
          <w:szCs w:val="28"/>
        </w:rPr>
        <w:t xml:space="preserve"> </w:t>
      </w:r>
      <w:r w:rsidRPr="00A97D06">
        <w:rPr>
          <w:spacing w:val="-6"/>
          <w:sz w:val="28"/>
          <w:szCs w:val="28"/>
        </w:rPr>
        <w:t>f</w:t>
      </w:r>
      <w:r w:rsidRPr="00A97D06">
        <w:rPr>
          <w:spacing w:val="4"/>
          <w:sz w:val="28"/>
          <w:szCs w:val="28"/>
        </w:rPr>
        <w:t>o</w:t>
      </w:r>
      <w:r w:rsidRPr="00A97D06">
        <w:rPr>
          <w:sz w:val="28"/>
          <w:szCs w:val="28"/>
        </w:rPr>
        <w:t>l</w:t>
      </w:r>
      <w:r w:rsidRPr="00A97D06">
        <w:rPr>
          <w:spacing w:val="-1"/>
          <w:sz w:val="28"/>
          <w:szCs w:val="28"/>
        </w:rPr>
        <w:t>l</w:t>
      </w:r>
      <w:r w:rsidRPr="00A97D06">
        <w:rPr>
          <w:sz w:val="28"/>
          <w:szCs w:val="28"/>
        </w:rPr>
        <w:t>o</w:t>
      </w:r>
      <w:r w:rsidRPr="00A97D06">
        <w:rPr>
          <w:spacing w:val="5"/>
          <w:sz w:val="28"/>
          <w:szCs w:val="28"/>
        </w:rPr>
        <w:t>w</w:t>
      </w:r>
      <w:r w:rsidRPr="00A97D06">
        <w:rPr>
          <w:sz w:val="28"/>
          <w:szCs w:val="28"/>
        </w:rPr>
        <w:t>i</w:t>
      </w:r>
      <w:r w:rsidRPr="00A97D06">
        <w:rPr>
          <w:spacing w:val="4"/>
          <w:sz w:val="28"/>
          <w:szCs w:val="28"/>
        </w:rPr>
        <w:t>n</w:t>
      </w:r>
      <w:r w:rsidRPr="00A97D06">
        <w:rPr>
          <w:sz w:val="28"/>
          <w:szCs w:val="28"/>
        </w:rPr>
        <w:t>g w</w:t>
      </w:r>
      <w:r w:rsidRPr="00A97D06">
        <w:rPr>
          <w:spacing w:val="1"/>
          <w:sz w:val="28"/>
          <w:szCs w:val="28"/>
        </w:rPr>
        <w:t>a</w:t>
      </w:r>
      <w:r w:rsidRPr="00A97D06">
        <w:rPr>
          <w:spacing w:val="-5"/>
          <w:sz w:val="28"/>
          <w:szCs w:val="28"/>
        </w:rPr>
        <w:t>y</w:t>
      </w:r>
      <w:r w:rsidRPr="00A97D06">
        <w:rPr>
          <w:spacing w:val="2"/>
          <w:sz w:val="28"/>
          <w:szCs w:val="28"/>
        </w:rPr>
        <w:t>s</w:t>
      </w:r>
      <w:r w:rsidRPr="00A97D06">
        <w:rPr>
          <w:sz w:val="28"/>
          <w:szCs w:val="28"/>
        </w:rPr>
        <w:t xml:space="preserve">. </w:t>
      </w:r>
      <w:r w:rsidRPr="00A97D06">
        <w:rPr>
          <w:spacing w:val="30"/>
          <w:sz w:val="28"/>
          <w:szCs w:val="28"/>
        </w:rPr>
        <w:t xml:space="preserve"> </w:t>
      </w:r>
      <w:r w:rsidRPr="00A97D06">
        <w:rPr>
          <w:sz w:val="28"/>
          <w:szCs w:val="28"/>
        </w:rPr>
        <w:t>K</w:t>
      </w:r>
      <w:r w:rsidRPr="00A97D06">
        <w:rPr>
          <w:spacing w:val="-4"/>
          <w:sz w:val="28"/>
          <w:szCs w:val="28"/>
        </w:rPr>
        <w:t>n</w:t>
      </w:r>
      <w:r w:rsidRPr="00A97D06">
        <w:rPr>
          <w:sz w:val="28"/>
          <w:szCs w:val="28"/>
        </w:rPr>
        <w:t>o</w:t>
      </w:r>
      <w:r w:rsidRPr="00A97D06">
        <w:rPr>
          <w:spacing w:val="5"/>
          <w:sz w:val="28"/>
          <w:szCs w:val="28"/>
        </w:rPr>
        <w:t>w</w:t>
      </w:r>
      <w:r w:rsidRPr="00A97D06">
        <w:rPr>
          <w:sz w:val="28"/>
          <w:szCs w:val="28"/>
        </w:rPr>
        <w:t>ing</w:t>
      </w:r>
      <w:r w:rsidRPr="00A97D06">
        <w:rPr>
          <w:spacing w:val="20"/>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28"/>
          <w:sz w:val="28"/>
          <w:szCs w:val="28"/>
        </w:rPr>
        <w:t xml:space="preserve"> </w:t>
      </w:r>
      <w:r w:rsidRPr="00A97D06">
        <w:rPr>
          <w:spacing w:val="2"/>
          <w:sz w:val="28"/>
          <w:szCs w:val="28"/>
        </w:rPr>
        <w:t>s</w:t>
      </w:r>
      <w:r w:rsidRPr="00A97D06">
        <w:rPr>
          <w:sz w:val="28"/>
          <w:szCs w:val="28"/>
        </w:rPr>
        <w:t>p</w:t>
      </w:r>
      <w:r w:rsidRPr="00A97D06">
        <w:rPr>
          <w:spacing w:val="1"/>
          <w:sz w:val="28"/>
          <w:szCs w:val="28"/>
        </w:rPr>
        <w:t>ec</w:t>
      </w:r>
      <w:r w:rsidRPr="00A97D06">
        <w:rPr>
          <w:sz w:val="28"/>
          <w:szCs w:val="28"/>
        </w:rPr>
        <w:t>i</w:t>
      </w:r>
      <w:r w:rsidRPr="00A97D06">
        <w:rPr>
          <w:spacing w:val="-2"/>
          <w:sz w:val="28"/>
          <w:szCs w:val="28"/>
        </w:rPr>
        <w:t>f</w:t>
      </w:r>
      <w:r w:rsidRPr="00A97D06">
        <w:rPr>
          <w:sz w:val="28"/>
          <w:szCs w:val="28"/>
        </w:rPr>
        <w:t>ied</w:t>
      </w:r>
      <w:r w:rsidRPr="00A97D06">
        <w:rPr>
          <w:spacing w:val="26"/>
          <w:sz w:val="28"/>
          <w:szCs w:val="28"/>
        </w:rPr>
        <w:t xml:space="preserve"> </w:t>
      </w:r>
      <w:r w:rsidRPr="00A97D06">
        <w:rPr>
          <w:spacing w:val="-1"/>
          <w:sz w:val="28"/>
          <w:szCs w:val="28"/>
        </w:rPr>
        <w:t>f</w:t>
      </w:r>
      <w:r w:rsidRPr="00A97D06">
        <w:rPr>
          <w:sz w:val="28"/>
          <w:szCs w:val="28"/>
        </w:rPr>
        <w:t>u</w:t>
      </w:r>
      <w:r w:rsidRPr="00A97D06">
        <w:rPr>
          <w:spacing w:val="-5"/>
          <w:sz w:val="28"/>
          <w:szCs w:val="28"/>
        </w:rPr>
        <w:t>n</w:t>
      </w:r>
      <w:r w:rsidRPr="00A97D06">
        <w:rPr>
          <w:spacing w:val="1"/>
          <w:sz w:val="28"/>
          <w:szCs w:val="28"/>
        </w:rPr>
        <w:t>c</w:t>
      </w:r>
      <w:r w:rsidRPr="00A97D06">
        <w:rPr>
          <w:spacing w:val="4"/>
          <w:sz w:val="28"/>
          <w:szCs w:val="28"/>
        </w:rPr>
        <w:t>t</w:t>
      </w:r>
      <w:r w:rsidRPr="00A97D06">
        <w:rPr>
          <w:sz w:val="28"/>
          <w:szCs w:val="28"/>
        </w:rPr>
        <w:t>i</w:t>
      </w:r>
      <w:r w:rsidRPr="00A97D06">
        <w:rPr>
          <w:spacing w:val="4"/>
          <w:sz w:val="28"/>
          <w:szCs w:val="28"/>
        </w:rPr>
        <w:t>o</w:t>
      </w:r>
      <w:r w:rsidRPr="00A97D06">
        <w:rPr>
          <w:sz w:val="28"/>
          <w:szCs w:val="28"/>
        </w:rPr>
        <w:t>n</w:t>
      </w:r>
      <w:r w:rsidRPr="00A97D06">
        <w:rPr>
          <w:spacing w:val="17"/>
          <w:sz w:val="28"/>
          <w:szCs w:val="28"/>
        </w:rPr>
        <w:t xml:space="preserve"> </w:t>
      </w:r>
      <w:r w:rsidRPr="00A97D06">
        <w:rPr>
          <w:spacing w:val="4"/>
          <w:sz w:val="28"/>
          <w:szCs w:val="28"/>
        </w:rPr>
        <w:t>t</w:t>
      </w:r>
      <w:r w:rsidRPr="00A97D06">
        <w:rPr>
          <w:spacing w:val="-5"/>
          <w:sz w:val="28"/>
          <w:szCs w:val="28"/>
        </w:rPr>
        <w:t>h</w:t>
      </w:r>
      <w:r w:rsidRPr="00A97D06">
        <w:rPr>
          <w:spacing w:val="6"/>
          <w:sz w:val="28"/>
          <w:szCs w:val="28"/>
        </w:rPr>
        <w:t>a</w:t>
      </w:r>
      <w:r w:rsidRPr="00A97D06">
        <w:rPr>
          <w:sz w:val="28"/>
          <w:szCs w:val="28"/>
        </w:rPr>
        <w:t>t</w:t>
      </w:r>
      <w:r w:rsidRPr="00A97D06">
        <w:rPr>
          <w:spacing w:val="26"/>
          <w:sz w:val="28"/>
          <w:szCs w:val="28"/>
        </w:rPr>
        <w:t xml:space="preserve"> </w:t>
      </w:r>
      <w:r w:rsidRPr="00A97D06">
        <w:rPr>
          <w:sz w:val="28"/>
          <w:szCs w:val="28"/>
        </w:rPr>
        <w:t>a</w:t>
      </w:r>
      <w:r w:rsidRPr="00A97D06">
        <w:rPr>
          <w:spacing w:val="30"/>
          <w:sz w:val="28"/>
          <w:szCs w:val="28"/>
        </w:rPr>
        <w:t xml:space="preserve"> </w:t>
      </w:r>
      <w:r w:rsidRPr="00A97D06">
        <w:rPr>
          <w:sz w:val="28"/>
          <w:szCs w:val="28"/>
        </w:rPr>
        <w:t>p</w:t>
      </w:r>
      <w:r w:rsidRPr="00A97D06">
        <w:rPr>
          <w:spacing w:val="-1"/>
          <w:sz w:val="28"/>
          <w:szCs w:val="28"/>
        </w:rPr>
        <w:t>r</w:t>
      </w:r>
      <w:r w:rsidRPr="00A97D06">
        <w:rPr>
          <w:sz w:val="28"/>
          <w:szCs w:val="28"/>
        </w:rPr>
        <w:t>od</w:t>
      </w:r>
      <w:r w:rsidRPr="00A97D06">
        <w:rPr>
          <w:spacing w:val="-5"/>
          <w:sz w:val="28"/>
          <w:szCs w:val="28"/>
        </w:rPr>
        <w:t>u</w:t>
      </w:r>
      <w:r w:rsidRPr="00A97D06">
        <w:rPr>
          <w:spacing w:val="1"/>
          <w:sz w:val="28"/>
          <w:szCs w:val="28"/>
        </w:rPr>
        <w:t>c</w:t>
      </w:r>
      <w:r w:rsidRPr="00A97D06">
        <w:rPr>
          <w:sz w:val="28"/>
          <w:szCs w:val="28"/>
        </w:rPr>
        <w:t>t</w:t>
      </w:r>
      <w:r w:rsidRPr="00A97D06">
        <w:rPr>
          <w:spacing w:val="26"/>
          <w:sz w:val="28"/>
          <w:szCs w:val="28"/>
        </w:rPr>
        <w:t xml:space="preserve"> </w:t>
      </w:r>
      <w:r w:rsidRPr="00A97D06">
        <w:rPr>
          <w:spacing w:val="-5"/>
          <w:sz w:val="28"/>
          <w:szCs w:val="28"/>
        </w:rPr>
        <w:t>h</w:t>
      </w:r>
      <w:r w:rsidRPr="00A97D06">
        <w:rPr>
          <w:spacing w:val="1"/>
          <w:sz w:val="28"/>
          <w:szCs w:val="28"/>
        </w:rPr>
        <w:t>a</w:t>
      </w:r>
      <w:r w:rsidRPr="00A97D06">
        <w:rPr>
          <w:sz w:val="28"/>
          <w:szCs w:val="28"/>
        </w:rPr>
        <w:t>s</w:t>
      </w:r>
      <w:r w:rsidRPr="00A97D06">
        <w:rPr>
          <w:spacing w:val="28"/>
          <w:sz w:val="28"/>
          <w:szCs w:val="28"/>
        </w:rPr>
        <w:t xml:space="preserve"> </w:t>
      </w:r>
      <w:r w:rsidRPr="00A97D06">
        <w:rPr>
          <w:sz w:val="28"/>
          <w:szCs w:val="28"/>
        </w:rPr>
        <w:t>b</w:t>
      </w:r>
      <w:r w:rsidRPr="00A97D06">
        <w:rPr>
          <w:spacing w:val="1"/>
          <w:sz w:val="28"/>
          <w:szCs w:val="28"/>
        </w:rPr>
        <w:t>e</w:t>
      </w:r>
      <w:r w:rsidRPr="00A97D06">
        <w:rPr>
          <w:spacing w:val="6"/>
          <w:sz w:val="28"/>
          <w:szCs w:val="28"/>
        </w:rPr>
        <w:t>e</w:t>
      </w:r>
      <w:r w:rsidRPr="00A97D06">
        <w:rPr>
          <w:sz w:val="28"/>
          <w:szCs w:val="28"/>
        </w:rPr>
        <w:t>n</w:t>
      </w:r>
      <w:r w:rsidRPr="00A97D06">
        <w:rPr>
          <w:spacing w:val="21"/>
          <w:sz w:val="28"/>
          <w:szCs w:val="28"/>
        </w:rPr>
        <w:t xml:space="preserve"> </w:t>
      </w:r>
      <w:r w:rsidRPr="00A97D06">
        <w:rPr>
          <w:sz w:val="28"/>
          <w:szCs w:val="28"/>
        </w:rPr>
        <w:t>d</w:t>
      </w:r>
      <w:r w:rsidRPr="00A97D06">
        <w:rPr>
          <w:spacing w:val="1"/>
          <w:sz w:val="28"/>
          <w:szCs w:val="28"/>
        </w:rPr>
        <w:t>e</w:t>
      </w:r>
      <w:r w:rsidRPr="00A97D06">
        <w:rPr>
          <w:spacing w:val="2"/>
          <w:sz w:val="28"/>
          <w:szCs w:val="28"/>
        </w:rPr>
        <w:t>s</w:t>
      </w:r>
      <w:r w:rsidRPr="00A97D06">
        <w:rPr>
          <w:sz w:val="28"/>
          <w:szCs w:val="28"/>
        </w:rPr>
        <w:t>ig</w:t>
      </w:r>
      <w:r w:rsidRPr="00A97D06">
        <w:rPr>
          <w:spacing w:val="-5"/>
          <w:sz w:val="28"/>
          <w:szCs w:val="28"/>
        </w:rPr>
        <w:t>n</w:t>
      </w:r>
      <w:r w:rsidRPr="00A97D06">
        <w:rPr>
          <w:spacing w:val="6"/>
          <w:sz w:val="28"/>
          <w:szCs w:val="28"/>
        </w:rPr>
        <w:t>e</w:t>
      </w:r>
      <w:r w:rsidRPr="00A97D06">
        <w:rPr>
          <w:sz w:val="28"/>
          <w:szCs w:val="28"/>
        </w:rPr>
        <w:t>d</w:t>
      </w:r>
      <w:r w:rsidRPr="00A97D06">
        <w:rPr>
          <w:spacing w:val="21"/>
          <w:sz w:val="28"/>
          <w:szCs w:val="28"/>
        </w:rPr>
        <w:t xml:space="preserve"> </w:t>
      </w:r>
      <w:r w:rsidRPr="00A97D06">
        <w:rPr>
          <w:sz w:val="28"/>
          <w:szCs w:val="28"/>
        </w:rPr>
        <w:t>to</w:t>
      </w:r>
      <w:r w:rsidRPr="00A97D06">
        <w:rPr>
          <w:spacing w:val="33"/>
          <w:sz w:val="28"/>
          <w:szCs w:val="28"/>
        </w:rPr>
        <w:t xml:space="preserve"> </w:t>
      </w:r>
      <w:r w:rsidRPr="00A97D06">
        <w:rPr>
          <w:spacing w:val="-6"/>
          <w:sz w:val="28"/>
          <w:szCs w:val="28"/>
        </w:rPr>
        <w:t>f</w:t>
      </w:r>
      <w:r w:rsidRPr="00A97D06">
        <w:rPr>
          <w:spacing w:val="-1"/>
          <w:sz w:val="28"/>
          <w:szCs w:val="28"/>
        </w:rPr>
        <w:t>r</w:t>
      </w:r>
      <w:r w:rsidRPr="00A97D06">
        <w:rPr>
          <w:spacing w:val="9"/>
          <w:sz w:val="28"/>
          <w:szCs w:val="28"/>
        </w:rPr>
        <w:t>o</w:t>
      </w:r>
      <w:r w:rsidRPr="00A97D06">
        <w:rPr>
          <w:spacing w:val="-10"/>
          <w:sz w:val="28"/>
          <w:szCs w:val="28"/>
        </w:rPr>
        <w:t>m</w:t>
      </w:r>
      <w:r w:rsidRPr="00A97D06">
        <w:rPr>
          <w:sz w:val="28"/>
          <w:szCs w:val="28"/>
        </w:rPr>
        <w:t>, te</w:t>
      </w:r>
      <w:r w:rsidRPr="00A97D06">
        <w:rPr>
          <w:spacing w:val="3"/>
          <w:sz w:val="28"/>
          <w:szCs w:val="28"/>
        </w:rPr>
        <w:t>s</w:t>
      </w:r>
      <w:r w:rsidRPr="00A97D06">
        <w:rPr>
          <w:sz w:val="28"/>
          <w:szCs w:val="28"/>
        </w:rPr>
        <w:t>t</w:t>
      </w:r>
      <w:r w:rsidRPr="00A97D06">
        <w:rPr>
          <w:spacing w:val="8"/>
          <w:sz w:val="28"/>
          <w:szCs w:val="28"/>
        </w:rPr>
        <w:t xml:space="preserve"> </w:t>
      </w:r>
      <w:r w:rsidRPr="00A97D06">
        <w:rPr>
          <w:spacing w:val="1"/>
          <w:sz w:val="28"/>
          <w:szCs w:val="28"/>
        </w:rPr>
        <w:t>ca</w:t>
      </w:r>
      <w:r w:rsidRPr="00A97D06">
        <w:rPr>
          <w:sz w:val="28"/>
          <w:szCs w:val="28"/>
        </w:rPr>
        <w:t>n</w:t>
      </w:r>
      <w:r w:rsidRPr="00A97D06">
        <w:rPr>
          <w:spacing w:val="4"/>
          <w:sz w:val="28"/>
          <w:szCs w:val="28"/>
        </w:rPr>
        <w:t xml:space="preserve"> </w:t>
      </w:r>
      <w:r w:rsidRPr="00A97D06">
        <w:rPr>
          <w:sz w:val="28"/>
          <w:szCs w:val="28"/>
        </w:rPr>
        <w:t>be</w:t>
      </w:r>
      <w:r w:rsidRPr="00A97D06">
        <w:rPr>
          <w:spacing w:val="11"/>
          <w:sz w:val="28"/>
          <w:szCs w:val="28"/>
        </w:rPr>
        <w:t xml:space="preserve"> </w:t>
      </w:r>
      <w:r w:rsidRPr="00A97D06">
        <w:rPr>
          <w:spacing w:val="1"/>
          <w:sz w:val="28"/>
          <w:szCs w:val="28"/>
        </w:rPr>
        <w:t>c</w:t>
      </w:r>
      <w:r w:rsidRPr="00A97D06">
        <w:rPr>
          <w:sz w:val="28"/>
          <w:szCs w:val="28"/>
        </w:rPr>
        <w:t>o</w:t>
      </w:r>
      <w:r w:rsidRPr="00A97D06">
        <w:rPr>
          <w:spacing w:val="-5"/>
          <w:sz w:val="28"/>
          <w:szCs w:val="28"/>
        </w:rPr>
        <w:t>n</w:t>
      </w:r>
      <w:r w:rsidRPr="00A97D06">
        <w:rPr>
          <w:spacing w:val="4"/>
          <w:sz w:val="28"/>
          <w:szCs w:val="28"/>
        </w:rPr>
        <w:t>d</w:t>
      </w:r>
      <w:r w:rsidRPr="00A97D06">
        <w:rPr>
          <w:spacing w:val="-5"/>
          <w:sz w:val="28"/>
          <w:szCs w:val="28"/>
        </w:rPr>
        <w:t>u</w:t>
      </w:r>
      <w:r w:rsidRPr="00A97D06">
        <w:rPr>
          <w:spacing w:val="1"/>
          <w:sz w:val="28"/>
          <w:szCs w:val="28"/>
        </w:rPr>
        <w:t>c</w:t>
      </w:r>
      <w:r w:rsidRPr="00A97D06">
        <w:rPr>
          <w:sz w:val="28"/>
          <w:szCs w:val="28"/>
        </w:rPr>
        <w:t>ted</w:t>
      </w:r>
      <w:r w:rsidRPr="00A97D06">
        <w:rPr>
          <w:spacing w:val="2"/>
          <w:sz w:val="28"/>
          <w:szCs w:val="28"/>
        </w:rPr>
        <w:t xml:space="preserve"> </w:t>
      </w:r>
      <w:r w:rsidRPr="00A97D06">
        <w:rPr>
          <w:sz w:val="28"/>
          <w:szCs w:val="28"/>
        </w:rPr>
        <w:t>to</w:t>
      </w:r>
      <w:r w:rsidRPr="00A97D06">
        <w:rPr>
          <w:spacing w:val="9"/>
          <w:sz w:val="28"/>
          <w:szCs w:val="28"/>
        </w:rPr>
        <w:t xml:space="preserve"> </w:t>
      </w:r>
      <w:r w:rsidRPr="00A97D06">
        <w:rPr>
          <w:sz w:val="28"/>
          <w:szCs w:val="28"/>
        </w:rPr>
        <w:t>d</w:t>
      </w:r>
      <w:r w:rsidRPr="00A97D06">
        <w:rPr>
          <w:spacing w:val="6"/>
          <w:sz w:val="28"/>
          <w:szCs w:val="28"/>
        </w:rPr>
        <w:t>e</w:t>
      </w:r>
      <w:r w:rsidRPr="00A97D06">
        <w:rPr>
          <w:spacing w:val="-5"/>
          <w:sz w:val="28"/>
          <w:szCs w:val="28"/>
        </w:rPr>
        <w:t>m</w:t>
      </w:r>
      <w:r w:rsidRPr="00A97D06">
        <w:rPr>
          <w:spacing w:val="4"/>
          <w:sz w:val="28"/>
          <w:szCs w:val="28"/>
        </w:rPr>
        <w:t>o</w:t>
      </w:r>
      <w:r w:rsidRPr="00A97D06">
        <w:rPr>
          <w:spacing w:val="-5"/>
          <w:sz w:val="28"/>
          <w:szCs w:val="28"/>
        </w:rPr>
        <w:t>n</w:t>
      </w:r>
      <w:r w:rsidRPr="00A97D06">
        <w:rPr>
          <w:spacing w:val="2"/>
          <w:sz w:val="28"/>
          <w:szCs w:val="28"/>
        </w:rPr>
        <w:t>s</w:t>
      </w:r>
      <w:r w:rsidRPr="00A97D06">
        <w:rPr>
          <w:spacing w:val="4"/>
          <w:sz w:val="28"/>
          <w:szCs w:val="28"/>
        </w:rPr>
        <w:t>t</w:t>
      </w:r>
      <w:r w:rsidRPr="00A97D06">
        <w:rPr>
          <w:spacing w:val="-1"/>
          <w:sz w:val="28"/>
          <w:szCs w:val="28"/>
        </w:rPr>
        <w:t>r</w:t>
      </w:r>
      <w:r w:rsidRPr="00A97D06">
        <w:rPr>
          <w:spacing w:val="1"/>
          <w:sz w:val="28"/>
          <w:szCs w:val="28"/>
        </w:rPr>
        <w:t>a</w:t>
      </w:r>
      <w:r w:rsidRPr="00A97D06">
        <w:rPr>
          <w:sz w:val="28"/>
          <w:szCs w:val="28"/>
        </w:rPr>
        <w:t xml:space="preserve">te </w:t>
      </w:r>
      <w:r w:rsidRPr="00A97D06">
        <w:rPr>
          <w:spacing w:val="1"/>
          <w:sz w:val="28"/>
          <w:szCs w:val="28"/>
        </w:rPr>
        <w:t>eac</w:t>
      </w:r>
      <w:r w:rsidRPr="00A97D06">
        <w:rPr>
          <w:sz w:val="28"/>
          <w:szCs w:val="28"/>
        </w:rPr>
        <w:t>h</w:t>
      </w:r>
      <w:r w:rsidRPr="00A97D06">
        <w:rPr>
          <w:spacing w:val="8"/>
          <w:sz w:val="28"/>
          <w:szCs w:val="28"/>
        </w:rPr>
        <w:t xml:space="preserve"> </w:t>
      </w:r>
      <w:r w:rsidRPr="00A97D06">
        <w:rPr>
          <w:spacing w:val="-1"/>
          <w:sz w:val="28"/>
          <w:szCs w:val="28"/>
        </w:rPr>
        <w:t>f</w:t>
      </w:r>
      <w:r w:rsidRPr="00A97D06">
        <w:rPr>
          <w:sz w:val="28"/>
          <w:szCs w:val="28"/>
        </w:rPr>
        <w:t>u</w:t>
      </w:r>
      <w:r w:rsidRPr="00A97D06">
        <w:rPr>
          <w:spacing w:val="-5"/>
          <w:sz w:val="28"/>
          <w:szCs w:val="28"/>
        </w:rPr>
        <w:t>n</w:t>
      </w:r>
      <w:r w:rsidRPr="00A97D06">
        <w:rPr>
          <w:spacing w:val="1"/>
          <w:sz w:val="28"/>
          <w:szCs w:val="28"/>
        </w:rPr>
        <w:t>c</w:t>
      </w:r>
      <w:r w:rsidRPr="00A97D06">
        <w:rPr>
          <w:spacing w:val="4"/>
          <w:sz w:val="28"/>
          <w:szCs w:val="28"/>
        </w:rPr>
        <w:t>t</w:t>
      </w:r>
      <w:r w:rsidRPr="00A97D06">
        <w:rPr>
          <w:sz w:val="28"/>
          <w:szCs w:val="28"/>
        </w:rPr>
        <w:t>i</w:t>
      </w:r>
      <w:r w:rsidRPr="00A97D06">
        <w:rPr>
          <w:spacing w:val="4"/>
          <w:sz w:val="28"/>
          <w:szCs w:val="28"/>
        </w:rPr>
        <w:t>o</w:t>
      </w:r>
      <w:r w:rsidRPr="00A97D06">
        <w:rPr>
          <w:sz w:val="28"/>
          <w:szCs w:val="28"/>
        </w:rPr>
        <w:t>n</w:t>
      </w:r>
      <w:r w:rsidRPr="00A97D06">
        <w:rPr>
          <w:spacing w:val="3"/>
          <w:sz w:val="28"/>
          <w:szCs w:val="28"/>
        </w:rPr>
        <w:t xml:space="preserve"> </w:t>
      </w:r>
      <w:r w:rsidRPr="00A97D06">
        <w:rPr>
          <w:spacing w:val="-5"/>
          <w:sz w:val="28"/>
          <w:szCs w:val="28"/>
        </w:rPr>
        <w:t>i</w:t>
      </w:r>
      <w:r w:rsidRPr="00A97D06">
        <w:rPr>
          <w:sz w:val="28"/>
          <w:szCs w:val="28"/>
        </w:rPr>
        <w:t>s</w:t>
      </w:r>
      <w:r w:rsidRPr="00A97D06">
        <w:rPr>
          <w:spacing w:val="13"/>
          <w:sz w:val="28"/>
          <w:szCs w:val="28"/>
        </w:rPr>
        <w:t xml:space="preserve"> </w:t>
      </w:r>
      <w:r w:rsidRPr="00A97D06">
        <w:rPr>
          <w:spacing w:val="8"/>
          <w:sz w:val="28"/>
          <w:szCs w:val="28"/>
        </w:rPr>
        <w:t>f</w:t>
      </w:r>
      <w:r w:rsidRPr="00A97D06">
        <w:rPr>
          <w:sz w:val="28"/>
          <w:szCs w:val="28"/>
        </w:rPr>
        <w:t>ul</w:t>
      </w:r>
      <w:r w:rsidRPr="00A97D06">
        <w:rPr>
          <w:spacing w:val="-1"/>
          <w:sz w:val="28"/>
          <w:szCs w:val="28"/>
        </w:rPr>
        <w:t>l</w:t>
      </w:r>
      <w:r w:rsidRPr="00A97D06">
        <w:rPr>
          <w:sz w:val="28"/>
          <w:szCs w:val="28"/>
        </w:rPr>
        <w:t>y</w:t>
      </w:r>
      <w:r w:rsidRPr="00A97D06">
        <w:rPr>
          <w:spacing w:val="7"/>
          <w:sz w:val="28"/>
          <w:szCs w:val="28"/>
        </w:rPr>
        <w:t xml:space="preserve"> </w:t>
      </w:r>
      <w:r w:rsidRPr="00A97D06">
        <w:rPr>
          <w:sz w:val="28"/>
          <w:szCs w:val="28"/>
        </w:rPr>
        <w:t>op</w:t>
      </w:r>
      <w:r w:rsidRPr="00A97D06">
        <w:rPr>
          <w:spacing w:val="1"/>
          <w:sz w:val="28"/>
          <w:szCs w:val="28"/>
        </w:rPr>
        <w:t>e</w:t>
      </w:r>
      <w:r w:rsidRPr="00A97D06">
        <w:rPr>
          <w:spacing w:val="-1"/>
          <w:sz w:val="28"/>
          <w:szCs w:val="28"/>
        </w:rPr>
        <w:t>r</w:t>
      </w:r>
      <w:r w:rsidRPr="00A97D06">
        <w:rPr>
          <w:spacing w:val="1"/>
          <w:sz w:val="28"/>
          <w:szCs w:val="28"/>
        </w:rPr>
        <w:t>a</w:t>
      </w:r>
      <w:r w:rsidRPr="00A97D06">
        <w:rPr>
          <w:spacing w:val="4"/>
          <w:sz w:val="28"/>
          <w:szCs w:val="28"/>
        </w:rPr>
        <w:t>t</w:t>
      </w:r>
      <w:r w:rsidRPr="00A97D06">
        <w:rPr>
          <w:sz w:val="28"/>
          <w:szCs w:val="28"/>
        </w:rPr>
        <w:t>i</w:t>
      </w:r>
      <w:r w:rsidRPr="00A97D06">
        <w:rPr>
          <w:spacing w:val="4"/>
          <w:sz w:val="28"/>
          <w:szCs w:val="28"/>
        </w:rPr>
        <w:t>o</w:t>
      </w:r>
      <w:r w:rsidRPr="00A97D06">
        <w:rPr>
          <w:spacing w:val="-5"/>
          <w:sz w:val="28"/>
          <w:szCs w:val="28"/>
        </w:rPr>
        <w:t>n</w:t>
      </w:r>
      <w:r w:rsidRPr="00A97D06">
        <w:rPr>
          <w:spacing w:val="6"/>
          <w:sz w:val="28"/>
          <w:szCs w:val="28"/>
        </w:rPr>
        <w:t>a</w:t>
      </w:r>
      <w:r w:rsidRPr="00A97D06">
        <w:rPr>
          <w:spacing w:val="-5"/>
          <w:sz w:val="28"/>
          <w:szCs w:val="28"/>
        </w:rPr>
        <w:t>l</w:t>
      </w:r>
      <w:r w:rsidRPr="00A97D06">
        <w:rPr>
          <w:sz w:val="28"/>
          <w:szCs w:val="28"/>
        </w:rPr>
        <w:t xml:space="preserve">. </w:t>
      </w:r>
      <w:r w:rsidRPr="00A97D06">
        <w:rPr>
          <w:spacing w:val="5"/>
          <w:sz w:val="28"/>
          <w:szCs w:val="28"/>
        </w:rPr>
        <w:t xml:space="preserve"> </w:t>
      </w:r>
      <w:r w:rsidRPr="00A97D06">
        <w:rPr>
          <w:sz w:val="28"/>
          <w:szCs w:val="28"/>
        </w:rPr>
        <w:t>K</w:t>
      </w:r>
      <w:r w:rsidRPr="00A97D06">
        <w:rPr>
          <w:spacing w:val="-4"/>
          <w:sz w:val="28"/>
          <w:szCs w:val="28"/>
        </w:rPr>
        <w:t>n</w:t>
      </w:r>
      <w:r w:rsidRPr="00A97D06">
        <w:rPr>
          <w:sz w:val="28"/>
          <w:szCs w:val="28"/>
        </w:rPr>
        <w:t>o</w:t>
      </w:r>
      <w:r w:rsidRPr="00A97D06">
        <w:rPr>
          <w:spacing w:val="5"/>
          <w:sz w:val="28"/>
          <w:szCs w:val="28"/>
        </w:rPr>
        <w:t>w</w:t>
      </w:r>
      <w:r w:rsidRPr="00A97D06">
        <w:rPr>
          <w:sz w:val="28"/>
          <w:szCs w:val="28"/>
        </w:rPr>
        <w:t>i</w:t>
      </w:r>
      <w:r w:rsidRPr="00A97D06">
        <w:rPr>
          <w:spacing w:val="4"/>
          <w:sz w:val="28"/>
          <w:szCs w:val="28"/>
        </w:rPr>
        <w:t>n</w:t>
      </w:r>
      <w:r w:rsidRPr="00A97D06">
        <w:rPr>
          <w:sz w:val="28"/>
          <w:szCs w:val="28"/>
        </w:rPr>
        <w:t>g t</w:t>
      </w:r>
      <w:r w:rsidRPr="00A97D06">
        <w:rPr>
          <w:spacing w:val="-5"/>
          <w:sz w:val="28"/>
          <w:szCs w:val="28"/>
        </w:rPr>
        <w:t>h</w:t>
      </w:r>
      <w:r w:rsidRPr="00A97D06">
        <w:rPr>
          <w:sz w:val="28"/>
          <w:szCs w:val="28"/>
        </w:rPr>
        <w:t>e</w:t>
      </w:r>
      <w:r w:rsidRPr="00A97D06">
        <w:rPr>
          <w:spacing w:val="17"/>
          <w:sz w:val="28"/>
          <w:szCs w:val="28"/>
        </w:rPr>
        <w:t xml:space="preserve"> </w:t>
      </w:r>
      <w:r w:rsidRPr="00A97D06">
        <w:rPr>
          <w:sz w:val="28"/>
          <w:szCs w:val="28"/>
        </w:rPr>
        <w:t>i</w:t>
      </w:r>
      <w:r w:rsidRPr="00A97D06">
        <w:rPr>
          <w:spacing w:val="-5"/>
          <w:sz w:val="28"/>
          <w:szCs w:val="28"/>
        </w:rPr>
        <w:t>n</w:t>
      </w:r>
      <w:r w:rsidRPr="00A97D06">
        <w:rPr>
          <w:sz w:val="28"/>
          <w:szCs w:val="28"/>
        </w:rPr>
        <w:t>te</w:t>
      </w:r>
      <w:r w:rsidRPr="00A97D06">
        <w:rPr>
          <w:spacing w:val="4"/>
          <w:sz w:val="28"/>
          <w:szCs w:val="28"/>
        </w:rPr>
        <w:t>r</w:t>
      </w:r>
      <w:r w:rsidRPr="00A97D06">
        <w:rPr>
          <w:spacing w:val="-5"/>
          <w:sz w:val="28"/>
          <w:szCs w:val="28"/>
        </w:rPr>
        <w:t>n</w:t>
      </w:r>
      <w:r w:rsidRPr="00A97D06">
        <w:rPr>
          <w:spacing w:val="6"/>
          <w:sz w:val="28"/>
          <w:szCs w:val="28"/>
        </w:rPr>
        <w:t>a</w:t>
      </w:r>
      <w:r w:rsidRPr="00A97D06">
        <w:rPr>
          <w:sz w:val="28"/>
          <w:szCs w:val="28"/>
        </w:rPr>
        <w:t>l</w:t>
      </w:r>
      <w:r w:rsidRPr="00A97D06">
        <w:rPr>
          <w:spacing w:val="1"/>
          <w:sz w:val="28"/>
          <w:szCs w:val="28"/>
        </w:rPr>
        <w:t xml:space="preserve"> </w:t>
      </w:r>
      <w:r w:rsidRPr="00A97D06">
        <w:rPr>
          <w:sz w:val="28"/>
          <w:szCs w:val="28"/>
        </w:rPr>
        <w:t>w</w:t>
      </w:r>
      <w:r w:rsidRPr="00A97D06">
        <w:rPr>
          <w:spacing w:val="5"/>
          <w:sz w:val="28"/>
          <w:szCs w:val="28"/>
        </w:rPr>
        <w:t>o</w:t>
      </w:r>
      <w:r w:rsidRPr="00A97D06">
        <w:rPr>
          <w:spacing w:val="-1"/>
          <w:sz w:val="28"/>
          <w:szCs w:val="28"/>
        </w:rPr>
        <w:t>r</w:t>
      </w:r>
      <w:r w:rsidRPr="00A97D06">
        <w:rPr>
          <w:spacing w:val="4"/>
          <w:sz w:val="28"/>
          <w:szCs w:val="28"/>
        </w:rPr>
        <w:t>k</w:t>
      </w:r>
      <w:r w:rsidRPr="00A97D06">
        <w:rPr>
          <w:sz w:val="28"/>
          <w:szCs w:val="28"/>
        </w:rPr>
        <w:t xml:space="preserve">ing </w:t>
      </w:r>
      <w:r w:rsidRPr="00A97D06">
        <w:rPr>
          <w:spacing w:val="4"/>
          <w:sz w:val="28"/>
          <w:szCs w:val="28"/>
        </w:rPr>
        <w:t>o</w:t>
      </w:r>
      <w:r w:rsidRPr="00A97D06">
        <w:rPr>
          <w:sz w:val="28"/>
          <w:szCs w:val="28"/>
        </w:rPr>
        <w:t>f</w:t>
      </w:r>
      <w:r w:rsidRPr="00A97D06">
        <w:rPr>
          <w:spacing w:val="6"/>
          <w:sz w:val="28"/>
          <w:szCs w:val="28"/>
        </w:rPr>
        <w:t xml:space="preserve"> </w:t>
      </w:r>
      <w:r w:rsidRPr="00A97D06">
        <w:rPr>
          <w:sz w:val="28"/>
          <w:szCs w:val="28"/>
        </w:rPr>
        <w:t>a</w:t>
      </w:r>
      <w:r w:rsidRPr="00A97D06">
        <w:rPr>
          <w:spacing w:val="14"/>
          <w:sz w:val="28"/>
          <w:szCs w:val="28"/>
        </w:rPr>
        <w:t xml:space="preserve"> </w:t>
      </w:r>
      <w:r w:rsidRPr="00A97D06">
        <w:rPr>
          <w:sz w:val="28"/>
          <w:szCs w:val="28"/>
        </w:rPr>
        <w:t>p</w:t>
      </w:r>
      <w:r w:rsidRPr="00A97D06">
        <w:rPr>
          <w:spacing w:val="-1"/>
          <w:sz w:val="28"/>
          <w:szCs w:val="28"/>
        </w:rPr>
        <w:t>r</w:t>
      </w:r>
      <w:r w:rsidRPr="00A97D06">
        <w:rPr>
          <w:sz w:val="28"/>
          <w:szCs w:val="28"/>
        </w:rPr>
        <w:t>od</w:t>
      </w:r>
      <w:r w:rsidRPr="00A97D06">
        <w:rPr>
          <w:spacing w:val="-5"/>
          <w:sz w:val="28"/>
          <w:szCs w:val="28"/>
        </w:rPr>
        <w:t>u</w:t>
      </w:r>
      <w:r w:rsidRPr="00A97D06">
        <w:rPr>
          <w:spacing w:val="6"/>
          <w:sz w:val="28"/>
          <w:szCs w:val="28"/>
        </w:rPr>
        <w:t>c</w:t>
      </w:r>
      <w:r w:rsidRPr="00A97D06">
        <w:rPr>
          <w:sz w:val="28"/>
          <w:szCs w:val="28"/>
        </w:rPr>
        <w:t>t,</w:t>
      </w:r>
      <w:r w:rsidRPr="00A97D06">
        <w:rPr>
          <w:spacing w:val="7"/>
          <w:sz w:val="28"/>
          <w:szCs w:val="28"/>
        </w:rPr>
        <w:t xml:space="preserve"> </w:t>
      </w:r>
      <w:r w:rsidRPr="00A97D06">
        <w:rPr>
          <w:sz w:val="28"/>
          <w:szCs w:val="28"/>
        </w:rPr>
        <w:t>te</w:t>
      </w:r>
      <w:r w:rsidRPr="00A97D06">
        <w:rPr>
          <w:spacing w:val="3"/>
          <w:sz w:val="28"/>
          <w:szCs w:val="28"/>
        </w:rPr>
        <w:t>s</w:t>
      </w:r>
      <w:r w:rsidRPr="00A97D06">
        <w:rPr>
          <w:sz w:val="28"/>
          <w:szCs w:val="28"/>
        </w:rPr>
        <w:t>ts</w:t>
      </w:r>
      <w:r w:rsidRPr="00A97D06">
        <w:rPr>
          <w:spacing w:val="6"/>
          <w:sz w:val="28"/>
          <w:szCs w:val="28"/>
        </w:rPr>
        <w:t xml:space="preserve"> </w:t>
      </w:r>
      <w:r w:rsidRPr="00A97D06">
        <w:rPr>
          <w:spacing w:val="1"/>
          <w:sz w:val="28"/>
          <w:szCs w:val="28"/>
        </w:rPr>
        <w:t>c</w:t>
      </w:r>
      <w:r w:rsidRPr="00A97D06">
        <w:rPr>
          <w:spacing w:val="-4"/>
          <w:sz w:val="28"/>
          <w:szCs w:val="28"/>
        </w:rPr>
        <w:t>a</w:t>
      </w:r>
      <w:r w:rsidRPr="00A97D06">
        <w:rPr>
          <w:sz w:val="28"/>
          <w:szCs w:val="28"/>
        </w:rPr>
        <w:t>n</w:t>
      </w:r>
      <w:r w:rsidRPr="00A97D06">
        <w:rPr>
          <w:spacing w:val="6"/>
          <w:sz w:val="28"/>
          <w:szCs w:val="28"/>
        </w:rPr>
        <w:t xml:space="preserve"> </w:t>
      </w:r>
      <w:r w:rsidRPr="00A97D06">
        <w:rPr>
          <w:sz w:val="28"/>
          <w:szCs w:val="28"/>
        </w:rPr>
        <w:t>be</w:t>
      </w:r>
      <w:r w:rsidRPr="00A97D06">
        <w:rPr>
          <w:spacing w:val="13"/>
          <w:sz w:val="28"/>
          <w:szCs w:val="28"/>
        </w:rPr>
        <w:t xml:space="preserve"> </w:t>
      </w:r>
      <w:r w:rsidRPr="00A97D06">
        <w:rPr>
          <w:spacing w:val="1"/>
          <w:sz w:val="28"/>
          <w:szCs w:val="28"/>
        </w:rPr>
        <w:t>c</w:t>
      </w:r>
      <w:r w:rsidRPr="00A97D06">
        <w:rPr>
          <w:sz w:val="28"/>
          <w:szCs w:val="28"/>
        </w:rPr>
        <w:t>o</w:t>
      </w:r>
      <w:r w:rsidRPr="00A97D06">
        <w:rPr>
          <w:spacing w:val="-5"/>
          <w:sz w:val="28"/>
          <w:szCs w:val="28"/>
        </w:rPr>
        <w:t>n</w:t>
      </w:r>
      <w:r w:rsidRPr="00A97D06">
        <w:rPr>
          <w:spacing w:val="4"/>
          <w:sz w:val="28"/>
          <w:szCs w:val="28"/>
        </w:rPr>
        <w:t>d</w:t>
      </w:r>
      <w:r w:rsidRPr="00A97D06">
        <w:rPr>
          <w:spacing w:val="-5"/>
          <w:sz w:val="28"/>
          <w:szCs w:val="28"/>
        </w:rPr>
        <w:t>u</w:t>
      </w:r>
      <w:r w:rsidRPr="00A97D06">
        <w:rPr>
          <w:spacing w:val="1"/>
          <w:sz w:val="28"/>
          <w:szCs w:val="28"/>
        </w:rPr>
        <w:t>c</w:t>
      </w:r>
      <w:r w:rsidRPr="00A97D06">
        <w:rPr>
          <w:sz w:val="28"/>
          <w:szCs w:val="28"/>
        </w:rPr>
        <w:t>ted</w:t>
      </w:r>
      <w:r w:rsidRPr="00A97D06">
        <w:rPr>
          <w:spacing w:val="4"/>
          <w:sz w:val="28"/>
          <w:szCs w:val="28"/>
        </w:rPr>
        <w:t xml:space="preserve"> </w:t>
      </w:r>
      <w:r w:rsidRPr="00A97D06">
        <w:rPr>
          <w:sz w:val="28"/>
          <w:szCs w:val="28"/>
        </w:rPr>
        <w:t>to</w:t>
      </w:r>
      <w:r w:rsidRPr="00A97D06">
        <w:rPr>
          <w:spacing w:val="12"/>
          <w:sz w:val="28"/>
          <w:szCs w:val="28"/>
        </w:rPr>
        <w:t xml:space="preserve"> </w:t>
      </w:r>
      <w:r w:rsidRPr="00A97D06">
        <w:rPr>
          <w:spacing w:val="1"/>
          <w:sz w:val="28"/>
          <w:szCs w:val="28"/>
        </w:rPr>
        <w:t>e</w:t>
      </w:r>
      <w:r w:rsidRPr="00A97D06">
        <w:rPr>
          <w:spacing w:val="-5"/>
          <w:sz w:val="28"/>
          <w:szCs w:val="28"/>
        </w:rPr>
        <w:t>n</w:t>
      </w:r>
      <w:r w:rsidRPr="00A97D06">
        <w:rPr>
          <w:spacing w:val="7"/>
          <w:sz w:val="28"/>
          <w:szCs w:val="28"/>
        </w:rPr>
        <w:t>s</w:t>
      </w:r>
      <w:r w:rsidRPr="00A97D06">
        <w:rPr>
          <w:sz w:val="28"/>
          <w:szCs w:val="28"/>
        </w:rPr>
        <w:t>u</w:t>
      </w:r>
      <w:r w:rsidRPr="00A97D06">
        <w:rPr>
          <w:spacing w:val="-1"/>
          <w:sz w:val="28"/>
          <w:szCs w:val="28"/>
        </w:rPr>
        <w:t>r</w:t>
      </w:r>
      <w:r w:rsidRPr="00A97D06">
        <w:rPr>
          <w:sz w:val="28"/>
          <w:szCs w:val="28"/>
        </w:rPr>
        <w:t>e</w:t>
      </w:r>
      <w:r w:rsidRPr="00A97D06">
        <w:rPr>
          <w:spacing w:val="8"/>
          <w:sz w:val="28"/>
          <w:szCs w:val="28"/>
        </w:rPr>
        <w:t xml:space="preserve"> </w:t>
      </w:r>
      <w:r w:rsidRPr="00A97D06">
        <w:rPr>
          <w:sz w:val="28"/>
          <w:szCs w:val="28"/>
        </w:rPr>
        <w:t>t</w:t>
      </w:r>
      <w:r w:rsidRPr="00A97D06">
        <w:rPr>
          <w:spacing w:val="-5"/>
          <w:sz w:val="28"/>
          <w:szCs w:val="28"/>
        </w:rPr>
        <w:t>h</w:t>
      </w:r>
      <w:r w:rsidRPr="00A97D06">
        <w:rPr>
          <w:spacing w:val="1"/>
          <w:sz w:val="28"/>
          <w:szCs w:val="28"/>
        </w:rPr>
        <w:t>a</w:t>
      </w:r>
      <w:r w:rsidRPr="00A97D06">
        <w:rPr>
          <w:sz w:val="28"/>
          <w:szCs w:val="28"/>
        </w:rPr>
        <w:t>t</w:t>
      </w:r>
      <w:r w:rsidRPr="00A97D06">
        <w:rPr>
          <w:spacing w:val="10"/>
          <w:sz w:val="28"/>
          <w:szCs w:val="28"/>
        </w:rPr>
        <w:t xml:space="preserve"> </w:t>
      </w:r>
      <w:r w:rsidRPr="00A97D06">
        <w:rPr>
          <w:spacing w:val="6"/>
          <w:sz w:val="28"/>
          <w:szCs w:val="28"/>
        </w:rPr>
        <w:t>“</w:t>
      </w:r>
      <w:r w:rsidRPr="00A97D06">
        <w:rPr>
          <w:spacing w:val="1"/>
          <w:sz w:val="28"/>
          <w:szCs w:val="28"/>
        </w:rPr>
        <w:t>a</w:t>
      </w:r>
      <w:r w:rsidRPr="00A97D06">
        <w:rPr>
          <w:sz w:val="28"/>
          <w:szCs w:val="28"/>
        </w:rPr>
        <w:t>l</w:t>
      </w:r>
      <w:r w:rsidRPr="00A97D06">
        <w:rPr>
          <w:spacing w:val="6"/>
          <w:sz w:val="28"/>
          <w:szCs w:val="28"/>
        </w:rPr>
        <w:t xml:space="preserve"> </w:t>
      </w:r>
      <w:r w:rsidRPr="00A97D06">
        <w:rPr>
          <w:spacing w:val="-5"/>
          <w:sz w:val="28"/>
          <w:szCs w:val="28"/>
        </w:rPr>
        <w:t>g</w:t>
      </w:r>
      <w:r w:rsidRPr="00A97D06">
        <w:rPr>
          <w:spacing w:val="1"/>
          <w:sz w:val="28"/>
          <w:szCs w:val="28"/>
        </w:rPr>
        <w:t>ea</w:t>
      </w:r>
      <w:r w:rsidRPr="00A97D06">
        <w:rPr>
          <w:spacing w:val="-1"/>
          <w:sz w:val="28"/>
          <w:szCs w:val="28"/>
        </w:rPr>
        <w:t>r</w:t>
      </w:r>
      <w:r w:rsidRPr="00A97D06">
        <w:rPr>
          <w:sz w:val="28"/>
          <w:szCs w:val="28"/>
        </w:rPr>
        <w:t xml:space="preserve">s </w:t>
      </w:r>
      <w:r w:rsidRPr="00A97D06">
        <w:rPr>
          <w:spacing w:val="-5"/>
          <w:sz w:val="28"/>
          <w:szCs w:val="28"/>
        </w:rPr>
        <w:t>m</w:t>
      </w:r>
      <w:r w:rsidRPr="00A97D06">
        <w:rPr>
          <w:spacing w:val="1"/>
          <w:sz w:val="28"/>
          <w:szCs w:val="28"/>
        </w:rPr>
        <w:t>e</w:t>
      </w:r>
      <w:r w:rsidRPr="00A97D06">
        <w:rPr>
          <w:spacing w:val="7"/>
          <w:sz w:val="28"/>
          <w:szCs w:val="28"/>
        </w:rPr>
        <w:t>s</w:t>
      </w:r>
      <w:r w:rsidRPr="00A97D06">
        <w:rPr>
          <w:spacing w:val="-5"/>
          <w:sz w:val="28"/>
          <w:szCs w:val="28"/>
        </w:rPr>
        <w:t>h</w:t>
      </w:r>
      <w:r w:rsidRPr="00A97D06">
        <w:rPr>
          <w:spacing w:val="1"/>
          <w:sz w:val="28"/>
          <w:szCs w:val="28"/>
        </w:rPr>
        <w:t>”</w:t>
      </w:r>
      <w:r w:rsidRPr="00A97D06">
        <w:rPr>
          <w:sz w:val="28"/>
          <w:szCs w:val="28"/>
        </w:rPr>
        <w:t>,</w:t>
      </w:r>
      <w:r w:rsidRPr="00A97D06">
        <w:rPr>
          <w:spacing w:val="10"/>
          <w:sz w:val="28"/>
          <w:szCs w:val="28"/>
        </w:rPr>
        <w:t xml:space="preserve"> </w:t>
      </w:r>
      <w:r w:rsidRPr="00A97D06">
        <w:rPr>
          <w:spacing w:val="4"/>
          <w:sz w:val="28"/>
          <w:szCs w:val="28"/>
        </w:rPr>
        <w:t>t</w:t>
      </w:r>
      <w:r w:rsidRPr="00A97D06">
        <w:rPr>
          <w:spacing w:val="-5"/>
          <w:sz w:val="28"/>
          <w:szCs w:val="28"/>
        </w:rPr>
        <w:t>h</w:t>
      </w:r>
      <w:r w:rsidRPr="00A97D06">
        <w:rPr>
          <w:spacing w:val="1"/>
          <w:sz w:val="28"/>
          <w:szCs w:val="28"/>
        </w:rPr>
        <w:t>a</w:t>
      </w:r>
      <w:r w:rsidRPr="00A97D06">
        <w:rPr>
          <w:sz w:val="28"/>
          <w:szCs w:val="28"/>
        </w:rPr>
        <w:t>t</w:t>
      </w:r>
      <w:r w:rsidRPr="00A97D06">
        <w:rPr>
          <w:spacing w:val="15"/>
          <w:sz w:val="28"/>
          <w:szCs w:val="28"/>
        </w:rPr>
        <w:t xml:space="preserve"> </w:t>
      </w:r>
      <w:r w:rsidRPr="00A97D06">
        <w:rPr>
          <w:spacing w:val="-5"/>
          <w:sz w:val="28"/>
          <w:szCs w:val="28"/>
        </w:rPr>
        <w:t>i</w:t>
      </w:r>
      <w:r w:rsidRPr="00A97D06">
        <w:rPr>
          <w:sz w:val="28"/>
          <w:szCs w:val="28"/>
        </w:rPr>
        <w:t>s</w:t>
      </w:r>
      <w:r w:rsidRPr="00A97D06">
        <w:rPr>
          <w:spacing w:val="16"/>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18"/>
          <w:sz w:val="28"/>
          <w:szCs w:val="28"/>
        </w:rPr>
        <w:t xml:space="preserve"> </w:t>
      </w:r>
      <w:r w:rsidRPr="00A97D06">
        <w:rPr>
          <w:sz w:val="28"/>
          <w:szCs w:val="28"/>
        </w:rPr>
        <w:t>i</w:t>
      </w:r>
      <w:r w:rsidRPr="00A97D06">
        <w:rPr>
          <w:spacing w:val="-5"/>
          <w:sz w:val="28"/>
          <w:szCs w:val="28"/>
        </w:rPr>
        <w:t>n</w:t>
      </w:r>
      <w:r w:rsidRPr="00A97D06">
        <w:rPr>
          <w:sz w:val="28"/>
          <w:szCs w:val="28"/>
        </w:rPr>
        <w:t>t</w:t>
      </w:r>
      <w:r w:rsidRPr="00A97D06">
        <w:rPr>
          <w:spacing w:val="5"/>
          <w:sz w:val="28"/>
          <w:szCs w:val="28"/>
        </w:rPr>
        <w:t>e</w:t>
      </w:r>
      <w:r w:rsidRPr="00A97D06">
        <w:rPr>
          <w:spacing w:val="3"/>
          <w:sz w:val="28"/>
          <w:szCs w:val="28"/>
        </w:rPr>
        <w:t>r</w:t>
      </w:r>
      <w:r w:rsidRPr="00A97D06">
        <w:rPr>
          <w:spacing w:val="-5"/>
          <w:sz w:val="28"/>
          <w:szCs w:val="28"/>
        </w:rPr>
        <w:t>n</w:t>
      </w:r>
      <w:r w:rsidRPr="00A97D06">
        <w:rPr>
          <w:spacing w:val="6"/>
          <w:sz w:val="28"/>
          <w:szCs w:val="28"/>
        </w:rPr>
        <w:t>a</w:t>
      </w:r>
      <w:r w:rsidRPr="00A97D06">
        <w:rPr>
          <w:sz w:val="28"/>
          <w:szCs w:val="28"/>
        </w:rPr>
        <w:t>l</w:t>
      </w:r>
      <w:r w:rsidRPr="00A97D06">
        <w:rPr>
          <w:spacing w:val="2"/>
          <w:sz w:val="28"/>
          <w:szCs w:val="28"/>
        </w:rPr>
        <w:t xml:space="preserve"> </w:t>
      </w:r>
      <w:r w:rsidRPr="00A97D06">
        <w:rPr>
          <w:sz w:val="28"/>
          <w:szCs w:val="28"/>
        </w:rPr>
        <w:t>op</w:t>
      </w:r>
      <w:r w:rsidRPr="00A97D06">
        <w:rPr>
          <w:spacing w:val="6"/>
          <w:sz w:val="28"/>
          <w:szCs w:val="28"/>
        </w:rPr>
        <w:t>e</w:t>
      </w:r>
      <w:r w:rsidRPr="00A97D06">
        <w:rPr>
          <w:spacing w:val="-1"/>
          <w:sz w:val="28"/>
          <w:szCs w:val="28"/>
        </w:rPr>
        <w:t>r</w:t>
      </w:r>
      <w:r w:rsidRPr="00A97D06">
        <w:rPr>
          <w:spacing w:val="1"/>
          <w:sz w:val="28"/>
          <w:szCs w:val="28"/>
        </w:rPr>
        <w:t>a</w:t>
      </w:r>
      <w:r w:rsidRPr="00A97D06">
        <w:rPr>
          <w:spacing w:val="4"/>
          <w:sz w:val="28"/>
          <w:szCs w:val="28"/>
        </w:rPr>
        <w:t>t</w:t>
      </w:r>
      <w:r w:rsidRPr="00A97D06">
        <w:rPr>
          <w:spacing w:val="-5"/>
          <w:sz w:val="28"/>
          <w:szCs w:val="28"/>
        </w:rPr>
        <w:t>i</w:t>
      </w:r>
      <w:r w:rsidRPr="00A97D06">
        <w:rPr>
          <w:spacing w:val="4"/>
          <w:sz w:val="28"/>
          <w:szCs w:val="28"/>
        </w:rPr>
        <w:t>o</w:t>
      </w:r>
      <w:r w:rsidRPr="00A97D06">
        <w:rPr>
          <w:sz w:val="28"/>
          <w:szCs w:val="28"/>
        </w:rPr>
        <w:t xml:space="preserve">n </w:t>
      </w:r>
      <w:r w:rsidRPr="00A97D06">
        <w:rPr>
          <w:spacing w:val="4"/>
          <w:sz w:val="28"/>
          <w:szCs w:val="28"/>
        </w:rPr>
        <w:t>o</w:t>
      </w:r>
      <w:r w:rsidRPr="00A97D06">
        <w:rPr>
          <w:sz w:val="28"/>
          <w:szCs w:val="28"/>
        </w:rPr>
        <w:t>f</w:t>
      </w:r>
      <w:r w:rsidRPr="00A97D06">
        <w:rPr>
          <w:spacing w:val="12"/>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13"/>
          <w:sz w:val="28"/>
          <w:szCs w:val="28"/>
        </w:rPr>
        <w:t xml:space="preserve"> </w:t>
      </w:r>
      <w:r w:rsidRPr="00A97D06">
        <w:rPr>
          <w:spacing w:val="4"/>
          <w:sz w:val="28"/>
          <w:szCs w:val="28"/>
        </w:rPr>
        <w:t>p</w:t>
      </w:r>
      <w:r w:rsidRPr="00A97D06">
        <w:rPr>
          <w:spacing w:val="-1"/>
          <w:sz w:val="28"/>
          <w:szCs w:val="28"/>
        </w:rPr>
        <w:t>r</w:t>
      </w:r>
      <w:r w:rsidRPr="00A97D06">
        <w:rPr>
          <w:sz w:val="28"/>
          <w:szCs w:val="28"/>
        </w:rPr>
        <w:t>o</w:t>
      </w:r>
      <w:r w:rsidRPr="00A97D06">
        <w:rPr>
          <w:spacing w:val="4"/>
          <w:sz w:val="28"/>
          <w:szCs w:val="28"/>
        </w:rPr>
        <w:t>d</w:t>
      </w:r>
      <w:r w:rsidRPr="00A97D06">
        <w:rPr>
          <w:spacing w:val="-5"/>
          <w:sz w:val="28"/>
          <w:szCs w:val="28"/>
        </w:rPr>
        <w:t>u</w:t>
      </w:r>
      <w:r w:rsidRPr="00A97D06">
        <w:rPr>
          <w:spacing w:val="1"/>
          <w:sz w:val="28"/>
          <w:szCs w:val="28"/>
        </w:rPr>
        <w:t>c</w:t>
      </w:r>
      <w:r w:rsidRPr="00A97D06">
        <w:rPr>
          <w:sz w:val="28"/>
          <w:szCs w:val="28"/>
        </w:rPr>
        <w:t>t</w:t>
      </w:r>
      <w:r w:rsidRPr="00A97D06">
        <w:rPr>
          <w:spacing w:val="7"/>
          <w:sz w:val="28"/>
          <w:szCs w:val="28"/>
        </w:rPr>
        <w:t xml:space="preserve"> </w:t>
      </w:r>
      <w:r w:rsidRPr="00A97D06">
        <w:rPr>
          <w:sz w:val="28"/>
          <w:szCs w:val="28"/>
        </w:rPr>
        <w:t>p</w:t>
      </w:r>
      <w:r w:rsidRPr="00A97D06">
        <w:rPr>
          <w:spacing w:val="6"/>
          <w:sz w:val="28"/>
          <w:szCs w:val="28"/>
        </w:rPr>
        <w:t>e</w:t>
      </w:r>
      <w:r w:rsidRPr="00A97D06">
        <w:rPr>
          <w:spacing w:val="3"/>
          <w:sz w:val="28"/>
          <w:szCs w:val="28"/>
        </w:rPr>
        <w:t>r</w:t>
      </w:r>
      <w:r w:rsidRPr="00A97D06">
        <w:rPr>
          <w:spacing w:val="-6"/>
          <w:sz w:val="28"/>
          <w:szCs w:val="28"/>
        </w:rPr>
        <w:t>f</w:t>
      </w:r>
      <w:r w:rsidRPr="00A97D06">
        <w:rPr>
          <w:spacing w:val="4"/>
          <w:sz w:val="28"/>
          <w:szCs w:val="28"/>
        </w:rPr>
        <w:t>o</w:t>
      </w:r>
      <w:r w:rsidRPr="00A97D06">
        <w:rPr>
          <w:spacing w:val="3"/>
          <w:sz w:val="28"/>
          <w:szCs w:val="28"/>
        </w:rPr>
        <w:t>r</w:t>
      </w:r>
      <w:r w:rsidRPr="00A97D06">
        <w:rPr>
          <w:spacing w:val="-5"/>
          <w:sz w:val="28"/>
          <w:szCs w:val="28"/>
        </w:rPr>
        <w:t>m</w:t>
      </w:r>
      <w:r w:rsidRPr="00A97D06">
        <w:rPr>
          <w:sz w:val="28"/>
          <w:szCs w:val="28"/>
        </w:rPr>
        <w:t>s</w:t>
      </w:r>
      <w:r w:rsidRPr="00A97D06">
        <w:rPr>
          <w:spacing w:val="7"/>
          <w:sz w:val="28"/>
          <w:szCs w:val="28"/>
        </w:rPr>
        <w:t xml:space="preserve"> </w:t>
      </w:r>
      <w:r w:rsidRPr="00A97D06">
        <w:rPr>
          <w:spacing w:val="1"/>
          <w:sz w:val="28"/>
          <w:szCs w:val="28"/>
        </w:rPr>
        <w:t>acc</w:t>
      </w:r>
      <w:r w:rsidRPr="00A97D06">
        <w:rPr>
          <w:sz w:val="28"/>
          <w:szCs w:val="28"/>
        </w:rPr>
        <w:t>o</w:t>
      </w:r>
      <w:r w:rsidRPr="00A97D06">
        <w:rPr>
          <w:spacing w:val="-1"/>
          <w:sz w:val="28"/>
          <w:szCs w:val="28"/>
        </w:rPr>
        <w:t>r</w:t>
      </w:r>
      <w:r w:rsidRPr="00A97D06">
        <w:rPr>
          <w:spacing w:val="4"/>
          <w:sz w:val="28"/>
          <w:szCs w:val="28"/>
        </w:rPr>
        <w:t>d</w:t>
      </w:r>
      <w:r w:rsidRPr="00A97D06">
        <w:rPr>
          <w:sz w:val="28"/>
          <w:szCs w:val="28"/>
        </w:rPr>
        <w:t>ing</w:t>
      </w:r>
      <w:r w:rsidRPr="00A97D06">
        <w:rPr>
          <w:spacing w:val="5"/>
          <w:sz w:val="28"/>
          <w:szCs w:val="28"/>
        </w:rPr>
        <w:t xml:space="preserve"> </w:t>
      </w:r>
      <w:r w:rsidRPr="00A97D06">
        <w:rPr>
          <w:sz w:val="28"/>
          <w:szCs w:val="28"/>
        </w:rPr>
        <w:t>to</w:t>
      </w:r>
      <w:r w:rsidRPr="00A97D06">
        <w:rPr>
          <w:spacing w:val="13"/>
          <w:sz w:val="28"/>
          <w:szCs w:val="28"/>
        </w:rPr>
        <w:t xml:space="preserve"> </w:t>
      </w:r>
      <w:r w:rsidRPr="00A97D06">
        <w:rPr>
          <w:spacing w:val="4"/>
          <w:sz w:val="28"/>
          <w:szCs w:val="28"/>
        </w:rPr>
        <w:t>t</w:t>
      </w:r>
      <w:r w:rsidRPr="00A97D06">
        <w:rPr>
          <w:spacing w:val="-5"/>
          <w:sz w:val="28"/>
          <w:szCs w:val="28"/>
        </w:rPr>
        <w:t>h</w:t>
      </w:r>
      <w:r w:rsidRPr="00A97D06">
        <w:rPr>
          <w:sz w:val="28"/>
          <w:szCs w:val="28"/>
        </w:rPr>
        <w:t xml:space="preserve">e </w:t>
      </w:r>
      <w:r w:rsidRPr="00A97D06">
        <w:rPr>
          <w:spacing w:val="2"/>
          <w:sz w:val="28"/>
          <w:szCs w:val="28"/>
        </w:rPr>
        <w:t>s</w:t>
      </w:r>
      <w:r w:rsidRPr="00A97D06">
        <w:rPr>
          <w:sz w:val="28"/>
          <w:szCs w:val="28"/>
        </w:rPr>
        <w:t>p</w:t>
      </w:r>
      <w:r w:rsidRPr="00A97D06">
        <w:rPr>
          <w:spacing w:val="1"/>
          <w:sz w:val="28"/>
          <w:szCs w:val="28"/>
        </w:rPr>
        <w:t>ec</w:t>
      </w:r>
      <w:r w:rsidRPr="00A97D06">
        <w:rPr>
          <w:sz w:val="28"/>
          <w:szCs w:val="28"/>
        </w:rPr>
        <w:t>i</w:t>
      </w:r>
      <w:r w:rsidRPr="00A97D06">
        <w:rPr>
          <w:spacing w:val="-2"/>
          <w:sz w:val="28"/>
          <w:szCs w:val="28"/>
        </w:rPr>
        <w:t>f</w:t>
      </w:r>
      <w:r w:rsidRPr="00A97D06">
        <w:rPr>
          <w:spacing w:val="-5"/>
          <w:sz w:val="28"/>
          <w:szCs w:val="28"/>
        </w:rPr>
        <w:t>i</w:t>
      </w:r>
      <w:r w:rsidRPr="00A97D06">
        <w:rPr>
          <w:spacing w:val="1"/>
          <w:sz w:val="28"/>
          <w:szCs w:val="28"/>
        </w:rPr>
        <w:t>ca</w:t>
      </w:r>
      <w:r w:rsidRPr="00A97D06">
        <w:rPr>
          <w:spacing w:val="4"/>
          <w:sz w:val="28"/>
          <w:szCs w:val="28"/>
        </w:rPr>
        <w:t>t</w:t>
      </w:r>
      <w:r w:rsidRPr="00A97D06">
        <w:rPr>
          <w:sz w:val="28"/>
          <w:szCs w:val="28"/>
        </w:rPr>
        <w:t>i</w:t>
      </w:r>
      <w:r w:rsidRPr="00A97D06">
        <w:rPr>
          <w:spacing w:val="4"/>
          <w:sz w:val="28"/>
          <w:szCs w:val="28"/>
        </w:rPr>
        <w:t>o</w:t>
      </w:r>
      <w:r w:rsidRPr="00A97D06">
        <w:rPr>
          <w:sz w:val="28"/>
          <w:szCs w:val="28"/>
        </w:rPr>
        <w:t>n</w:t>
      </w:r>
      <w:r w:rsidRPr="00A97D06">
        <w:rPr>
          <w:spacing w:val="-17"/>
          <w:sz w:val="28"/>
          <w:szCs w:val="28"/>
        </w:rPr>
        <w:t xml:space="preserve"> </w:t>
      </w:r>
      <w:r w:rsidRPr="00A97D06">
        <w:rPr>
          <w:spacing w:val="6"/>
          <w:sz w:val="28"/>
          <w:szCs w:val="28"/>
        </w:rPr>
        <w:t>a</w:t>
      </w:r>
      <w:r w:rsidRPr="00A97D06">
        <w:rPr>
          <w:spacing w:val="-5"/>
          <w:sz w:val="28"/>
          <w:szCs w:val="28"/>
        </w:rPr>
        <w:t>n</w:t>
      </w:r>
      <w:r w:rsidRPr="00A97D06">
        <w:rPr>
          <w:sz w:val="28"/>
          <w:szCs w:val="28"/>
        </w:rPr>
        <w:t>d</w:t>
      </w:r>
      <w:r w:rsidRPr="00A97D06">
        <w:rPr>
          <w:spacing w:val="-2"/>
          <w:sz w:val="28"/>
          <w:szCs w:val="28"/>
        </w:rPr>
        <w:t xml:space="preserve"> </w:t>
      </w:r>
      <w:r w:rsidRPr="00A97D06">
        <w:rPr>
          <w:spacing w:val="1"/>
          <w:sz w:val="28"/>
          <w:szCs w:val="28"/>
        </w:rPr>
        <w:t>a</w:t>
      </w:r>
      <w:r w:rsidRPr="00A97D06">
        <w:rPr>
          <w:sz w:val="28"/>
          <w:szCs w:val="28"/>
        </w:rPr>
        <w:t>ll</w:t>
      </w:r>
      <w:r w:rsidRPr="00A97D06">
        <w:rPr>
          <w:spacing w:val="-3"/>
          <w:sz w:val="28"/>
          <w:szCs w:val="28"/>
        </w:rPr>
        <w:t xml:space="preserve"> </w:t>
      </w:r>
      <w:r w:rsidRPr="00A97D06">
        <w:rPr>
          <w:sz w:val="28"/>
          <w:szCs w:val="28"/>
        </w:rPr>
        <w:t>in</w:t>
      </w:r>
      <w:r w:rsidRPr="00A97D06">
        <w:rPr>
          <w:spacing w:val="-1"/>
          <w:sz w:val="28"/>
          <w:szCs w:val="28"/>
        </w:rPr>
        <w:t>t</w:t>
      </w:r>
      <w:r w:rsidRPr="00A97D06">
        <w:rPr>
          <w:spacing w:val="1"/>
          <w:sz w:val="28"/>
          <w:szCs w:val="28"/>
        </w:rPr>
        <w:t>e</w:t>
      </w:r>
      <w:r w:rsidRPr="00A97D06">
        <w:rPr>
          <w:spacing w:val="3"/>
          <w:sz w:val="28"/>
          <w:szCs w:val="28"/>
        </w:rPr>
        <w:t>r</w:t>
      </w:r>
      <w:r w:rsidRPr="00A97D06">
        <w:rPr>
          <w:spacing w:val="-5"/>
          <w:sz w:val="28"/>
          <w:szCs w:val="28"/>
        </w:rPr>
        <w:t>n</w:t>
      </w:r>
      <w:r w:rsidRPr="00A97D06">
        <w:rPr>
          <w:spacing w:val="6"/>
          <w:sz w:val="28"/>
          <w:szCs w:val="28"/>
        </w:rPr>
        <w:t>a</w:t>
      </w:r>
      <w:r w:rsidRPr="00A97D06">
        <w:rPr>
          <w:sz w:val="28"/>
          <w:szCs w:val="28"/>
        </w:rPr>
        <w:t>l</w:t>
      </w:r>
      <w:r w:rsidRPr="00A97D06">
        <w:rPr>
          <w:spacing w:val="-12"/>
          <w:sz w:val="28"/>
          <w:szCs w:val="28"/>
        </w:rPr>
        <w:t xml:space="preserve"> </w:t>
      </w:r>
      <w:r w:rsidRPr="00A97D06">
        <w:rPr>
          <w:spacing w:val="1"/>
          <w:sz w:val="28"/>
          <w:szCs w:val="28"/>
        </w:rPr>
        <w:t>c</w:t>
      </w:r>
      <w:r w:rsidRPr="00A97D06">
        <w:rPr>
          <w:spacing w:val="4"/>
          <w:sz w:val="28"/>
          <w:szCs w:val="28"/>
        </w:rPr>
        <w:t>o</w:t>
      </w:r>
      <w:r w:rsidRPr="00A97D06">
        <w:rPr>
          <w:spacing w:val="-5"/>
          <w:sz w:val="28"/>
          <w:szCs w:val="28"/>
        </w:rPr>
        <w:t>m</w:t>
      </w:r>
      <w:r w:rsidRPr="00A97D06">
        <w:rPr>
          <w:spacing w:val="4"/>
          <w:sz w:val="28"/>
          <w:szCs w:val="28"/>
        </w:rPr>
        <w:t>po</w:t>
      </w:r>
      <w:r w:rsidRPr="00A97D06">
        <w:rPr>
          <w:spacing w:val="-5"/>
          <w:sz w:val="28"/>
          <w:szCs w:val="28"/>
        </w:rPr>
        <w:t>n</w:t>
      </w:r>
      <w:r w:rsidRPr="00A97D06">
        <w:rPr>
          <w:spacing w:val="6"/>
          <w:sz w:val="28"/>
          <w:szCs w:val="28"/>
        </w:rPr>
        <w:t>e</w:t>
      </w:r>
      <w:r w:rsidRPr="00A97D06">
        <w:rPr>
          <w:spacing w:val="-5"/>
          <w:sz w:val="28"/>
          <w:szCs w:val="28"/>
        </w:rPr>
        <w:t>n</w:t>
      </w:r>
      <w:r w:rsidRPr="00A97D06">
        <w:rPr>
          <w:sz w:val="28"/>
          <w:szCs w:val="28"/>
        </w:rPr>
        <w:t>ts</w:t>
      </w:r>
      <w:r w:rsidRPr="00A97D06">
        <w:rPr>
          <w:spacing w:val="-6"/>
          <w:sz w:val="28"/>
          <w:szCs w:val="28"/>
        </w:rPr>
        <w:t xml:space="preserve"> </w:t>
      </w:r>
      <w:r w:rsidRPr="00A97D06">
        <w:rPr>
          <w:sz w:val="28"/>
          <w:szCs w:val="28"/>
        </w:rPr>
        <w:t>h</w:t>
      </w:r>
      <w:r w:rsidRPr="00A97D06">
        <w:rPr>
          <w:spacing w:val="1"/>
          <w:sz w:val="28"/>
          <w:szCs w:val="28"/>
        </w:rPr>
        <w:t>a</w:t>
      </w:r>
      <w:r w:rsidRPr="00A97D06">
        <w:rPr>
          <w:spacing w:val="-5"/>
          <w:sz w:val="28"/>
          <w:szCs w:val="28"/>
        </w:rPr>
        <w:t>v</w:t>
      </w:r>
      <w:r w:rsidRPr="00A97D06">
        <w:rPr>
          <w:sz w:val="28"/>
          <w:szCs w:val="28"/>
        </w:rPr>
        <w:t>e</w:t>
      </w:r>
      <w:r w:rsidRPr="00A97D06">
        <w:rPr>
          <w:spacing w:val="-2"/>
          <w:sz w:val="28"/>
          <w:szCs w:val="28"/>
        </w:rPr>
        <w:t xml:space="preserve"> </w:t>
      </w:r>
      <w:r w:rsidRPr="00A97D06">
        <w:rPr>
          <w:sz w:val="28"/>
          <w:szCs w:val="28"/>
        </w:rPr>
        <w:t>b</w:t>
      </w:r>
      <w:r w:rsidRPr="00A97D06">
        <w:rPr>
          <w:spacing w:val="1"/>
          <w:sz w:val="28"/>
          <w:szCs w:val="28"/>
        </w:rPr>
        <w:t>e</w:t>
      </w:r>
      <w:r w:rsidRPr="00A97D06">
        <w:rPr>
          <w:spacing w:val="6"/>
          <w:sz w:val="28"/>
          <w:szCs w:val="28"/>
        </w:rPr>
        <w:t>e</w:t>
      </w:r>
      <w:r w:rsidRPr="00A97D06">
        <w:rPr>
          <w:sz w:val="28"/>
          <w:szCs w:val="28"/>
        </w:rPr>
        <w:t>n</w:t>
      </w:r>
      <w:r w:rsidRPr="00A97D06">
        <w:rPr>
          <w:spacing w:val="-8"/>
          <w:sz w:val="28"/>
          <w:szCs w:val="28"/>
        </w:rPr>
        <w:t xml:space="preserve"> </w:t>
      </w:r>
      <w:r w:rsidRPr="00A97D06">
        <w:rPr>
          <w:spacing w:val="1"/>
          <w:sz w:val="28"/>
          <w:szCs w:val="28"/>
        </w:rPr>
        <w:t>a</w:t>
      </w:r>
      <w:r w:rsidRPr="00A97D06">
        <w:rPr>
          <w:sz w:val="28"/>
          <w:szCs w:val="28"/>
        </w:rPr>
        <w:t>d</w:t>
      </w:r>
      <w:r w:rsidRPr="00A97D06">
        <w:rPr>
          <w:spacing w:val="1"/>
          <w:sz w:val="28"/>
          <w:szCs w:val="28"/>
        </w:rPr>
        <w:t>e</w:t>
      </w:r>
      <w:r w:rsidRPr="00A97D06">
        <w:rPr>
          <w:sz w:val="28"/>
          <w:szCs w:val="28"/>
        </w:rPr>
        <w:t>q</w:t>
      </w:r>
      <w:r w:rsidRPr="00A97D06">
        <w:rPr>
          <w:spacing w:val="-5"/>
          <w:sz w:val="28"/>
          <w:szCs w:val="28"/>
        </w:rPr>
        <w:t>u</w:t>
      </w:r>
      <w:r w:rsidRPr="00A97D06">
        <w:rPr>
          <w:spacing w:val="6"/>
          <w:sz w:val="28"/>
          <w:szCs w:val="28"/>
        </w:rPr>
        <w:t>a</w:t>
      </w:r>
      <w:r w:rsidRPr="00A97D06">
        <w:rPr>
          <w:sz w:val="28"/>
          <w:szCs w:val="28"/>
        </w:rPr>
        <w:t>t</w:t>
      </w:r>
      <w:r w:rsidRPr="00A97D06">
        <w:rPr>
          <w:spacing w:val="5"/>
          <w:sz w:val="28"/>
          <w:szCs w:val="28"/>
        </w:rPr>
        <w:t>e</w:t>
      </w:r>
      <w:r w:rsidRPr="00A97D06">
        <w:rPr>
          <w:sz w:val="28"/>
          <w:szCs w:val="28"/>
        </w:rPr>
        <w:t>ly</w:t>
      </w:r>
      <w:r w:rsidRPr="00A97D06">
        <w:rPr>
          <w:spacing w:val="-15"/>
          <w:sz w:val="28"/>
          <w:szCs w:val="28"/>
        </w:rPr>
        <w:t xml:space="preserve"> </w:t>
      </w:r>
      <w:r w:rsidRPr="00A97D06">
        <w:rPr>
          <w:spacing w:val="1"/>
          <w:sz w:val="28"/>
          <w:szCs w:val="28"/>
        </w:rPr>
        <w:t>e</w:t>
      </w:r>
      <w:r w:rsidRPr="00A97D06">
        <w:rPr>
          <w:spacing w:val="-5"/>
          <w:sz w:val="28"/>
          <w:szCs w:val="28"/>
        </w:rPr>
        <w:t>x</w:t>
      </w:r>
      <w:r w:rsidRPr="00A97D06">
        <w:rPr>
          <w:spacing w:val="6"/>
          <w:sz w:val="28"/>
          <w:szCs w:val="28"/>
        </w:rPr>
        <w:t>e</w:t>
      </w:r>
      <w:r w:rsidRPr="00A97D06">
        <w:rPr>
          <w:spacing w:val="11"/>
          <w:sz w:val="28"/>
          <w:szCs w:val="28"/>
        </w:rPr>
        <w:t>r</w:t>
      </w:r>
      <w:r w:rsidRPr="00A97D06">
        <w:rPr>
          <w:spacing w:val="6"/>
          <w:sz w:val="28"/>
          <w:szCs w:val="28"/>
        </w:rPr>
        <w:t>c</w:t>
      </w:r>
      <w:r w:rsidRPr="00A97D06">
        <w:rPr>
          <w:spacing w:val="-5"/>
          <w:sz w:val="28"/>
          <w:szCs w:val="28"/>
        </w:rPr>
        <w:t>i</w:t>
      </w:r>
      <w:r w:rsidRPr="00A97D06">
        <w:rPr>
          <w:spacing w:val="2"/>
          <w:sz w:val="28"/>
          <w:szCs w:val="28"/>
        </w:rPr>
        <w:t>s</w:t>
      </w:r>
      <w:r w:rsidRPr="00A97D06">
        <w:rPr>
          <w:spacing w:val="1"/>
          <w:sz w:val="28"/>
          <w:szCs w:val="28"/>
        </w:rPr>
        <w:t>e</w:t>
      </w:r>
      <w:r w:rsidRPr="00A97D06">
        <w:rPr>
          <w:sz w:val="28"/>
          <w:szCs w:val="28"/>
        </w:rPr>
        <w:t>d.</w:t>
      </w:r>
    </w:p>
    <w:p w14:paraId="1285D862" w14:textId="77777777" w:rsidR="00BD1CCA" w:rsidRPr="00A97D06" w:rsidRDefault="00BD1CCA" w:rsidP="009A4F7B">
      <w:pPr>
        <w:widowControl w:val="0"/>
        <w:autoSpaceDE w:val="0"/>
        <w:autoSpaceDN w:val="0"/>
        <w:adjustRightInd w:val="0"/>
        <w:spacing w:before="15" w:line="360" w:lineRule="auto"/>
        <w:rPr>
          <w:sz w:val="28"/>
          <w:szCs w:val="28"/>
        </w:rPr>
      </w:pPr>
    </w:p>
    <w:p w14:paraId="33CAED23" w14:textId="77777777" w:rsidR="00BD1CCA" w:rsidRPr="00A97D06" w:rsidRDefault="00AB288D" w:rsidP="009A4F7B">
      <w:pPr>
        <w:widowControl w:val="0"/>
        <w:autoSpaceDE w:val="0"/>
        <w:autoSpaceDN w:val="0"/>
        <w:adjustRightInd w:val="0"/>
        <w:spacing w:line="360" w:lineRule="auto"/>
        <w:ind w:left="100"/>
      </w:pPr>
      <w:r>
        <w:rPr>
          <w:b/>
          <w:bCs/>
          <w:sz w:val="28"/>
          <w:szCs w:val="28"/>
        </w:rPr>
        <w:t>7</w:t>
      </w:r>
      <w:r w:rsidR="00BD1CCA" w:rsidRPr="00A97D06">
        <w:rPr>
          <w:b/>
          <w:bCs/>
          <w:sz w:val="28"/>
          <w:szCs w:val="28"/>
        </w:rPr>
        <w:t>.1 U</w:t>
      </w:r>
      <w:r w:rsidR="00BD1CCA" w:rsidRPr="00A97D06">
        <w:rPr>
          <w:b/>
          <w:bCs/>
          <w:spacing w:val="1"/>
          <w:sz w:val="28"/>
          <w:szCs w:val="28"/>
        </w:rPr>
        <w:t>N</w:t>
      </w:r>
      <w:r w:rsidR="00BD1CCA" w:rsidRPr="00A97D06">
        <w:rPr>
          <w:b/>
          <w:bCs/>
          <w:spacing w:val="2"/>
          <w:sz w:val="28"/>
          <w:szCs w:val="28"/>
        </w:rPr>
        <w:t>I</w:t>
      </w:r>
      <w:r w:rsidR="00BD1CCA" w:rsidRPr="00A97D06">
        <w:rPr>
          <w:b/>
          <w:bCs/>
          <w:sz w:val="28"/>
          <w:szCs w:val="28"/>
        </w:rPr>
        <w:t>T</w:t>
      </w:r>
      <w:r w:rsidR="00BD1CCA" w:rsidRPr="00A97D06">
        <w:rPr>
          <w:b/>
          <w:bCs/>
          <w:spacing w:val="-4"/>
          <w:sz w:val="28"/>
          <w:szCs w:val="28"/>
        </w:rPr>
        <w:t xml:space="preserve"> </w:t>
      </w:r>
      <w:r w:rsidR="00BD1CCA" w:rsidRPr="00A97D06">
        <w:rPr>
          <w:b/>
          <w:bCs/>
          <w:spacing w:val="1"/>
          <w:sz w:val="28"/>
          <w:szCs w:val="28"/>
        </w:rPr>
        <w:t>TE</w:t>
      </w:r>
      <w:r w:rsidR="00BD1CCA" w:rsidRPr="00A97D06">
        <w:rPr>
          <w:b/>
          <w:bCs/>
          <w:spacing w:val="-1"/>
          <w:sz w:val="28"/>
          <w:szCs w:val="28"/>
        </w:rPr>
        <w:t>S</w:t>
      </w:r>
      <w:r w:rsidR="00BD1CCA" w:rsidRPr="00A97D06">
        <w:rPr>
          <w:b/>
          <w:bCs/>
          <w:spacing w:val="1"/>
          <w:sz w:val="28"/>
          <w:szCs w:val="28"/>
        </w:rPr>
        <w:t>T</w:t>
      </w:r>
      <w:r w:rsidR="00BD1CCA" w:rsidRPr="00A97D06">
        <w:rPr>
          <w:b/>
          <w:bCs/>
          <w:spacing w:val="2"/>
          <w:sz w:val="28"/>
          <w:szCs w:val="28"/>
        </w:rPr>
        <w:t>I</w:t>
      </w:r>
      <w:r w:rsidR="00BD1CCA" w:rsidRPr="00A97D06">
        <w:rPr>
          <w:b/>
          <w:bCs/>
          <w:sz w:val="28"/>
          <w:szCs w:val="28"/>
        </w:rPr>
        <w:t>NG:</w:t>
      </w:r>
    </w:p>
    <w:p w14:paraId="0AF820C6" w14:textId="77777777" w:rsidR="00BD1CCA" w:rsidRPr="00A97D06" w:rsidRDefault="00BD1CCA" w:rsidP="009A4F7B">
      <w:pPr>
        <w:widowControl w:val="0"/>
        <w:autoSpaceDE w:val="0"/>
        <w:autoSpaceDN w:val="0"/>
        <w:adjustRightInd w:val="0"/>
        <w:spacing w:line="360" w:lineRule="auto"/>
      </w:pPr>
    </w:p>
    <w:p w14:paraId="6C0E0339" w14:textId="77777777" w:rsidR="00BD1CCA" w:rsidRPr="00A97D06" w:rsidRDefault="00BD1CCA" w:rsidP="009A4F7B">
      <w:pPr>
        <w:widowControl w:val="0"/>
        <w:autoSpaceDE w:val="0"/>
        <w:autoSpaceDN w:val="0"/>
        <w:adjustRightInd w:val="0"/>
        <w:spacing w:line="360" w:lineRule="auto"/>
        <w:ind w:left="100" w:right="71" w:firstLine="1057"/>
        <w:jc w:val="both"/>
        <w:rPr>
          <w:color w:val="000000" w:themeColor="text1"/>
          <w:sz w:val="28"/>
          <w:szCs w:val="28"/>
        </w:rPr>
      </w:pPr>
      <w:r w:rsidRPr="00A97D06">
        <w:rPr>
          <w:color w:val="000000" w:themeColor="text1"/>
          <w:sz w:val="28"/>
          <w:szCs w:val="28"/>
        </w:rPr>
        <w:t>U</w:t>
      </w:r>
      <w:r w:rsidRPr="00A97D06">
        <w:rPr>
          <w:color w:val="000000" w:themeColor="text1"/>
          <w:spacing w:val="-4"/>
          <w:sz w:val="28"/>
          <w:szCs w:val="28"/>
        </w:rPr>
        <w:t>n</w:t>
      </w:r>
      <w:r w:rsidRPr="00A97D06">
        <w:rPr>
          <w:color w:val="000000" w:themeColor="text1"/>
          <w:spacing w:val="-5"/>
          <w:sz w:val="28"/>
          <w:szCs w:val="28"/>
        </w:rPr>
        <w:t>i</w:t>
      </w:r>
      <w:r w:rsidRPr="00A97D06">
        <w:rPr>
          <w:color w:val="000000" w:themeColor="text1"/>
          <w:sz w:val="28"/>
          <w:szCs w:val="28"/>
        </w:rPr>
        <w:t>t</w:t>
      </w:r>
      <w:r w:rsidRPr="00A97D06">
        <w:rPr>
          <w:color w:val="000000" w:themeColor="text1"/>
          <w:spacing w:val="67"/>
          <w:sz w:val="28"/>
          <w:szCs w:val="28"/>
        </w:rPr>
        <w:t xml:space="preserve"> </w:t>
      </w:r>
      <w:r w:rsidRPr="00A97D06">
        <w:rPr>
          <w:color w:val="000000" w:themeColor="text1"/>
          <w:sz w:val="28"/>
          <w:szCs w:val="28"/>
        </w:rPr>
        <w:t>te</w:t>
      </w:r>
      <w:r w:rsidRPr="00A97D06">
        <w:rPr>
          <w:color w:val="000000" w:themeColor="text1"/>
          <w:spacing w:val="3"/>
          <w:sz w:val="28"/>
          <w:szCs w:val="28"/>
        </w:rPr>
        <w:t>s</w:t>
      </w:r>
      <w:r w:rsidRPr="00A97D06">
        <w:rPr>
          <w:color w:val="000000" w:themeColor="text1"/>
          <w:spacing w:val="4"/>
          <w:sz w:val="28"/>
          <w:szCs w:val="28"/>
        </w:rPr>
        <w:t>t</w:t>
      </w:r>
      <w:r w:rsidRPr="00A97D06">
        <w:rPr>
          <w:color w:val="000000" w:themeColor="text1"/>
          <w:sz w:val="28"/>
          <w:szCs w:val="28"/>
        </w:rPr>
        <w:t>ing</w:t>
      </w:r>
      <w:r w:rsidRPr="00A97D06">
        <w:rPr>
          <w:color w:val="000000" w:themeColor="text1"/>
          <w:spacing w:val="60"/>
          <w:sz w:val="28"/>
          <w:szCs w:val="28"/>
        </w:rPr>
        <w:t xml:space="preserve"> </w:t>
      </w:r>
      <w:r w:rsidRPr="00A97D06">
        <w:rPr>
          <w:color w:val="000000" w:themeColor="text1"/>
          <w:spacing w:val="-5"/>
          <w:sz w:val="28"/>
          <w:szCs w:val="28"/>
        </w:rPr>
        <w:t>i</w:t>
      </w:r>
      <w:r w:rsidRPr="00A97D06">
        <w:rPr>
          <w:color w:val="000000" w:themeColor="text1"/>
          <w:sz w:val="28"/>
          <w:szCs w:val="28"/>
        </w:rPr>
        <w:t>s</w:t>
      </w:r>
      <w:r w:rsidRPr="00A97D06">
        <w:rPr>
          <w:color w:val="000000" w:themeColor="text1"/>
          <w:spacing w:val="69"/>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w:t>
      </w:r>
      <w:r w:rsidRPr="00A97D06">
        <w:rPr>
          <w:color w:val="000000" w:themeColor="text1"/>
          <w:spacing w:val="66"/>
          <w:sz w:val="28"/>
          <w:szCs w:val="28"/>
        </w:rPr>
        <w:t xml:space="preserve"> </w:t>
      </w:r>
      <w:r w:rsidRPr="00A97D06">
        <w:rPr>
          <w:color w:val="000000" w:themeColor="text1"/>
          <w:sz w:val="28"/>
          <w:szCs w:val="28"/>
        </w:rPr>
        <w:t>te</w:t>
      </w:r>
      <w:r w:rsidRPr="00A97D06">
        <w:rPr>
          <w:color w:val="000000" w:themeColor="text1"/>
          <w:spacing w:val="3"/>
          <w:sz w:val="28"/>
          <w:szCs w:val="28"/>
        </w:rPr>
        <w:t>s</w:t>
      </w:r>
      <w:r w:rsidRPr="00A97D06">
        <w:rPr>
          <w:color w:val="000000" w:themeColor="text1"/>
          <w:spacing w:val="4"/>
          <w:sz w:val="28"/>
          <w:szCs w:val="28"/>
        </w:rPr>
        <w:t>t</w:t>
      </w:r>
      <w:r w:rsidRPr="00A97D06">
        <w:rPr>
          <w:color w:val="000000" w:themeColor="text1"/>
          <w:sz w:val="28"/>
          <w:szCs w:val="28"/>
        </w:rPr>
        <w:t>ing</w:t>
      </w:r>
      <w:r w:rsidRPr="00A97D06">
        <w:rPr>
          <w:color w:val="000000" w:themeColor="text1"/>
          <w:spacing w:val="60"/>
          <w:sz w:val="28"/>
          <w:szCs w:val="28"/>
        </w:rPr>
        <w:t xml:space="preserve"> </w:t>
      </w:r>
      <w:r w:rsidRPr="00A97D06">
        <w:rPr>
          <w:color w:val="000000" w:themeColor="text1"/>
          <w:spacing w:val="4"/>
          <w:sz w:val="28"/>
          <w:szCs w:val="28"/>
        </w:rPr>
        <w:t>o</w:t>
      </w:r>
      <w:r w:rsidRPr="00A97D06">
        <w:rPr>
          <w:color w:val="000000" w:themeColor="text1"/>
          <w:sz w:val="28"/>
          <w:szCs w:val="28"/>
        </w:rPr>
        <w:t>f</w:t>
      </w:r>
      <w:r w:rsidRPr="00A97D06">
        <w:rPr>
          <w:color w:val="000000" w:themeColor="text1"/>
          <w:spacing w:val="60"/>
          <w:sz w:val="28"/>
          <w:szCs w:val="28"/>
        </w:rPr>
        <w:t xml:space="preserve"> </w:t>
      </w:r>
      <w:r w:rsidRPr="00A97D06">
        <w:rPr>
          <w:color w:val="000000" w:themeColor="text1"/>
          <w:spacing w:val="1"/>
          <w:sz w:val="28"/>
          <w:szCs w:val="28"/>
        </w:rPr>
        <w:t>e</w:t>
      </w:r>
      <w:r w:rsidRPr="00A97D06">
        <w:rPr>
          <w:color w:val="000000" w:themeColor="text1"/>
          <w:spacing w:val="6"/>
          <w:sz w:val="28"/>
          <w:szCs w:val="28"/>
        </w:rPr>
        <w:t>a</w:t>
      </w:r>
      <w:r w:rsidRPr="00A97D06">
        <w:rPr>
          <w:color w:val="000000" w:themeColor="text1"/>
          <w:spacing w:val="1"/>
          <w:sz w:val="28"/>
          <w:szCs w:val="28"/>
        </w:rPr>
        <w:t>c</w:t>
      </w:r>
      <w:r w:rsidRPr="00A97D06">
        <w:rPr>
          <w:color w:val="000000" w:themeColor="text1"/>
          <w:sz w:val="28"/>
          <w:szCs w:val="28"/>
        </w:rPr>
        <w:t>h</w:t>
      </w:r>
      <w:r w:rsidRPr="00A97D06">
        <w:rPr>
          <w:color w:val="000000" w:themeColor="text1"/>
          <w:spacing w:val="63"/>
          <w:sz w:val="28"/>
          <w:szCs w:val="28"/>
        </w:rPr>
        <w:t xml:space="preserve"> </w:t>
      </w:r>
      <w:r w:rsidRPr="00A97D06">
        <w:rPr>
          <w:color w:val="000000" w:themeColor="text1"/>
          <w:spacing w:val="-5"/>
          <w:sz w:val="28"/>
          <w:szCs w:val="28"/>
        </w:rPr>
        <w:t>m</w:t>
      </w:r>
      <w:r w:rsidRPr="00A97D06">
        <w:rPr>
          <w:color w:val="000000" w:themeColor="text1"/>
          <w:spacing w:val="4"/>
          <w:sz w:val="28"/>
          <w:szCs w:val="28"/>
        </w:rPr>
        <w:t>od</w:t>
      </w:r>
      <w:r w:rsidRPr="00A97D06">
        <w:rPr>
          <w:color w:val="000000" w:themeColor="text1"/>
          <w:sz w:val="28"/>
          <w:szCs w:val="28"/>
        </w:rPr>
        <w:t>u</w:t>
      </w:r>
      <w:r w:rsidRPr="00A97D06">
        <w:rPr>
          <w:color w:val="000000" w:themeColor="text1"/>
          <w:spacing w:val="-5"/>
          <w:sz w:val="28"/>
          <w:szCs w:val="28"/>
        </w:rPr>
        <w:t>l</w:t>
      </w:r>
      <w:r w:rsidRPr="00A97D06">
        <w:rPr>
          <w:color w:val="000000" w:themeColor="text1"/>
          <w:sz w:val="28"/>
          <w:szCs w:val="28"/>
        </w:rPr>
        <w:t>e</w:t>
      </w:r>
      <w:r w:rsidRPr="00A97D06">
        <w:rPr>
          <w:color w:val="000000" w:themeColor="text1"/>
          <w:spacing w:val="61"/>
          <w:sz w:val="28"/>
          <w:szCs w:val="28"/>
        </w:rPr>
        <w:t xml:space="preserve"> </w:t>
      </w:r>
      <w:r w:rsidRPr="00A97D06">
        <w:rPr>
          <w:color w:val="000000" w:themeColor="text1"/>
          <w:spacing w:val="6"/>
          <w:sz w:val="28"/>
          <w:szCs w:val="28"/>
        </w:rPr>
        <w:t>a</w:t>
      </w:r>
      <w:r w:rsidRPr="00A97D06">
        <w:rPr>
          <w:color w:val="000000" w:themeColor="text1"/>
          <w:spacing w:val="-5"/>
          <w:sz w:val="28"/>
          <w:szCs w:val="28"/>
        </w:rPr>
        <w:t>n</w:t>
      </w:r>
      <w:r w:rsidRPr="00A97D06">
        <w:rPr>
          <w:color w:val="000000" w:themeColor="text1"/>
          <w:sz w:val="28"/>
          <w:szCs w:val="28"/>
        </w:rPr>
        <w:t>d</w:t>
      </w:r>
      <w:r w:rsidRPr="00A97D06">
        <w:rPr>
          <w:color w:val="000000" w:themeColor="text1"/>
          <w:spacing w:val="64"/>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 integration</w:t>
      </w:r>
      <w:r w:rsidRPr="00A97D06">
        <w:rPr>
          <w:color w:val="000000" w:themeColor="text1"/>
          <w:spacing w:val="51"/>
          <w:sz w:val="28"/>
          <w:szCs w:val="28"/>
        </w:rPr>
        <w:t xml:space="preserve"> </w:t>
      </w:r>
      <w:r w:rsidRPr="00A97D06">
        <w:rPr>
          <w:color w:val="000000" w:themeColor="text1"/>
          <w:spacing w:val="4"/>
          <w:sz w:val="28"/>
          <w:szCs w:val="28"/>
        </w:rPr>
        <w:t>o</w:t>
      </w:r>
      <w:r w:rsidRPr="00A97D06">
        <w:rPr>
          <w:color w:val="000000" w:themeColor="text1"/>
          <w:sz w:val="28"/>
          <w:szCs w:val="28"/>
        </w:rPr>
        <w:t>f</w:t>
      </w:r>
      <w:r w:rsidRPr="00A97D06">
        <w:rPr>
          <w:color w:val="000000" w:themeColor="text1"/>
          <w:spacing w:val="65"/>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 o</w:t>
      </w:r>
      <w:r w:rsidRPr="00A97D06">
        <w:rPr>
          <w:color w:val="000000" w:themeColor="text1"/>
          <w:spacing w:val="-5"/>
          <w:sz w:val="28"/>
          <w:szCs w:val="28"/>
        </w:rPr>
        <w:t>v</w:t>
      </w:r>
      <w:r w:rsidRPr="00A97D06">
        <w:rPr>
          <w:color w:val="000000" w:themeColor="text1"/>
          <w:spacing w:val="6"/>
          <w:sz w:val="28"/>
          <w:szCs w:val="28"/>
        </w:rPr>
        <w:t>e</w:t>
      </w:r>
      <w:r w:rsidRPr="00A97D06">
        <w:rPr>
          <w:color w:val="000000" w:themeColor="text1"/>
          <w:spacing w:val="-1"/>
          <w:sz w:val="28"/>
          <w:szCs w:val="28"/>
        </w:rPr>
        <w:t>r</w:t>
      </w:r>
      <w:r w:rsidRPr="00A97D06">
        <w:rPr>
          <w:color w:val="000000" w:themeColor="text1"/>
          <w:spacing w:val="6"/>
          <w:sz w:val="28"/>
          <w:szCs w:val="28"/>
        </w:rPr>
        <w:t>a</w:t>
      </w:r>
      <w:r w:rsidRPr="00A97D06">
        <w:rPr>
          <w:color w:val="000000" w:themeColor="text1"/>
          <w:sz w:val="28"/>
          <w:szCs w:val="28"/>
        </w:rPr>
        <w:t>ll</w:t>
      </w:r>
      <w:r w:rsidRPr="00A97D06">
        <w:rPr>
          <w:color w:val="000000" w:themeColor="text1"/>
          <w:spacing w:val="3"/>
          <w:sz w:val="28"/>
          <w:szCs w:val="28"/>
        </w:rPr>
        <w:t xml:space="preserve"> </w:t>
      </w:r>
      <w:r w:rsidRPr="00A97D06">
        <w:rPr>
          <w:color w:val="000000" w:themeColor="text1"/>
          <w:spacing w:val="7"/>
          <w:sz w:val="28"/>
          <w:szCs w:val="28"/>
        </w:rPr>
        <w:t>s</w:t>
      </w:r>
      <w:r w:rsidRPr="00A97D06">
        <w:rPr>
          <w:color w:val="000000" w:themeColor="text1"/>
          <w:spacing w:val="-5"/>
          <w:sz w:val="28"/>
          <w:szCs w:val="28"/>
        </w:rPr>
        <w:t>y</w:t>
      </w:r>
      <w:r w:rsidRPr="00A97D06">
        <w:rPr>
          <w:color w:val="000000" w:themeColor="text1"/>
          <w:spacing w:val="2"/>
          <w:sz w:val="28"/>
          <w:szCs w:val="28"/>
        </w:rPr>
        <w:t>s</w:t>
      </w:r>
      <w:r w:rsidRPr="00A97D06">
        <w:rPr>
          <w:color w:val="000000" w:themeColor="text1"/>
          <w:sz w:val="28"/>
          <w:szCs w:val="28"/>
        </w:rPr>
        <w:t>t</w:t>
      </w:r>
      <w:r w:rsidRPr="00A97D06">
        <w:rPr>
          <w:color w:val="000000" w:themeColor="text1"/>
          <w:spacing w:val="5"/>
          <w:sz w:val="28"/>
          <w:szCs w:val="28"/>
        </w:rPr>
        <w:t>e</w:t>
      </w:r>
      <w:r w:rsidRPr="00A97D06">
        <w:rPr>
          <w:color w:val="000000" w:themeColor="text1"/>
          <w:sz w:val="28"/>
          <w:szCs w:val="28"/>
        </w:rPr>
        <w:t>m</w:t>
      </w:r>
      <w:r w:rsidRPr="00A97D06">
        <w:rPr>
          <w:color w:val="000000" w:themeColor="text1"/>
          <w:spacing w:val="4"/>
          <w:sz w:val="28"/>
          <w:szCs w:val="28"/>
        </w:rPr>
        <w:t xml:space="preserve"> </w:t>
      </w:r>
      <w:r w:rsidRPr="00A97D06">
        <w:rPr>
          <w:color w:val="000000" w:themeColor="text1"/>
          <w:spacing w:val="-5"/>
          <w:sz w:val="28"/>
          <w:szCs w:val="28"/>
        </w:rPr>
        <w:t>i</w:t>
      </w:r>
      <w:r w:rsidRPr="00A97D06">
        <w:rPr>
          <w:color w:val="000000" w:themeColor="text1"/>
          <w:sz w:val="28"/>
          <w:szCs w:val="28"/>
        </w:rPr>
        <w:t>s</w:t>
      </w:r>
      <w:r w:rsidRPr="00A97D06">
        <w:rPr>
          <w:color w:val="000000" w:themeColor="text1"/>
          <w:spacing w:val="17"/>
          <w:sz w:val="28"/>
          <w:szCs w:val="28"/>
        </w:rPr>
        <w:t xml:space="preserve"> </w:t>
      </w:r>
      <w:r w:rsidRPr="00A97D06">
        <w:rPr>
          <w:color w:val="000000" w:themeColor="text1"/>
          <w:sz w:val="28"/>
          <w:szCs w:val="28"/>
        </w:rPr>
        <w:t>d</w:t>
      </w:r>
      <w:r w:rsidRPr="00A97D06">
        <w:rPr>
          <w:color w:val="000000" w:themeColor="text1"/>
          <w:spacing w:val="4"/>
          <w:sz w:val="28"/>
          <w:szCs w:val="28"/>
        </w:rPr>
        <w:t>o</w:t>
      </w:r>
      <w:r w:rsidRPr="00A97D06">
        <w:rPr>
          <w:color w:val="000000" w:themeColor="text1"/>
          <w:spacing w:val="-5"/>
          <w:sz w:val="28"/>
          <w:szCs w:val="28"/>
        </w:rPr>
        <w:t>n</w:t>
      </w:r>
      <w:r w:rsidRPr="00A97D06">
        <w:rPr>
          <w:color w:val="000000" w:themeColor="text1"/>
          <w:spacing w:val="1"/>
          <w:sz w:val="28"/>
          <w:szCs w:val="28"/>
        </w:rPr>
        <w:t>e</w:t>
      </w:r>
      <w:r w:rsidRPr="00A97D06">
        <w:rPr>
          <w:color w:val="000000" w:themeColor="text1"/>
          <w:sz w:val="28"/>
          <w:szCs w:val="28"/>
        </w:rPr>
        <w:t xml:space="preserve">. </w:t>
      </w:r>
      <w:r w:rsidRPr="00A97D06">
        <w:rPr>
          <w:color w:val="000000" w:themeColor="text1"/>
          <w:spacing w:val="20"/>
          <w:sz w:val="28"/>
          <w:szCs w:val="28"/>
        </w:rPr>
        <w:t xml:space="preserve"> </w:t>
      </w:r>
      <w:r w:rsidRPr="00A97D06">
        <w:rPr>
          <w:color w:val="000000" w:themeColor="text1"/>
          <w:spacing w:val="5"/>
          <w:sz w:val="28"/>
          <w:szCs w:val="28"/>
        </w:rPr>
        <w:t>U</w:t>
      </w:r>
      <w:r w:rsidRPr="00A97D06">
        <w:rPr>
          <w:color w:val="000000" w:themeColor="text1"/>
          <w:sz w:val="28"/>
          <w:szCs w:val="28"/>
        </w:rPr>
        <w:t>n</w:t>
      </w:r>
      <w:r w:rsidRPr="00A97D06">
        <w:rPr>
          <w:color w:val="000000" w:themeColor="text1"/>
          <w:spacing w:val="-5"/>
          <w:sz w:val="28"/>
          <w:szCs w:val="28"/>
        </w:rPr>
        <w:t>i</w:t>
      </w:r>
      <w:r w:rsidRPr="00A97D06">
        <w:rPr>
          <w:color w:val="000000" w:themeColor="text1"/>
          <w:sz w:val="28"/>
          <w:szCs w:val="28"/>
        </w:rPr>
        <w:t>t</w:t>
      </w:r>
      <w:r w:rsidRPr="00A97D06">
        <w:rPr>
          <w:color w:val="000000" w:themeColor="text1"/>
          <w:spacing w:val="12"/>
          <w:sz w:val="28"/>
          <w:szCs w:val="28"/>
        </w:rPr>
        <w:t xml:space="preserve"> </w:t>
      </w:r>
      <w:r w:rsidRPr="00A97D06">
        <w:rPr>
          <w:color w:val="000000" w:themeColor="text1"/>
          <w:sz w:val="28"/>
          <w:szCs w:val="28"/>
        </w:rPr>
        <w:t>te</w:t>
      </w:r>
      <w:r w:rsidRPr="00A97D06">
        <w:rPr>
          <w:color w:val="000000" w:themeColor="text1"/>
          <w:spacing w:val="3"/>
          <w:sz w:val="28"/>
          <w:szCs w:val="28"/>
        </w:rPr>
        <w:t>s</w:t>
      </w:r>
      <w:r w:rsidRPr="00A97D06">
        <w:rPr>
          <w:color w:val="000000" w:themeColor="text1"/>
          <w:spacing w:val="4"/>
          <w:sz w:val="28"/>
          <w:szCs w:val="28"/>
        </w:rPr>
        <w:t>t</w:t>
      </w:r>
      <w:r w:rsidRPr="00A97D06">
        <w:rPr>
          <w:color w:val="000000" w:themeColor="text1"/>
          <w:sz w:val="28"/>
          <w:szCs w:val="28"/>
        </w:rPr>
        <w:t>ing</w:t>
      </w:r>
      <w:r w:rsidRPr="00A97D06">
        <w:rPr>
          <w:color w:val="000000" w:themeColor="text1"/>
          <w:spacing w:val="4"/>
          <w:sz w:val="28"/>
          <w:szCs w:val="28"/>
        </w:rPr>
        <w:t xml:space="preserve"> </w:t>
      </w:r>
      <w:r w:rsidRPr="00A97D06">
        <w:rPr>
          <w:color w:val="000000" w:themeColor="text1"/>
          <w:sz w:val="28"/>
          <w:szCs w:val="28"/>
        </w:rPr>
        <w:t>b</w:t>
      </w:r>
      <w:r w:rsidRPr="00A97D06">
        <w:rPr>
          <w:color w:val="000000" w:themeColor="text1"/>
          <w:spacing w:val="1"/>
          <w:sz w:val="28"/>
          <w:szCs w:val="28"/>
        </w:rPr>
        <w:t>ec</w:t>
      </w:r>
      <w:r w:rsidRPr="00A97D06">
        <w:rPr>
          <w:color w:val="000000" w:themeColor="text1"/>
          <w:spacing w:val="4"/>
          <w:sz w:val="28"/>
          <w:szCs w:val="28"/>
        </w:rPr>
        <w:t>o</w:t>
      </w:r>
      <w:r w:rsidRPr="00A97D06">
        <w:rPr>
          <w:color w:val="000000" w:themeColor="text1"/>
          <w:spacing w:val="-5"/>
          <w:sz w:val="28"/>
          <w:szCs w:val="28"/>
        </w:rPr>
        <w:t>m</w:t>
      </w:r>
      <w:r w:rsidRPr="00A97D06">
        <w:rPr>
          <w:color w:val="000000" w:themeColor="text1"/>
          <w:spacing w:val="1"/>
          <w:sz w:val="28"/>
          <w:szCs w:val="28"/>
        </w:rPr>
        <w:t>e</w:t>
      </w:r>
      <w:r w:rsidRPr="00A97D06">
        <w:rPr>
          <w:color w:val="000000" w:themeColor="text1"/>
          <w:sz w:val="28"/>
          <w:szCs w:val="28"/>
        </w:rPr>
        <w:t>s</w:t>
      </w:r>
      <w:r w:rsidRPr="00A97D06">
        <w:rPr>
          <w:color w:val="000000" w:themeColor="text1"/>
          <w:spacing w:val="14"/>
          <w:sz w:val="28"/>
          <w:szCs w:val="28"/>
        </w:rPr>
        <w:t xml:space="preserve"> </w:t>
      </w:r>
      <w:r w:rsidRPr="00A97D06">
        <w:rPr>
          <w:color w:val="000000" w:themeColor="text1"/>
          <w:spacing w:val="-5"/>
          <w:sz w:val="28"/>
          <w:szCs w:val="28"/>
        </w:rPr>
        <w:t>v</w:t>
      </w:r>
      <w:r w:rsidRPr="00A97D06">
        <w:rPr>
          <w:color w:val="000000" w:themeColor="text1"/>
          <w:spacing w:val="1"/>
          <w:sz w:val="28"/>
          <w:szCs w:val="28"/>
        </w:rPr>
        <w:t>e</w:t>
      </w:r>
      <w:r w:rsidRPr="00A97D06">
        <w:rPr>
          <w:color w:val="000000" w:themeColor="text1"/>
          <w:spacing w:val="3"/>
          <w:sz w:val="28"/>
          <w:szCs w:val="28"/>
        </w:rPr>
        <w:t>r</w:t>
      </w:r>
      <w:r w:rsidRPr="00A97D06">
        <w:rPr>
          <w:color w:val="000000" w:themeColor="text1"/>
          <w:sz w:val="28"/>
          <w:szCs w:val="28"/>
        </w:rPr>
        <w:t>i</w:t>
      </w:r>
      <w:r w:rsidRPr="00A97D06">
        <w:rPr>
          <w:color w:val="000000" w:themeColor="text1"/>
          <w:spacing w:val="-2"/>
          <w:sz w:val="28"/>
          <w:szCs w:val="28"/>
        </w:rPr>
        <w:t>f</w:t>
      </w:r>
      <w:r w:rsidRPr="00A97D06">
        <w:rPr>
          <w:color w:val="000000" w:themeColor="text1"/>
          <w:sz w:val="28"/>
          <w:szCs w:val="28"/>
        </w:rPr>
        <w:t>ic</w:t>
      </w:r>
      <w:r w:rsidRPr="00A97D06">
        <w:rPr>
          <w:color w:val="000000" w:themeColor="text1"/>
          <w:spacing w:val="1"/>
          <w:sz w:val="28"/>
          <w:szCs w:val="28"/>
        </w:rPr>
        <w:t>a</w:t>
      </w:r>
      <w:r w:rsidRPr="00A97D06">
        <w:rPr>
          <w:color w:val="000000" w:themeColor="text1"/>
          <w:spacing w:val="4"/>
          <w:sz w:val="28"/>
          <w:szCs w:val="28"/>
        </w:rPr>
        <w:t>t</w:t>
      </w:r>
      <w:r w:rsidRPr="00A97D06">
        <w:rPr>
          <w:color w:val="000000" w:themeColor="text1"/>
          <w:spacing w:val="-5"/>
          <w:sz w:val="28"/>
          <w:szCs w:val="28"/>
        </w:rPr>
        <w:t>i</w:t>
      </w:r>
      <w:r w:rsidRPr="00A97D06">
        <w:rPr>
          <w:color w:val="000000" w:themeColor="text1"/>
          <w:spacing w:val="4"/>
          <w:sz w:val="28"/>
          <w:szCs w:val="28"/>
        </w:rPr>
        <w:t>o</w:t>
      </w:r>
      <w:r w:rsidRPr="00A97D06">
        <w:rPr>
          <w:color w:val="000000" w:themeColor="text1"/>
          <w:sz w:val="28"/>
          <w:szCs w:val="28"/>
        </w:rPr>
        <w:t xml:space="preserve">n </w:t>
      </w:r>
      <w:r w:rsidRPr="00A97D06">
        <w:rPr>
          <w:color w:val="000000" w:themeColor="text1"/>
          <w:spacing w:val="6"/>
          <w:sz w:val="28"/>
          <w:szCs w:val="28"/>
        </w:rPr>
        <w:t>e</w:t>
      </w:r>
      <w:r w:rsidRPr="00A97D06">
        <w:rPr>
          <w:color w:val="000000" w:themeColor="text1"/>
          <w:spacing w:val="-1"/>
          <w:sz w:val="28"/>
          <w:szCs w:val="28"/>
        </w:rPr>
        <w:t>ff</w:t>
      </w:r>
      <w:r w:rsidRPr="00A97D06">
        <w:rPr>
          <w:color w:val="000000" w:themeColor="text1"/>
          <w:spacing w:val="4"/>
          <w:sz w:val="28"/>
          <w:szCs w:val="28"/>
        </w:rPr>
        <w:t>o</w:t>
      </w:r>
      <w:r w:rsidRPr="00A97D06">
        <w:rPr>
          <w:color w:val="000000" w:themeColor="text1"/>
          <w:spacing w:val="-1"/>
          <w:sz w:val="28"/>
          <w:szCs w:val="28"/>
        </w:rPr>
        <w:t>r</w:t>
      </w:r>
      <w:r w:rsidRPr="00A97D06">
        <w:rPr>
          <w:color w:val="000000" w:themeColor="text1"/>
          <w:sz w:val="28"/>
          <w:szCs w:val="28"/>
        </w:rPr>
        <w:t>ts</w:t>
      </w:r>
      <w:r w:rsidRPr="00A97D06">
        <w:rPr>
          <w:color w:val="000000" w:themeColor="text1"/>
          <w:spacing w:val="11"/>
          <w:sz w:val="28"/>
          <w:szCs w:val="28"/>
        </w:rPr>
        <w:t xml:space="preserve"> </w:t>
      </w:r>
      <w:r w:rsidRPr="00A97D06">
        <w:rPr>
          <w:color w:val="000000" w:themeColor="text1"/>
          <w:spacing w:val="4"/>
          <w:sz w:val="28"/>
          <w:szCs w:val="28"/>
        </w:rPr>
        <w:t>o</w:t>
      </w:r>
      <w:r w:rsidRPr="00A97D06">
        <w:rPr>
          <w:color w:val="000000" w:themeColor="text1"/>
          <w:sz w:val="28"/>
          <w:szCs w:val="28"/>
        </w:rPr>
        <w:t>n</w:t>
      </w:r>
      <w:r w:rsidRPr="00A97D06">
        <w:rPr>
          <w:color w:val="000000" w:themeColor="text1"/>
          <w:spacing w:val="10"/>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w:t>
      </w:r>
      <w:r w:rsidRPr="00A97D06">
        <w:rPr>
          <w:color w:val="000000" w:themeColor="text1"/>
          <w:spacing w:val="14"/>
          <w:sz w:val="28"/>
          <w:szCs w:val="28"/>
        </w:rPr>
        <w:t xml:space="preserve"> </w:t>
      </w:r>
      <w:r w:rsidRPr="00A97D06">
        <w:rPr>
          <w:color w:val="000000" w:themeColor="text1"/>
          <w:spacing w:val="7"/>
          <w:sz w:val="28"/>
          <w:szCs w:val="28"/>
        </w:rPr>
        <w:t>s</w:t>
      </w:r>
      <w:r w:rsidRPr="00A97D06">
        <w:rPr>
          <w:color w:val="000000" w:themeColor="text1"/>
          <w:spacing w:val="-10"/>
          <w:sz w:val="28"/>
          <w:szCs w:val="28"/>
        </w:rPr>
        <w:t>m</w:t>
      </w:r>
      <w:r w:rsidRPr="00A97D06">
        <w:rPr>
          <w:color w:val="000000" w:themeColor="text1"/>
          <w:spacing w:val="6"/>
          <w:sz w:val="28"/>
          <w:szCs w:val="28"/>
        </w:rPr>
        <w:t>a</w:t>
      </w:r>
      <w:r w:rsidRPr="00A97D06">
        <w:rPr>
          <w:color w:val="000000" w:themeColor="text1"/>
          <w:sz w:val="28"/>
          <w:szCs w:val="28"/>
        </w:rPr>
        <w:t>l</w:t>
      </w:r>
      <w:r w:rsidRPr="00A97D06">
        <w:rPr>
          <w:color w:val="000000" w:themeColor="text1"/>
          <w:spacing w:val="-1"/>
          <w:sz w:val="28"/>
          <w:szCs w:val="28"/>
        </w:rPr>
        <w:t>l</w:t>
      </w:r>
      <w:r w:rsidRPr="00A97D06">
        <w:rPr>
          <w:color w:val="000000" w:themeColor="text1"/>
          <w:spacing w:val="1"/>
          <w:sz w:val="28"/>
          <w:szCs w:val="28"/>
        </w:rPr>
        <w:t>e</w:t>
      </w:r>
      <w:r w:rsidRPr="00A97D06">
        <w:rPr>
          <w:color w:val="000000" w:themeColor="text1"/>
          <w:spacing w:val="2"/>
          <w:sz w:val="28"/>
          <w:szCs w:val="28"/>
        </w:rPr>
        <w:t>s</w:t>
      </w:r>
      <w:r w:rsidRPr="00A97D06">
        <w:rPr>
          <w:color w:val="000000" w:themeColor="text1"/>
          <w:sz w:val="28"/>
          <w:szCs w:val="28"/>
        </w:rPr>
        <w:t>t unit</w:t>
      </w:r>
      <w:r w:rsidRPr="00A97D06">
        <w:rPr>
          <w:color w:val="000000" w:themeColor="text1"/>
          <w:spacing w:val="35"/>
          <w:sz w:val="28"/>
          <w:szCs w:val="28"/>
        </w:rPr>
        <w:t xml:space="preserve"> </w:t>
      </w:r>
      <w:r w:rsidRPr="00A97D06">
        <w:rPr>
          <w:color w:val="000000" w:themeColor="text1"/>
          <w:spacing w:val="4"/>
          <w:sz w:val="28"/>
          <w:szCs w:val="28"/>
        </w:rPr>
        <w:t>o</w:t>
      </w:r>
      <w:r w:rsidRPr="00A97D06">
        <w:rPr>
          <w:color w:val="000000" w:themeColor="text1"/>
          <w:sz w:val="28"/>
          <w:szCs w:val="28"/>
        </w:rPr>
        <w:t>f</w:t>
      </w:r>
      <w:r w:rsidRPr="00A97D06">
        <w:rPr>
          <w:color w:val="000000" w:themeColor="text1"/>
          <w:spacing w:val="32"/>
          <w:sz w:val="28"/>
          <w:szCs w:val="28"/>
        </w:rPr>
        <w:t xml:space="preserve"> </w:t>
      </w:r>
      <w:r w:rsidRPr="00A97D06">
        <w:rPr>
          <w:color w:val="000000" w:themeColor="text1"/>
          <w:spacing w:val="2"/>
          <w:sz w:val="28"/>
          <w:szCs w:val="28"/>
        </w:rPr>
        <w:t>s</w:t>
      </w:r>
      <w:r w:rsidRPr="00A97D06">
        <w:rPr>
          <w:color w:val="000000" w:themeColor="text1"/>
          <w:spacing w:val="4"/>
          <w:sz w:val="28"/>
          <w:szCs w:val="28"/>
        </w:rPr>
        <w:t>o</w:t>
      </w:r>
      <w:r w:rsidRPr="00A97D06">
        <w:rPr>
          <w:color w:val="000000" w:themeColor="text1"/>
          <w:spacing w:val="-6"/>
          <w:sz w:val="28"/>
          <w:szCs w:val="28"/>
        </w:rPr>
        <w:t>f</w:t>
      </w:r>
      <w:r w:rsidRPr="00A97D06">
        <w:rPr>
          <w:color w:val="000000" w:themeColor="text1"/>
          <w:sz w:val="28"/>
          <w:szCs w:val="28"/>
        </w:rPr>
        <w:t>tw</w:t>
      </w:r>
      <w:r w:rsidRPr="00A97D06">
        <w:rPr>
          <w:color w:val="000000" w:themeColor="text1"/>
          <w:spacing w:val="1"/>
          <w:sz w:val="28"/>
          <w:szCs w:val="28"/>
        </w:rPr>
        <w:t>a</w:t>
      </w:r>
      <w:r w:rsidRPr="00A97D06">
        <w:rPr>
          <w:color w:val="000000" w:themeColor="text1"/>
          <w:spacing w:val="-1"/>
          <w:sz w:val="28"/>
          <w:szCs w:val="28"/>
        </w:rPr>
        <w:t>r</w:t>
      </w:r>
      <w:r w:rsidRPr="00A97D06">
        <w:rPr>
          <w:color w:val="000000" w:themeColor="text1"/>
          <w:sz w:val="28"/>
          <w:szCs w:val="28"/>
        </w:rPr>
        <w:t>e</w:t>
      </w:r>
      <w:r w:rsidRPr="00A97D06">
        <w:rPr>
          <w:color w:val="000000" w:themeColor="text1"/>
          <w:spacing w:val="31"/>
          <w:sz w:val="28"/>
          <w:szCs w:val="28"/>
        </w:rPr>
        <w:t xml:space="preserve"> </w:t>
      </w:r>
      <w:r w:rsidRPr="00A97D06">
        <w:rPr>
          <w:color w:val="000000" w:themeColor="text1"/>
          <w:sz w:val="28"/>
          <w:szCs w:val="28"/>
        </w:rPr>
        <w:t>d</w:t>
      </w:r>
      <w:r w:rsidRPr="00A97D06">
        <w:rPr>
          <w:color w:val="000000" w:themeColor="text1"/>
          <w:spacing w:val="1"/>
          <w:sz w:val="28"/>
          <w:szCs w:val="28"/>
        </w:rPr>
        <w:t>e</w:t>
      </w:r>
      <w:r w:rsidRPr="00A97D06">
        <w:rPr>
          <w:color w:val="000000" w:themeColor="text1"/>
          <w:spacing w:val="7"/>
          <w:sz w:val="28"/>
          <w:szCs w:val="28"/>
        </w:rPr>
        <w:t>s</w:t>
      </w:r>
      <w:r w:rsidRPr="00A97D06">
        <w:rPr>
          <w:color w:val="000000" w:themeColor="text1"/>
          <w:sz w:val="28"/>
          <w:szCs w:val="28"/>
        </w:rPr>
        <w:t>ign</w:t>
      </w:r>
      <w:r w:rsidRPr="00A97D06">
        <w:rPr>
          <w:color w:val="000000" w:themeColor="text1"/>
          <w:spacing w:val="33"/>
          <w:sz w:val="28"/>
          <w:szCs w:val="28"/>
        </w:rPr>
        <w:t xml:space="preserve"> </w:t>
      </w:r>
      <w:r w:rsidRPr="00A97D06">
        <w:rPr>
          <w:color w:val="000000" w:themeColor="text1"/>
          <w:sz w:val="28"/>
          <w:szCs w:val="28"/>
        </w:rPr>
        <w:t>in</w:t>
      </w:r>
      <w:r w:rsidRPr="00A97D06">
        <w:rPr>
          <w:color w:val="000000" w:themeColor="text1"/>
          <w:spacing w:val="33"/>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w:t>
      </w:r>
      <w:r w:rsidRPr="00A97D06">
        <w:rPr>
          <w:color w:val="000000" w:themeColor="text1"/>
          <w:spacing w:val="43"/>
          <w:sz w:val="28"/>
          <w:szCs w:val="28"/>
        </w:rPr>
        <w:t xml:space="preserve"> </w:t>
      </w:r>
      <w:r w:rsidRPr="00A97D06">
        <w:rPr>
          <w:color w:val="000000" w:themeColor="text1"/>
          <w:spacing w:val="-5"/>
          <w:sz w:val="28"/>
          <w:szCs w:val="28"/>
        </w:rPr>
        <w:t>m</w:t>
      </w:r>
      <w:r w:rsidRPr="00A97D06">
        <w:rPr>
          <w:color w:val="000000" w:themeColor="text1"/>
          <w:sz w:val="28"/>
          <w:szCs w:val="28"/>
        </w:rPr>
        <w:t>o</w:t>
      </w:r>
      <w:r w:rsidRPr="00A97D06">
        <w:rPr>
          <w:color w:val="000000" w:themeColor="text1"/>
          <w:spacing w:val="4"/>
          <w:sz w:val="28"/>
          <w:szCs w:val="28"/>
        </w:rPr>
        <w:t>d</w:t>
      </w:r>
      <w:r w:rsidRPr="00A97D06">
        <w:rPr>
          <w:color w:val="000000" w:themeColor="text1"/>
          <w:sz w:val="28"/>
          <w:szCs w:val="28"/>
        </w:rPr>
        <w:t xml:space="preserve">ule. </w:t>
      </w:r>
      <w:r w:rsidRPr="00A97D06">
        <w:rPr>
          <w:color w:val="000000" w:themeColor="text1"/>
          <w:spacing w:val="42"/>
          <w:sz w:val="28"/>
          <w:szCs w:val="28"/>
        </w:rPr>
        <w:t xml:space="preserve"> </w:t>
      </w:r>
      <w:r w:rsidRPr="00A97D06">
        <w:rPr>
          <w:color w:val="000000" w:themeColor="text1"/>
          <w:spacing w:val="-2"/>
          <w:sz w:val="28"/>
          <w:szCs w:val="28"/>
        </w:rPr>
        <w:t>T</w:t>
      </w:r>
      <w:r w:rsidRPr="00A97D06">
        <w:rPr>
          <w:color w:val="000000" w:themeColor="text1"/>
          <w:sz w:val="28"/>
          <w:szCs w:val="28"/>
        </w:rPr>
        <w:t>h</w:t>
      </w:r>
      <w:r w:rsidRPr="00A97D06">
        <w:rPr>
          <w:color w:val="000000" w:themeColor="text1"/>
          <w:spacing w:val="-5"/>
          <w:sz w:val="28"/>
          <w:szCs w:val="28"/>
        </w:rPr>
        <w:t>i</w:t>
      </w:r>
      <w:r w:rsidRPr="00A97D06">
        <w:rPr>
          <w:color w:val="000000" w:themeColor="text1"/>
          <w:sz w:val="28"/>
          <w:szCs w:val="28"/>
        </w:rPr>
        <w:t>s</w:t>
      </w:r>
      <w:r w:rsidRPr="00A97D06">
        <w:rPr>
          <w:color w:val="000000" w:themeColor="text1"/>
          <w:spacing w:val="42"/>
          <w:sz w:val="28"/>
          <w:szCs w:val="28"/>
        </w:rPr>
        <w:t xml:space="preserve"> </w:t>
      </w:r>
      <w:r w:rsidRPr="00A97D06">
        <w:rPr>
          <w:color w:val="000000" w:themeColor="text1"/>
          <w:spacing w:val="-5"/>
          <w:sz w:val="28"/>
          <w:szCs w:val="28"/>
        </w:rPr>
        <w:t>i</w:t>
      </w:r>
      <w:r w:rsidRPr="00A97D06">
        <w:rPr>
          <w:color w:val="000000" w:themeColor="text1"/>
          <w:sz w:val="28"/>
          <w:szCs w:val="28"/>
        </w:rPr>
        <w:t>s</w:t>
      </w:r>
      <w:r w:rsidRPr="00A97D06">
        <w:rPr>
          <w:color w:val="000000" w:themeColor="text1"/>
          <w:spacing w:val="40"/>
          <w:sz w:val="28"/>
          <w:szCs w:val="28"/>
        </w:rPr>
        <w:t xml:space="preserve"> </w:t>
      </w:r>
      <w:r w:rsidRPr="00A97D06">
        <w:rPr>
          <w:color w:val="000000" w:themeColor="text1"/>
          <w:spacing w:val="1"/>
          <w:sz w:val="28"/>
          <w:szCs w:val="28"/>
        </w:rPr>
        <w:t>a</w:t>
      </w:r>
      <w:r w:rsidRPr="00A97D06">
        <w:rPr>
          <w:color w:val="000000" w:themeColor="text1"/>
          <w:spacing w:val="-5"/>
          <w:sz w:val="28"/>
          <w:szCs w:val="28"/>
        </w:rPr>
        <w:t>l</w:t>
      </w:r>
      <w:r w:rsidRPr="00A97D06">
        <w:rPr>
          <w:color w:val="000000" w:themeColor="text1"/>
          <w:spacing w:val="2"/>
          <w:sz w:val="28"/>
          <w:szCs w:val="28"/>
        </w:rPr>
        <w:t>s</w:t>
      </w:r>
      <w:r w:rsidRPr="00A97D06">
        <w:rPr>
          <w:color w:val="000000" w:themeColor="text1"/>
          <w:sz w:val="28"/>
          <w:szCs w:val="28"/>
        </w:rPr>
        <w:t>o</w:t>
      </w:r>
      <w:r w:rsidRPr="00A97D06">
        <w:rPr>
          <w:color w:val="000000" w:themeColor="text1"/>
          <w:spacing w:val="35"/>
          <w:sz w:val="28"/>
          <w:szCs w:val="28"/>
        </w:rPr>
        <w:t xml:space="preserve"> </w:t>
      </w:r>
      <w:r w:rsidRPr="00A97D06">
        <w:rPr>
          <w:color w:val="000000" w:themeColor="text1"/>
          <w:spacing w:val="4"/>
          <w:sz w:val="28"/>
          <w:szCs w:val="28"/>
        </w:rPr>
        <w:t>k</w:t>
      </w:r>
      <w:r w:rsidRPr="00A97D06">
        <w:rPr>
          <w:color w:val="000000" w:themeColor="text1"/>
          <w:spacing w:val="-5"/>
          <w:sz w:val="28"/>
          <w:szCs w:val="28"/>
        </w:rPr>
        <w:t>n</w:t>
      </w:r>
      <w:r w:rsidRPr="00A97D06">
        <w:rPr>
          <w:color w:val="000000" w:themeColor="text1"/>
          <w:sz w:val="28"/>
          <w:szCs w:val="28"/>
        </w:rPr>
        <w:t>o</w:t>
      </w:r>
      <w:r w:rsidRPr="00A97D06">
        <w:rPr>
          <w:color w:val="000000" w:themeColor="text1"/>
          <w:spacing w:val="5"/>
          <w:sz w:val="28"/>
          <w:szCs w:val="28"/>
        </w:rPr>
        <w:t>w</w:t>
      </w:r>
      <w:r w:rsidRPr="00A97D06">
        <w:rPr>
          <w:color w:val="000000" w:themeColor="text1"/>
          <w:sz w:val="28"/>
          <w:szCs w:val="28"/>
        </w:rPr>
        <w:t>n</w:t>
      </w:r>
      <w:r w:rsidRPr="00A97D06">
        <w:rPr>
          <w:color w:val="000000" w:themeColor="text1"/>
          <w:spacing w:val="28"/>
          <w:sz w:val="28"/>
          <w:szCs w:val="28"/>
        </w:rPr>
        <w:t xml:space="preserve"> </w:t>
      </w:r>
      <w:r w:rsidRPr="00A97D06">
        <w:rPr>
          <w:color w:val="000000" w:themeColor="text1"/>
          <w:spacing w:val="1"/>
          <w:sz w:val="28"/>
          <w:szCs w:val="28"/>
        </w:rPr>
        <w:t>a</w:t>
      </w:r>
      <w:r w:rsidRPr="00A97D06">
        <w:rPr>
          <w:color w:val="000000" w:themeColor="text1"/>
          <w:sz w:val="28"/>
          <w:szCs w:val="28"/>
        </w:rPr>
        <w:t>s</w:t>
      </w:r>
      <w:r w:rsidRPr="00A97D06">
        <w:rPr>
          <w:color w:val="000000" w:themeColor="text1"/>
          <w:spacing w:val="44"/>
          <w:sz w:val="28"/>
          <w:szCs w:val="28"/>
        </w:rPr>
        <w:t xml:space="preserve"> </w:t>
      </w:r>
      <w:r w:rsidRPr="00A97D06">
        <w:rPr>
          <w:color w:val="000000" w:themeColor="text1"/>
          <w:spacing w:val="8"/>
          <w:sz w:val="28"/>
          <w:szCs w:val="28"/>
        </w:rPr>
        <w:t>‘</w:t>
      </w:r>
      <w:r w:rsidRPr="00A97D06">
        <w:rPr>
          <w:color w:val="000000" w:themeColor="text1"/>
          <w:spacing w:val="-10"/>
          <w:sz w:val="28"/>
          <w:szCs w:val="28"/>
        </w:rPr>
        <w:t>m</w:t>
      </w:r>
      <w:r w:rsidRPr="00A97D06">
        <w:rPr>
          <w:color w:val="000000" w:themeColor="text1"/>
          <w:spacing w:val="4"/>
          <w:sz w:val="28"/>
          <w:szCs w:val="28"/>
        </w:rPr>
        <w:t>od</w:t>
      </w:r>
      <w:r w:rsidRPr="00A97D06">
        <w:rPr>
          <w:color w:val="000000" w:themeColor="text1"/>
          <w:sz w:val="28"/>
          <w:szCs w:val="28"/>
        </w:rPr>
        <w:t>u</w:t>
      </w:r>
      <w:r w:rsidRPr="00A97D06">
        <w:rPr>
          <w:color w:val="000000" w:themeColor="text1"/>
          <w:spacing w:val="-5"/>
          <w:sz w:val="28"/>
          <w:szCs w:val="28"/>
        </w:rPr>
        <w:t>l</w:t>
      </w:r>
      <w:r w:rsidRPr="00A97D06">
        <w:rPr>
          <w:color w:val="000000" w:themeColor="text1"/>
          <w:sz w:val="28"/>
          <w:szCs w:val="28"/>
        </w:rPr>
        <w:t>e</w:t>
      </w:r>
      <w:r w:rsidRPr="00A97D06">
        <w:rPr>
          <w:color w:val="000000" w:themeColor="text1"/>
          <w:spacing w:val="32"/>
          <w:sz w:val="28"/>
          <w:szCs w:val="28"/>
        </w:rPr>
        <w:t xml:space="preserve"> </w:t>
      </w:r>
      <w:r w:rsidRPr="00A97D06">
        <w:rPr>
          <w:color w:val="000000" w:themeColor="text1"/>
          <w:sz w:val="28"/>
          <w:szCs w:val="28"/>
        </w:rPr>
        <w:t>te</w:t>
      </w:r>
      <w:r w:rsidRPr="00A97D06">
        <w:rPr>
          <w:color w:val="000000" w:themeColor="text1"/>
          <w:spacing w:val="3"/>
          <w:sz w:val="28"/>
          <w:szCs w:val="28"/>
        </w:rPr>
        <w:t>s</w:t>
      </w:r>
      <w:r w:rsidRPr="00A97D06">
        <w:rPr>
          <w:color w:val="000000" w:themeColor="text1"/>
          <w:spacing w:val="4"/>
          <w:sz w:val="28"/>
          <w:szCs w:val="28"/>
        </w:rPr>
        <w:t>t</w:t>
      </w:r>
      <w:r w:rsidRPr="00A97D06">
        <w:rPr>
          <w:color w:val="000000" w:themeColor="text1"/>
          <w:sz w:val="28"/>
          <w:szCs w:val="28"/>
        </w:rPr>
        <w:t>in</w:t>
      </w:r>
      <w:r w:rsidRPr="00A97D06">
        <w:rPr>
          <w:color w:val="000000" w:themeColor="text1"/>
          <w:spacing w:val="-5"/>
          <w:sz w:val="28"/>
          <w:szCs w:val="28"/>
        </w:rPr>
        <w:t>g</w:t>
      </w:r>
      <w:r w:rsidRPr="00A97D06">
        <w:rPr>
          <w:color w:val="000000" w:themeColor="text1"/>
          <w:spacing w:val="3"/>
          <w:sz w:val="28"/>
          <w:szCs w:val="28"/>
        </w:rPr>
        <w:t>’</w:t>
      </w:r>
      <w:r w:rsidRPr="00A97D06">
        <w:rPr>
          <w:color w:val="000000" w:themeColor="text1"/>
          <w:sz w:val="28"/>
          <w:szCs w:val="28"/>
        </w:rPr>
        <w:t>.</w:t>
      </w:r>
    </w:p>
    <w:p w14:paraId="709EA3DB" w14:textId="77777777" w:rsidR="00BD1CCA" w:rsidRDefault="00BD1CCA" w:rsidP="009A4F7B">
      <w:pPr>
        <w:widowControl w:val="0"/>
        <w:autoSpaceDE w:val="0"/>
        <w:autoSpaceDN w:val="0"/>
        <w:adjustRightInd w:val="0"/>
        <w:spacing w:before="55" w:line="360" w:lineRule="auto"/>
        <w:ind w:right="63"/>
        <w:jc w:val="both"/>
        <w:rPr>
          <w:color w:val="000000" w:themeColor="text1"/>
          <w:sz w:val="28"/>
          <w:szCs w:val="28"/>
        </w:rPr>
      </w:pPr>
      <w:r w:rsidRPr="00A97D06">
        <w:rPr>
          <w:color w:val="000000" w:themeColor="text1"/>
          <w:spacing w:val="3"/>
          <w:sz w:val="28"/>
          <w:szCs w:val="28"/>
        </w:rPr>
        <w:lastRenderedPageBreak/>
        <w:t>T</w:t>
      </w:r>
      <w:r w:rsidRPr="00A97D06">
        <w:rPr>
          <w:color w:val="000000" w:themeColor="text1"/>
          <w:spacing w:val="-5"/>
          <w:sz w:val="28"/>
          <w:szCs w:val="28"/>
        </w:rPr>
        <w:t>h</w:t>
      </w:r>
      <w:r w:rsidRPr="00A97D06">
        <w:rPr>
          <w:color w:val="000000" w:themeColor="text1"/>
          <w:sz w:val="28"/>
          <w:szCs w:val="28"/>
        </w:rPr>
        <w:t>e</w:t>
      </w:r>
      <w:r w:rsidRPr="00A97D06">
        <w:rPr>
          <w:color w:val="000000" w:themeColor="text1"/>
          <w:spacing w:val="13"/>
          <w:sz w:val="28"/>
          <w:szCs w:val="28"/>
        </w:rPr>
        <w:t xml:space="preserve"> </w:t>
      </w:r>
      <w:r w:rsidRPr="00A97D06">
        <w:rPr>
          <w:color w:val="000000" w:themeColor="text1"/>
          <w:spacing w:val="-5"/>
          <w:sz w:val="28"/>
          <w:szCs w:val="28"/>
        </w:rPr>
        <w:t>m</w:t>
      </w:r>
      <w:r w:rsidRPr="00A97D06">
        <w:rPr>
          <w:color w:val="000000" w:themeColor="text1"/>
          <w:sz w:val="28"/>
          <w:szCs w:val="28"/>
        </w:rPr>
        <w:t>o</w:t>
      </w:r>
      <w:r w:rsidRPr="00A97D06">
        <w:rPr>
          <w:color w:val="000000" w:themeColor="text1"/>
          <w:spacing w:val="4"/>
          <w:sz w:val="28"/>
          <w:szCs w:val="28"/>
        </w:rPr>
        <w:t>d</w:t>
      </w:r>
      <w:r w:rsidRPr="00A97D06">
        <w:rPr>
          <w:color w:val="000000" w:themeColor="text1"/>
          <w:sz w:val="28"/>
          <w:szCs w:val="28"/>
        </w:rPr>
        <w:t>ules</w:t>
      </w:r>
      <w:r w:rsidRPr="00A97D06">
        <w:rPr>
          <w:color w:val="000000" w:themeColor="text1"/>
          <w:spacing w:val="4"/>
          <w:sz w:val="28"/>
          <w:szCs w:val="28"/>
        </w:rPr>
        <w:t xml:space="preserve"> o</w:t>
      </w:r>
      <w:r w:rsidRPr="00A97D06">
        <w:rPr>
          <w:color w:val="000000" w:themeColor="text1"/>
          <w:sz w:val="28"/>
          <w:szCs w:val="28"/>
        </w:rPr>
        <w:t>f</w:t>
      </w:r>
      <w:r w:rsidRPr="00A97D06">
        <w:rPr>
          <w:color w:val="000000" w:themeColor="text1"/>
          <w:spacing w:val="3"/>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w:t>
      </w:r>
      <w:r w:rsidRPr="00A97D06">
        <w:rPr>
          <w:color w:val="000000" w:themeColor="text1"/>
          <w:spacing w:val="9"/>
          <w:sz w:val="28"/>
          <w:szCs w:val="28"/>
        </w:rPr>
        <w:t xml:space="preserve"> </w:t>
      </w:r>
      <w:r w:rsidRPr="00A97D06">
        <w:rPr>
          <w:color w:val="000000" w:themeColor="text1"/>
          <w:spacing w:val="7"/>
          <w:sz w:val="28"/>
          <w:szCs w:val="28"/>
        </w:rPr>
        <w:t>s</w:t>
      </w:r>
      <w:r w:rsidRPr="00A97D06">
        <w:rPr>
          <w:color w:val="000000" w:themeColor="text1"/>
          <w:spacing w:val="-5"/>
          <w:sz w:val="28"/>
          <w:szCs w:val="28"/>
        </w:rPr>
        <w:t>y</w:t>
      </w:r>
      <w:r w:rsidRPr="00A97D06">
        <w:rPr>
          <w:color w:val="000000" w:themeColor="text1"/>
          <w:spacing w:val="2"/>
          <w:sz w:val="28"/>
          <w:szCs w:val="28"/>
        </w:rPr>
        <w:t>s</w:t>
      </w:r>
      <w:r w:rsidRPr="00A97D06">
        <w:rPr>
          <w:color w:val="000000" w:themeColor="text1"/>
          <w:sz w:val="28"/>
          <w:szCs w:val="28"/>
        </w:rPr>
        <w:t>t</w:t>
      </w:r>
      <w:r w:rsidRPr="00A97D06">
        <w:rPr>
          <w:color w:val="000000" w:themeColor="text1"/>
          <w:spacing w:val="5"/>
          <w:sz w:val="28"/>
          <w:szCs w:val="28"/>
        </w:rPr>
        <w:t>e</w:t>
      </w:r>
      <w:r w:rsidRPr="00A97D06">
        <w:rPr>
          <w:color w:val="000000" w:themeColor="text1"/>
          <w:sz w:val="28"/>
          <w:szCs w:val="28"/>
        </w:rPr>
        <w:t>m</w:t>
      </w:r>
      <w:r w:rsidRPr="00A97D06">
        <w:rPr>
          <w:color w:val="000000" w:themeColor="text1"/>
          <w:spacing w:val="-2"/>
          <w:sz w:val="28"/>
          <w:szCs w:val="28"/>
        </w:rPr>
        <w:t xml:space="preserve"> </w:t>
      </w:r>
      <w:r w:rsidRPr="00A97D06">
        <w:rPr>
          <w:color w:val="000000" w:themeColor="text1"/>
          <w:spacing w:val="1"/>
          <w:sz w:val="28"/>
          <w:szCs w:val="28"/>
        </w:rPr>
        <w:t>a</w:t>
      </w:r>
      <w:r w:rsidRPr="00A97D06">
        <w:rPr>
          <w:color w:val="000000" w:themeColor="text1"/>
          <w:spacing w:val="-1"/>
          <w:sz w:val="28"/>
          <w:szCs w:val="28"/>
        </w:rPr>
        <w:t>r</w:t>
      </w:r>
      <w:r w:rsidRPr="00A97D06">
        <w:rPr>
          <w:color w:val="000000" w:themeColor="text1"/>
          <w:sz w:val="28"/>
          <w:szCs w:val="28"/>
        </w:rPr>
        <w:t>e</w:t>
      </w:r>
      <w:r w:rsidRPr="00A97D06">
        <w:rPr>
          <w:color w:val="000000" w:themeColor="text1"/>
          <w:spacing w:val="9"/>
          <w:sz w:val="28"/>
          <w:szCs w:val="28"/>
        </w:rPr>
        <w:t xml:space="preserve"> </w:t>
      </w:r>
      <w:r w:rsidRPr="00A97D06">
        <w:rPr>
          <w:color w:val="000000" w:themeColor="text1"/>
          <w:sz w:val="28"/>
          <w:szCs w:val="28"/>
        </w:rPr>
        <w:t>te</w:t>
      </w:r>
      <w:r w:rsidRPr="00A97D06">
        <w:rPr>
          <w:color w:val="000000" w:themeColor="text1"/>
          <w:spacing w:val="3"/>
          <w:sz w:val="28"/>
          <w:szCs w:val="28"/>
        </w:rPr>
        <w:t>s</w:t>
      </w:r>
      <w:r w:rsidRPr="00A97D06">
        <w:rPr>
          <w:color w:val="000000" w:themeColor="text1"/>
          <w:sz w:val="28"/>
          <w:szCs w:val="28"/>
        </w:rPr>
        <w:t>ted</w:t>
      </w:r>
      <w:r w:rsidRPr="00A97D06">
        <w:rPr>
          <w:color w:val="000000" w:themeColor="text1"/>
          <w:spacing w:val="5"/>
          <w:sz w:val="28"/>
          <w:szCs w:val="28"/>
        </w:rPr>
        <w:t xml:space="preserve"> </w:t>
      </w:r>
      <w:r w:rsidRPr="00A97D06">
        <w:rPr>
          <w:color w:val="000000" w:themeColor="text1"/>
          <w:spacing w:val="2"/>
          <w:sz w:val="28"/>
          <w:szCs w:val="28"/>
        </w:rPr>
        <w:t>s</w:t>
      </w:r>
      <w:r w:rsidRPr="00A97D06">
        <w:rPr>
          <w:color w:val="000000" w:themeColor="text1"/>
          <w:spacing w:val="1"/>
          <w:sz w:val="28"/>
          <w:szCs w:val="28"/>
        </w:rPr>
        <w:t>e</w:t>
      </w:r>
      <w:r w:rsidRPr="00A97D06">
        <w:rPr>
          <w:color w:val="000000" w:themeColor="text1"/>
          <w:sz w:val="28"/>
          <w:szCs w:val="28"/>
        </w:rPr>
        <w:t>p</w:t>
      </w:r>
      <w:r w:rsidRPr="00A97D06">
        <w:rPr>
          <w:color w:val="000000" w:themeColor="text1"/>
          <w:spacing w:val="1"/>
          <w:sz w:val="28"/>
          <w:szCs w:val="28"/>
        </w:rPr>
        <w:t>a</w:t>
      </w:r>
      <w:r w:rsidRPr="00A97D06">
        <w:rPr>
          <w:color w:val="000000" w:themeColor="text1"/>
          <w:spacing w:val="3"/>
          <w:sz w:val="28"/>
          <w:szCs w:val="28"/>
        </w:rPr>
        <w:t>r</w:t>
      </w:r>
      <w:r w:rsidRPr="00A97D06">
        <w:rPr>
          <w:color w:val="000000" w:themeColor="text1"/>
          <w:spacing w:val="1"/>
          <w:sz w:val="28"/>
          <w:szCs w:val="28"/>
        </w:rPr>
        <w:t>a</w:t>
      </w:r>
      <w:r w:rsidRPr="00A97D06">
        <w:rPr>
          <w:color w:val="000000" w:themeColor="text1"/>
          <w:sz w:val="28"/>
          <w:szCs w:val="28"/>
        </w:rPr>
        <w:t>tel</w:t>
      </w:r>
      <w:r w:rsidRPr="00A97D06">
        <w:rPr>
          <w:color w:val="000000" w:themeColor="text1"/>
          <w:spacing w:val="-5"/>
          <w:sz w:val="28"/>
          <w:szCs w:val="28"/>
        </w:rPr>
        <w:t>y</w:t>
      </w:r>
      <w:r w:rsidRPr="00A97D06">
        <w:rPr>
          <w:color w:val="000000" w:themeColor="text1"/>
          <w:sz w:val="28"/>
          <w:szCs w:val="28"/>
        </w:rPr>
        <w:t xml:space="preserve">. </w:t>
      </w:r>
      <w:r w:rsidRPr="00A97D06">
        <w:rPr>
          <w:color w:val="000000" w:themeColor="text1"/>
          <w:spacing w:val="13"/>
          <w:sz w:val="28"/>
          <w:szCs w:val="28"/>
        </w:rPr>
        <w:t xml:space="preserve"> </w:t>
      </w:r>
      <w:r w:rsidRPr="00A97D06">
        <w:rPr>
          <w:color w:val="000000" w:themeColor="text1"/>
          <w:spacing w:val="3"/>
          <w:sz w:val="28"/>
          <w:szCs w:val="28"/>
        </w:rPr>
        <w:t>T</w:t>
      </w:r>
      <w:r w:rsidRPr="00A97D06">
        <w:rPr>
          <w:color w:val="000000" w:themeColor="text1"/>
          <w:sz w:val="28"/>
          <w:szCs w:val="28"/>
        </w:rPr>
        <w:t>h</w:t>
      </w:r>
      <w:r w:rsidRPr="00A97D06">
        <w:rPr>
          <w:color w:val="000000" w:themeColor="text1"/>
          <w:spacing w:val="-5"/>
          <w:sz w:val="28"/>
          <w:szCs w:val="28"/>
        </w:rPr>
        <w:t>i</w:t>
      </w:r>
      <w:r w:rsidRPr="00A97D06">
        <w:rPr>
          <w:color w:val="000000" w:themeColor="text1"/>
          <w:sz w:val="28"/>
          <w:szCs w:val="28"/>
        </w:rPr>
        <w:t>s</w:t>
      </w:r>
      <w:r w:rsidRPr="00A97D06">
        <w:rPr>
          <w:color w:val="000000" w:themeColor="text1"/>
          <w:spacing w:val="8"/>
          <w:sz w:val="28"/>
          <w:szCs w:val="28"/>
        </w:rPr>
        <w:t xml:space="preserve"> </w:t>
      </w:r>
      <w:r w:rsidRPr="00A97D06">
        <w:rPr>
          <w:color w:val="000000" w:themeColor="text1"/>
          <w:sz w:val="28"/>
          <w:szCs w:val="28"/>
        </w:rPr>
        <w:t>te</w:t>
      </w:r>
      <w:r w:rsidRPr="00A97D06">
        <w:rPr>
          <w:color w:val="000000" w:themeColor="text1"/>
          <w:spacing w:val="3"/>
          <w:sz w:val="28"/>
          <w:szCs w:val="28"/>
        </w:rPr>
        <w:t>s</w:t>
      </w:r>
      <w:r w:rsidRPr="00A97D06">
        <w:rPr>
          <w:color w:val="000000" w:themeColor="text1"/>
          <w:spacing w:val="4"/>
          <w:sz w:val="28"/>
          <w:szCs w:val="28"/>
        </w:rPr>
        <w:t>t</w:t>
      </w:r>
      <w:r w:rsidRPr="00A97D06">
        <w:rPr>
          <w:color w:val="000000" w:themeColor="text1"/>
          <w:sz w:val="28"/>
          <w:szCs w:val="28"/>
        </w:rPr>
        <w:t>ing</w:t>
      </w:r>
      <w:r w:rsidRPr="00A97D06">
        <w:rPr>
          <w:color w:val="000000" w:themeColor="text1"/>
          <w:spacing w:val="4"/>
          <w:sz w:val="28"/>
          <w:szCs w:val="28"/>
        </w:rPr>
        <w:t xml:space="preserve"> </w:t>
      </w:r>
      <w:r w:rsidRPr="00A97D06">
        <w:rPr>
          <w:color w:val="000000" w:themeColor="text1"/>
          <w:spacing w:val="-5"/>
          <w:sz w:val="28"/>
          <w:szCs w:val="28"/>
        </w:rPr>
        <w:t>i</w:t>
      </w:r>
      <w:r w:rsidRPr="00A97D06">
        <w:rPr>
          <w:color w:val="000000" w:themeColor="text1"/>
          <w:sz w:val="28"/>
          <w:szCs w:val="28"/>
        </w:rPr>
        <w:t>s</w:t>
      </w:r>
      <w:r w:rsidRPr="00A97D06">
        <w:rPr>
          <w:color w:val="000000" w:themeColor="text1"/>
          <w:spacing w:val="11"/>
          <w:sz w:val="28"/>
          <w:szCs w:val="28"/>
        </w:rPr>
        <w:t xml:space="preserve"> </w:t>
      </w:r>
      <w:r w:rsidRPr="00A97D06">
        <w:rPr>
          <w:color w:val="000000" w:themeColor="text1"/>
          <w:spacing w:val="1"/>
          <w:sz w:val="28"/>
          <w:szCs w:val="28"/>
        </w:rPr>
        <w:t>ca</w:t>
      </w:r>
      <w:r w:rsidRPr="00A97D06">
        <w:rPr>
          <w:color w:val="000000" w:themeColor="text1"/>
          <w:spacing w:val="3"/>
          <w:sz w:val="28"/>
          <w:szCs w:val="28"/>
        </w:rPr>
        <w:t>rr</w:t>
      </w:r>
      <w:r w:rsidRPr="00A97D06">
        <w:rPr>
          <w:color w:val="000000" w:themeColor="text1"/>
          <w:spacing w:val="-5"/>
          <w:sz w:val="28"/>
          <w:szCs w:val="28"/>
        </w:rPr>
        <w:t>i</w:t>
      </w:r>
      <w:r w:rsidRPr="00A97D06">
        <w:rPr>
          <w:color w:val="000000" w:themeColor="text1"/>
          <w:spacing w:val="1"/>
          <w:sz w:val="28"/>
          <w:szCs w:val="28"/>
        </w:rPr>
        <w:t>e</w:t>
      </w:r>
      <w:r w:rsidRPr="00A97D06">
        <w:rPr>
          <w:color w:val="000000" w:themeColor="text1"/>
          <w:sz w:val="28"/>
          <w:szCs w:val="28"/>
        </w:rPr>
        <w:t>d</w:t>
      </w:r>
      <w:r w:rsidRPr="00A97D06">
        <w:rPr>
          <w:color w:val="000000" w:themeColor="text1"/>
          <w:spacing w:val="3"/>
          <w:sz w:val="28"/>
          <w:szCs w:val="28"/>
        </w:rPr>
        <w:t xml:space="preserve"> </w:t>
      </w:r>
      <w:r w:rsidRPr="00A97D06">
        <w:rPr>
          <w:color w:val="000000" w:themeColor="text1"/>
          <w:spacing w:val="4"/>
          <w:sz w:val="28"/>
          <w:szCs w:val="28"/>
        </w:rPr>
        <w:t>o</w:t>
      </w:r>
      <w:r w:rsidRPr="00A97D06">
        <w:rPr>
          <w:color w:val="000000" w:themeColor="text1"/>
          <w:sz w:val="28"/>
          <w:szCs w:val="28"/>
        </w:rPr>
        <w:t>ut</w:t>
      </w:r>
      <w:r w:rsidRPr="00A97D06">
        <w:rPr>
          <w:color w:val="000000" w:themeColor="text1"/>
          <w:spacing w:val="7"/>
          <w:sz w:val="28"/>
          <w:szCs w:val="28"/>
        </w:rPr>
        <w:t xml:space="preserve"> </w:t>
      </w:r>
      <w:r w:rsidRPr="00A97D06">
        <w:rPr>
          <w:color w:val="000000" w:themeColor="text1"/>
          <w:spacing w:val="4"/>
          <w:sz w:val="28"/>
          <w:szCs w:val="28"/>
        </w:rPr>
        <w:t>d</w:t>
      </w:r>
      <w:r w:rsidRPr="00A97D06">
        <w:rPr>
          <w:color w:val="000000" w:themeColor="text1"/>
          <w:spacing w:val="-5"/>
          <w:sz w:val="28"/>
          <w:szCs w:val="28"/>
        </w:rPr>
        <w:t>u</w:t>
      </w:r>
      <w:r w:rsidRPr="00A97D06">
        <w:rPr>
          <w:color w:val="000000" w:themeColor="text1"/>
          <w:spacing w:val="3"/>
          <w:sz w:val="28"/>
          <w:szCs w:val="28"/>
        </w:rPr>
        <w:t>r</w:t>
      </w:r>
      <w:r w:rsidRPr="00A97D06">
        <w:rPr>
          <w:color w:val="000000" w:themeColor="text1"/>
          <w:sz w:val="28"/>
          <w:szCs w:val="28"/>
        </w:rPr>
        <w:t>i</w:t>
      </w:r>
      <w:r w:rsidRPr="00A97D06">
        <w:rPr>
          <w:color w:val="000000" w:themeColor="text1"/>
          <w:spacing w:val="4"/>
          <w:sz w:val="28"/>
          <w:szCs w:val="28"/>
        </w:rPr>
        <w:t>n</w:t>
      </w:r>
      <w:r w:rsidRPr="00A97D06">
        <w:rPr>
          <w:color w:val="000000" w:themeColor="text1"/>
          <w:sz w:val="28"/>
          <w:szCs w:val="28"/>
        </w:rPr>
        <w:t>g t</w:t>
      </w:r>
      <w:r w:rsidRPr="00A97D06">
        <w:rPr>
          <w:color w:val="000000" w:themeColor="text1"/>
          <w:spacing w:val="-5"/>
          <w:sz w:val="28"/>
          <w:szCs w:val="28"/>
        </w:rPr>
        <w:t>h</w:t>
      </w:r>
      <w:r w:rsidRPr="00A97D06">
        <w:rPr>
          <w:color w:val="000000" w:themeColor="text1"/>
          <w:sz w:val="28"/>
          <w:szCs w:val="28"/>
        </w:rPr>
        <w:t>e</w:t>
      </w:r>
      <w:r w:rsidRPr="00A97D06">
        <w:rPr>
          <w:color w:val="000000" w:themeColor="text1"/>
          <w:spacing w:val="10"/>
          <w:sz w:val="28"/>
          <w:szCs w:val="28"/>
        </w:rPr>
        <w:t xml:space="preserve"> </w:t>
      </w:r>
      <w:r w:rsidRPr="00A97D06">
        <w:rPr>
          <w:color w:val="000000" w:themeColor="text1"/>
          <w:spacing w:val="4"/>
          <w:sz w:val="28"/>
          <w:szCs w:val="28"/>
        </w:rPr>
        <w:t>p</w:t>
      </w:r>
      <w:r w:rsidRPr="00A97D06">
        <w:rPr>
          <w:color w:val="000000" w:themeColor="text1"/>
          <w:spacing w:val="-1"/>
          <w:sz w:val="28"/>
          <w:szCs w:val="28"/>
        </w:rPr>
        <w:t>r</w:t>
      </w:r>
      <w:r w:rsidRPr="00A97D06">
        <w:rPr>
          <w:color w:val="000000" w:themeColor="text1"/>
          <w:spacing w:val="4"/>
          <w:sz w:val="28"/>
          <w:szCs w:val="28"/>
        </w:rPr>
        <w:t>o</w:t>
      </w:r>
      <w:r w:rsidRPr="00A97D06">
        <w:rPr>
          <w:color w:val="000000" w:themeColor="text1"/>
          <w:spacing w:val="-5"/>
          <w:sz w:val="28"/>
          <w:szCs w:val="28"/>
        </w:rPr>
        <w:t>g</w:t>
      </w:r>
      <w:r w:rsidRPr="00A97D06">
        <w:rPr>
          <w:color w:val="000000" w:themeColor="text1"/>
          <w:spacing w:val="-1"/>
          <w:sz w:val="28"/>
          <w:szCs w:val="28"/>
        </w:rPr>
        <w:t>r</w:t>
      </w:r>
      <w:r w:rsidRPr="00A97D06">
        <w:rPr>
          <w:color w:val="000000" w:themeColor="text1"/>
          <w:spacing w:val="11"/>
          <w:sz w:val="28"/>
          <w:szCs w:val="28"/>
        </w:rPr>
        <w:t>a</w:t>
      </w:r>
      <w:r w:rsidRPr="00A97D06">
        <w:rPr>
          <w:color w:val="000000" w:themeColor="text1"/>
          <w:sz w:val="28"/>
          <w:szCs w:val="28"/>
        </w:rPr>
        <w:t>m</w:t>
      </w:r>
      <w:r w:rsidRPr="00A97D06">
        <w:rPr>
          <w:color w:val="000000" w:themeColor="text1"/>
          <w:spacing w:val="-6"/>
          <w:sz w:val="28"/>
          <w:szCs w:val="28"/>
        </w:rPr>
        <w:t>m</w:t>
      </w:r>
      <w:r w:rsidRPr="00A97D06">
        <w:rPr>
          <w:color w:val="000000" w:themeColor="text1"/>
          <w:sz w:val="28"/>
          <w:szCs w:val="28"/>
        </w:rPr>
        <w:t>ing</w:t>
      </w:r>
      <w:r w:rsidRPr="00A97D06">
        <w:rPr>
          <w:color w:val="000000" w:themeColor="text1"/>
          <w:spacing w:val="1"/>
          <w:sz w:val="28"/>
          <w:szCs w:val="28"/>
        </w:rPr>
        <w:t xml:space="preserve"> </w:t>
      </w:r>
      <w:r w:rsidRPr="00A97D06">
        <w:rPr>
          <w:color w:val="000000" w:themeColor="text1"/>
          <w:sz w:val="28"/>
          <w:szCs w:val="28"/>
        </w:rPr>
        <w:t>i</w:t>
      </w:r>
      <w:r w:rsidRPr="00A97D06">
        <w:rPr>
          <w:color w:val="000000" w:themeColor="text1"/>
          <w:spacing w:val="-1"/>
          <w:sz w:val="28"/>
          <w:szCs w:val="28"/>
        </w:rPr>
        <w:t>t</w:t>
      </w:r>
      <w:r w:rsidRPr="00A97D06">
        <w:rPr>
          <w:color w:val="000000" w:themeColor="text1"/>
          <w:spacing w:val="2"/>
          <w:sz w:val="28"/>
          <w:szCs w:val="28"/>
        </w:rPr>
        <w:t>s</w:t>
      </w:r>
      <w:r w:rsidRPr="00A97D06">
        <w:rPr>
          <w:color w:val="000000" w:themeColor="text1"/>
          <w:spacing w:val="1"/>
          <w:sz w:val="28"/>
          <w:szCs w:val="28"/>
        </w:rPr>
        <w:t>e</w:t>
      </w:r>
      <w:r w:rsidRPr="00A97D06">
        <w:rPr>
          <w:color w:val="000000" w:themeColor="text1"/>
          <w:sz w:val="28"/>
          <w:szCs w:val="28"/>
        </w:rPr>
        <w:t>l</w:t>
      </w:r>
      <w:r w:rsidRPr="00A97D06">
        <w:rPr>
          <w:color w:val="000000" w:themeColor="text1"/>
          <w:spacing w:val="-7"/>
          <w:sz w:val="28"/>
          <w:szCs w:val="28"/>
        </w:rPr>
        <w:t>f</w:t>
      </w:r>
      <w:r w:rsidRPr="00A97D06">
        <w:rPr>
          <w:color w:val="000000" w:themeColor="text1"/>
          <w:sz w:val="28"/>
          <w:szCs w:val="28"/>
        </w:rPr>
        <w:t xml:space="preserve">. </w:t>
      </w:r>
      <w:r w:rsidRPr="00A97D06">
        <w:rPr>
          <w:color w:val="000000" w:themeColor="text1"/>
          <w:spacing w:val="14"/>
          <w:sz w:val="28"/>
          <w:szCs w:val="28"/>
        </w:rPr>
        <w:t xml:space="preserve"> </w:t>
      </w:r>
      <w:r w:rsidRPr="00A97D06">
        <w:rPr>
          <w:color w:val="000000" w:themeColor="text1"/>
          <w:spacing w:val="3"/>
          <w:sz w:val="28"/>
          <w:szCs w:val="28"/>
        </w:rPr>
        <w:t>I</w:t>
      </w:r>
      <w:r w:rsidRPr="00A97D06">
        <w:rPr>
          <w:color w:val="000000" w:themeColor="text1"/>
          <w:sz w:val="28"/>
          <w:szCs w:val="28"/>
        </w:rPr>
        <w:t>n</w:t>
      </w:r>
      <w:r w:rsidRPr="00A97D06">
        <w:rPr>
          <w:color w:val="000000" w:themeColor="text1"/>
          <w:spacing w:val="6"/>
          <w:sz w:val="28"/>
          <w:szCs w:val="28"/>
        </w:rPr>
        <w:t xml:space="preserve"> </w:t>
      </w:r>
      <w:r w:rsidRPr="00A97D06">
        <w:rPr>
          <w:color w:val="000000" w:themeColor="text1"/>
          <w:spacing w:val="4"/>
          <w:sz w:val="28"/>
          <w:szCs w:val="28"/>
        </w:rPr>
        <w:t>t</w:t>
      </w:r>
      <w:r w:rsidRPr="00A97D06">
        <w:rPr>
          <w:color w:val="000000" w:themeColor="text1"/>
          <w:sz w:val="28"/>
          <w:szCs w:val="28"/>
        </w:rPr>
        <w:t>h</w:t>
      </w:r>
      <w:r w:rsidRPr="00A97D06">
        <w:rPr>
          <w:color w:val="000000" w:themeColor="text1"/>
          <w:spacing w:val="-5"/>
          <w:sz w:val="28"/>
          <w:szCs w:val="28"/>
        </w:rPr>
        <w:t>i</w:t>
      </w:r>
      <w:r w:rsidRPr="00A97D06">
        <w:rPr>
          <w:color w:val="000000" w:themeColor="text1"/>
          <w:sz w:val="28"/>
          <w:szCs w:val="28"/>
        </w:rPr>
        <w:t>s</w:t>
      </w:r>
      <w:r w:rsidRPr="00A97D06">
        <w:rPr>
          <w:color w:val="000000" w:themeColor="text1"/>
          <w:spacing w:val="10"/>
          <w:sz w:val="28"/>
          <w:szCs w:val="28"/>
        </w:rPr>
        <w:t xml:space="preserve"> </w:t>
      </w:r>
      <w:r w:rsidRPr="00A97D06">
        <w:rPr>
          <w:color w:val="000000" w:themeColor="text1"/>
          <w:sz w:val="28"/>
          <w:szCs w:val="28"/>
        </w:rPr>
        <w:t>te</w:t>
      </w:r>
      <w:r w:rsidRPr="00A97D06">
        <w:rPr>
          <w:color w:val="000000" w:themeColor="text1"/>
          <w:spacing w:val="3"/>
          <w:sz w:val="28"/>
          <w:szCs w:val="28"/>
        </w:rPr>
        <w:t>s</w:t>
      </w:r>
      <w:r w:rsidRPr="00A97D06">
        <w:rPr>
          <w:color w:val="000000" w:themeColor="text1"/>
          <w:spacing w:val="4"/>
          <w:sz w:val="28"/>
          <w:szCs w:val="28"/>
        </w:rPr>
        <w:t>t</w:t>
      </w:r>
      <w:r w:rsidRPr="00A97D06">
        <w:rPr>
          <w:color w:val="000000" w:themeColor="text1"/>
          <w:sz w:val="28"/>
          <w:szCs w:val="28"/>
        </w:rPr>
        <w:t xml:space="preserve">ing </w:t>
      </w:r>
      <w:r w:rsidRPr="00A97D06">
        <w:rPr>
          <w:color w:val="000000" w:themeColor="text1"/>
          <w:spacing w:val="2"/>
          <w:sz w:val="28"/>
          <w:szCs w:val="28"/>
        </w:rPr>
        <w:t>s</w:t>
      </w:r>
      <w:r w:rsidRPr="00A97D06">
        <w:rPr>
          <w:color w:val="000000" w:themeColor="text1"/>
          <w:spacing w:val="4"/>
          <w:sz w:val="28"/>
          <w:szCs w:val="28"/>
        </w:rPr>
        <w:t>t</w:t>
      </w:r>
      <w:r w:rsidRPr="00A97D06">
        <w:rPr>
          <w:color w:val="000000" w:themeColor="text1"/>
          <w:spacing w:val="1"/>
          <w:sz w:val="28"/>
          <w:szCs w:val="28"/>
        </w:rPr>
        <w:t>e</w:t>
      </w:r>
      <w:r w:rsidRPr="00A97D06">
        <w:rPr>
          <w:color w:val="000000" w:themeColor="text1"/>
          <w:sz w:val="28"/>
          <w:szCs w:val="28"/>
        </w:rPr>
        <w:t>p,</w:t>
      </w:r>
      <w:r w:rsidRPr="00A97D06">
        <w:rPr>
          <w:color w:val="000000" w:themeColor="text1"/>
          <w:spacing w:val="9"/>
          <w:sz w:val="28"/>
          <w:szCs w:val="28"/>
        </w:rPr>
        <w:t xml:space="preserve"> </w:t>
      </w:r>
      <w:r w:rsidRPr="00A97D06">
        <w:rPr>
          <w:color w:val="000000" w:themeColor="text1"/>
          <w:spacing w:val="1"/>
          <w:sz w:val="28"/>
          <w:szCs w:val="28"/>
        </w:rPr>
        <w:t>eac</w:t>
      </w:r>
      <w:r w:rsidRPr="00A97D06">
        <w:rPr>
          <w:color w:val="000000" w:themeColor="text1"/>
          <w:sz w:val="28"/>
          <w:szCs w:val="28"/>
        </w:rPr>
        <w:t>h</w:t>
      </w:r>
      <w:r w:rsidRPr="00A97D06">
        <w:rPr>
          <w:color w:val="000000" w:themeColor="text1"/>
          <w:spacing w:val="7"/>
          <w:sz w:val="28"/>
          <w:szCs w:val="28"/>
        </w:rPr>
        <w:t xml:space="preserve"> </w:t>
      </w:r>
      <w:r w:rsidRPr="00A97D06">
        <w:rPr>
          <w:color w:val="000000" w:themeColor="text1"/>
          <w:spacing w:val="-5"/>
          <w:sz w:val="28"/>
          <w:szCs w:val="28"/>
        </w:rPr>
        <w:t>m</w:t>
      </w:r>
      <w:r w:rsidRPr="00A97D06">
        <w:rPr>
          <w:color w:val="000000" w:themeColor="text1"/>
          <w:sz w:val="28"/>
          <w:szCs w:val="28"/>
        </w:rPr>
        <w:t>od</w:t>
      </w:r>
      <w:r w:rsidRPr="00A97D06">
        <w:rPr>
          <w:color w:val="000000" w:themeColor="text1"/>
          <w:spacing w:val="6"/>
          <w:sz w:val="28"/>
          <w:szCs w:val="28"/>
        </w:rPr>
        <w:t>e</w:t>
      </w:r>
      <w:r w:rsidRPr="00A97D06">
        <w:rPr>
          <w:color w:val="000000" w:themeColor="text1"/>
          <w:sz w:val="28"/>
          <w:szCs w:val="28"/>
        </w:rPr>
        <w:t>l</w:t>
      </w:r>
      <w:r w:rsidRPr="00A97D06">
        <w:rPr>
          <w:color w:val="000000" w:themeColor="text1"/>
          <w:spacing w:val="5"/>
          <w:sz w:val="28"/>
          <w:szCs w:val="28"/>
        </w:rPr>
        <w:t xml:space="preserve"> </w:t>
      </w:r>
      <w:r w:rsidRPr="00A97D06">
        <w:rPr>
          <w:color w:val="000000" w:themeColor="text1"/>
          <w:spacing w:val="-5"/>
          <w:sz w:val="28"/>
          <w:szCs w:val="28"/>
        </w:rPr>
        <w:t>i</w:t>
      </w:r>
      <w:r w:rsidRPr="00A97D06">
        <w:rPr>
          <w:color w:val="000000" w:themeColor="text1"/>
          <w:sz w:val="28"/>
          <w:szCs w:val="28"/>
        </w:rPr>
        <w:t>s</w:t>
      </w:r>
      <w:r w:rsidRPr="00A97D06">
        <w:rPr>
          <w:color w:val="000000" w:themeColor="text1"/>
          <w:spacing w:val="18"/>
          <w:sz w:val="28"/>
          <w:szCs w:val="28"/>
        </w:rPr>
        <w:t xml:space="preserve"> </w:t>
      </w:r>
      <w:r w:rsidRPr="00A97D06">
        <w:rPr>
          <w:color w:val="000000" w:themeColor="text1"/>
          <w:spacing w:val="-6"/>
          <w:sz w:val="28"/>
          <w:szCs w:val="28"/>
        </w:rPr>
        <w:t>f</w:t>
      </w:r>
      <w:r w:rsidRPr="00A97D06">
        <w:rPr>
          <w:color w:val="000000" w:themeColor="text1"/>
          <w:spacing w:val="4"/>
          <w:sz w:val="28"/>
          <w:szCs w:val="28"/>
        </w:rPr>
        <w:t>o</w:t>
      </w:r>
      <w:r w:rsidRPr="00A97D06">
        <w:rPr>
          <w:color w:val="000000" w:themeColor="text1"/>
          <w:sz w:val="28"/>
          <w:szCs w:val="28"/>
        </w:rPr>
        <w:t>u</w:t>
      </w:r>
      <w:r w:rsidRPr="00A97D06">
        <w:rPr>
          <w:color w:val="000000" w:themeColor="text1"/>
          <w:spacing w:val="-5"/>
          <w:sz w:val="28"/>
          <w:szCs w:val="28"/>
        </w:rPr>
        <w:t>n</w:t>
      </w:r>
      <w:r w:rsidRPr="00A97D06">
        <w:rPr>
          <w:color w:val="000000" w:themeColor="text1"/>
          <w:sz w:val="28"/>
          <w:szCs w:val="28"/>
        </w:rPr>
        <w:t>d</w:t>
      </w:r>
      <w:r w:rsidRPr="00A97D06">
        <w:rPr>
          <w:color w:val="000000" w:themeColor="text1"/>
          <w:spacing w:val="6"/>
          <w:sz w:val="28"/>
          <w:szCs w:val="28"/>
        </w:rPr>
        <w:t xml:space="preserve"> </w:t>
      </w:r>
      <w:r w:rsidRPr="00A97D06">
        <w:rPr>
          <w:color w:val="000000" w:themeColor="text1"/>
          <w:sz w:val="28"/>
          <w:szCs w:val="28"/>
        </w:rPr>
        <w:t>to</w:t>
      </w:r>
      <w:r w:rsidRPr="00A97D06">
        <w:rPr>
          <w:color w:val="000000" w:themeColor="text1"/>
          <w:spacing w:val="9"/>
          <w:sz w:val="28"/>
          <w:szCs w:val="28"/>
        </w:rPr>
        <w:t xml:space="preserve"> </w:t>
      </w:r>
      <w:r w:rsidRPr="00A97D06">
        <w:rPr>
          <w:color w:val="000000" w:themeColor="text1"/>
          <w:sz w:val="28"/>
          <w:szCs w:val="28"/>
        </w:rPr>
        <w:t>be</w:t>
      </w:r>
      <w:r w:rsidRPr="00A97D06">
        <w:rPr>
          <w:color w:val="000000" w:themeColor="text1"/>
          <w:spacing w:val="11"/>
          <w:sz w:val="28"/>
          <w:szCs w:val="28"/>
        </w:rPr>
        <w:t xml:space="preserve"> </w:t>
      </w:r>
      <w:r w:rsidRPr="00A97D06">
        <w:rPr>
          <w:color w:val="000000" w:themeColor="text1"/>
          <w:sz w:val="28"/>
          <w:szCs w:val="28"/>
        </w:rPr>
        <w:t>w</w:t>
      </w:r>
      <w:r w:rsidRPr="00A97D06">
        <w:rPr>
          <w:color w:val="000000" w:themeColor="text1"/>
          <w:spacing w:val="5"/>
          <w:sz w:val="28"/>
          <w:szCs w:val="28"/>
        </w:rPr>
        <w:t>o</w:t>
      </w:r>
      <w:r w:rsidRPr="00A97D06">
        <w:rPr>
          <w:color w:val="000000" w:themeColor="text1"/>
          <w:spacing w:val="-1"/>
          <w:sz w:val="28"/>
          <w:szCs w:val="28"/>
        </w:rPr>
        <w:t>r</w:t>
      </w:r>
      <w:r w:rsidRPr="00A97D06">
        <w:rPr>
          <w:color w:val="000000" w:themeColor="text1"/>
          <w:spacing w:val="4"/>
          <w:sz w:val="28"/>
          <w:szCs w:val="28"/>
        </w:rPr>
        <w:t>k</w:t>
      </w:r>
      <w:r w:rsidRPr="00A97D06">
        <w:rPr>
          <w:color w:val="000000" w:themeColor="text1"/>
          <w:sz w:val="28"/>
          <w:szCs w:val="28"/>
        </w:rPr>
        <w:t>i</w:t>
      </w:r>
      <w:r w:rsidRPr="00A97D06">
        <w:rPr>
          <w:color w:val="000000" w:themeColor="text1"/>
          <w:spacing w:val="4"/>
          <w:sz w:val="28"/>
          <w:szCs w:val="28"/>
        </w:rPr>
        <w:t>n</w:t>
      </w:r>
      <w:r w:rsidRPr="00A97D06">
        <w:rPr>
          <w:color w:val="000000" w:themeColor="text1"/>
          <w:sz w:val="28"/>
          <w:szCs w:val="28"/>
        </w:rPr>
        <w:t xml:space="preserve">g </w:t>
      </w:r>
      <w:r w:rsidRPr="00A97D06">
        <w:rPr>
          <w:color w:val="000000" w:themeColor="text1"/>
          <w:spacing w:val="2"/>
          <w:sz w:val="28"/>
          <w:szCs w:val="28"/>
        </w:rPr>
        <w:t>s</w:t>
      </w:r>
      <w:r w:rsidRPr="00A97D06">
        <w:rPr>
          <w:color w:val="000000" w:themeColor="text1"/>
          <w:spacing w:val="1"/>
          <w:sz w:val="28"/>
          <w:szCs w:val="28"/>
        </w:rPr>
        <w:t>a</w:t>
      </w:r>
      <w:r w:rsidRPr="00A97D06">
        <w:rPr>
          <w:color w:val="000000" w:themeColor="text1"/>
          <w:sz w:val="28"/>
          <w:szCs w:val="28"/>
        </w:rPr>
        <w:t>t</w:t>
      </w:r>
      <w:r w:rsidRPr="00A97D06">
        <w:rPr>
          <w:color w:val="000000" w:themeColor="text1"/>
          <w:spacing w:val="-6"/>
          <w:sz w:val="28"/>
          <w:szCs w:val="28"/>
        </w:rPr>
        <w:t>i</w:t>
      </w:r>
      <w:r w:rsidRPr="00A97D06">
        <w:rPr>
          <w:color w:val="000000" w:themeColor="text1"/>
          <w:spacing w:val="7"/>
          <w:sz w:val="28"/>
          <w:szCs w:val="28"/>
        </w:rPr>
        <w:t>s</w:t>
      </w:r>
      <w:r w:rsidRPr="00A97D06">
        <w:rPr>
          <w:color w:val="000000" w:themeColor="text1"/>
          <w:spacing w:val="-6"/>
          <w:sz w:val="28"/>
          <w:szCs w:val="28"/>
        </w:rPr>
        <w:t>f</w:t>
      </w:r>
      <w:r w:rsidRPr="00A97D06">
        <w:rPr>
          <w:color w:val="000000" w:themeColor="text1"/>
          <w:spacing w:val="1"/>
          <w:sz w:val="28"/>
          <w:szCs w:val="28"/>
        </w:rPr>
        <w:t>ac</w:t>
      </w:r>
      <w:r w:rsidRPr="00A97D06">
        <w:rPr>
          <w:color w:val="000000" w:themeColor="text1"/>
          <w:sz w:val="28"/>
          <w:szCs w:val="28"/>
        </w:rPr>
        <w:t>t</w:t>
      </w:r>
      <w:r w:rsidRPr="00A97D06">
        <w:rPr>
          <w:color w:val="000000" w:themeColor="text1"/>
          <w:spacing w:val="4"/>
          <w:sz w:val="28"/>
          <w:szCs w:val="28"/>
        </w:rPr>
        <w:t>o</w:t>
      </w:r>
      <w:r w:rsidRPr="00A97D06">
        <w:rPr>
          <w:color w:val="000000" w:themeColor="text1"/>
          <w:spacing w:val="3"/>
          <w:sz w:val="28"/>
          <w:szCs w:val="28"/>
        </w:rPr>
        <w:t>r</w:t>
      </w:r>
      <w:r w:rsidRPr="00A97D06">
        <w:rPr>
          <w:color w:val="000000" w:themeColor="text1"/>
          <w:sz w:val="28"/>
          <w:szCs w:val="28"/>
        </w:rPr>
        <w:t>i</w:t>
      </w:r>
      <w:r w:rsidRPr="00A97D06">
        <w:rPr>
          <w:color w:val="000000" w:themeColor="text1"/>
          <w:spacing w:val="-1"/>
          <w:sz w:val="28"/>
          <w:szCs w:val="28"/>
        </w:rPr>
        <w:t>l</w:t>
      </w:r>
      <w:r w:rsidRPr="00A97D06">
        <w:rPr>
          <w:color w:val="000000" w:themeColor="text1"/>
          <w:sz w:val="28"/>
          <w:szCs w:val="28"/>
        </w:rPr>
        <w:t xml:space="preserve">y </w:t>
      </w:r>
      <w:r w:rsidRPr="00A97D06">
        <w:rPr>
          <w:color w:val="000000" w:themeColor="text1"/>
          <w:spacing w:val="1"/>
          <w:sz w:val="28"/>
          <w:szCs w:val="28"/>
        </w:rPr>
        <w:t>a</w:t>
      </w:r>
      <w:r w:rsidRPr="00A97D06">
        <w:rPr>
          <w:color w:val="000000" w:themeColor="text1"/>
          <w:sz w:val="28"/>
          <w:szCs w:val="28"/>
        </w:rPr>
        <w:t>s</w:t>
      </w:r>
      <w:r w:rsidRPr="00A97D06">
        <w:rPr>
          <w:color w:val="000000" w:themeColor="text1"/>
          <w:spacing w:val="18"/>
          <w:sz w:val="28"/>
          <w:szCs w:val="28"/>
        </w:rPr>
        <w:t xml:space="preserve"> </w:t>
      </w:r>
      <w:r w:rsidRPr="00A97D06">
        <w:rPr>
          <w:color w:val="000000" w:themeColor="text1"/>
          <w:spacing w:val="-1"/>
          <w:sz w:val="28"/>
          <w:szCs w:val="28"/>
        </w:rPr>
        <w:t>r</w:t>
      </w:r>
      <w:r w:rsidRPr="00A97D06">
        <w:rPr>
          <w:color w:val="000000" w:themeColor="text1"/>
          <w:spacing w:val="1"/>
          <w:sz w:val="28"/>
          <w:szCs w:val="28"/>
        </w:rPr>
        <w:t>e</w:t>
      </w:r>
      <w:r w:rsidRPr="00A97D06">
        <w:rPr>
          <w:color w:val="000000" w:themeColor="text1"/>
          <w:spacing w:val="-5"/>
          <w:sz w:val="28"/>
          <w:szCs w:val="28"/>
        </w:rPr>
        <w:t>g</w:t>
      </w:r>
      <w:r w:rsidRPr="00A97D06">
        <w:rPr>
          <w:color w:val="000000" w:themeColor="text1"/>
          <w:spacing w:val="6"/>
          <w:sz w:val="28"/>
          <w:szCs w:val="28"/>
        </w:rPr>
        <w:t>a</w:t>
      </w:r>
      <w:r w:rsidRPr="00A97D06">
        <w:rPr>
          <w:color w:val="000000" w:themeColor="text1"/>
          <w:spacing w:val="-1"/>
          <w:sz w:val="28"/>
          <w:szCs w:val="28"/>
        </w:rPr>
        <w:t>r</w:t>
      </w:r>
      <w:r w:rsidRPr="00A97D06">
        <w:rPr>
          <w:color w:val="000000" w:themeColor="text1"/>
          <w:sz w:val="28"/>
          <w:szCs w:val="28"/>
        </w:rPr>
        <w:t>d</w:t>
      </w:r>
      <w:r w:rsidRPr="00A97D06">
        <w:rPr>
          <w:color w:val="000000" w:themeColor="text1"/>
          <w:spacing w:val="11"/>
          <w:sz w:val="28"/>
          <w:szCs w:val="28"/>
        </w:rPr>
        <w:t xml:space="preserve"> </w:t>
      </w:r>
      <w:r w:rsidRPr="00A97D06">
        <w:rPr>
          <w:color w:val="000000" w:themeColor="text1"/>
          <w:sz w:val="28"/>
          <w:szCs w:val="28"/>
        </w:rPr>
        <w:t>to</w:t>
      </w:r>
      <w:r w:rsidRPr="00A97D06">
        <w:rPr>
          <w:color w:val="000000" w:themeColor="text1"/>
          <w:spacing w:val="16"/>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w:t>
      </w:r>
      <w:r w:rsidRPr="00A97D06">
        <w:rPr>
          <w:color w:val="000000" w:themeColor="text1"/>
          <w:spacing w:val="16"/>
          <w:sz w:val="28"/>
          <w:szCs w:val="28"/>
        </w:rPr>
        <w:t xml:space="preserve"> </w:t>
      </w:r>
      <w:r w:rsidRPr="00A97D06">
        <w:rPr>
          <w:color w:val="000000" w:themeColor="text1"/>
          <w:spacing w:val="1"/>
          <w:sz w:val="28"/>
          <w:szCs w:val="28"/>
        </w:rPr>
        <w:t>e</w:t>
      </w:r>
      <w:r w:rsidRPr="00A97D06">
        <w:rPr>
          <w:color w:val="000000" w:themeColor="text1"/>
          <w:sz w:val="28"/>
          <w:szCs w:val="28"/>
        </w:rPr>
        <w:t>xp</w:t>
      </w:r>
      <w:r w:rsidRPr="00A97D06">
        <w:rPr>
          <w:color w:val="000000" w:themeColor="text1"/>
          <w:spacing w:val="1"/>
          <w:sz w:val="28"/>
          <w:szCs w:val="28"/>
        </w:rPr>
        <w:t>ec</w:t>
      </w:r>
      <w:r w:rsidRPr="00A97D06">
        <w:rPr>
          <w:color w:val="000000" w:themeColor="text1"/>
          <w:sz w:val="28"/>
          <w:szCs w:val="28"/>
        </w:rPr>
        <w:t>ted</w:t>
      </w:r>
      <w:r w:rsidRPr="00A97D06">
        <w:rPr>
          <w:color w:val="000000" w:themeColor="text1"/>
          <w:spacing w:val="10"/>
          <w:sz w:val="28"/>
          <w:szCs w:val="28"/>
        </w:rPr>
        <w:t xml:space="preserve"> </w:t>
      </w:r>
      <w:r w:rsidRPr="00A97D06">
        <w:rPr>
          <w:color w:val="000000" w:themeColor="text1"/>
          <w:sz w:val="28"/>
          <w:szCs w:val="28"/>
        </w:rPr>
        <w:t>out</w:t>
      </w:r>
      <w:r w:rsidRPr="00A97D06">
        <w:rPr>
          <w:color w:val="000000" w:themeColor="text1"/>
          <w:spacing w:val="4"/>
          <w:sz w:val="28"/>
          <w:szCs w:val="28"/>
        </w:rPr>
        <w:t>p</w:t>
      </w:r>
      <w:r w:rsidRPr="00A97D06">
        <w:rPr>
          <w:color w:val="000000" w:themeColor="text1"/>
          <w:spacing w:val="-5"/>
          <w:sz w:val="28"/>
          <w:szCs w:val="28"/>
        </w:rPr>
        <w:t>u</w:t>
      </w:r>
      <w:r w:rsidRPr="00A97D06">
        <w:rPr>
          <w:color w:val="000000" w:themeColor="text1"/>
          <w:sz w:val="28"/>
          <w:szCs w:val="28"/>
        </w:rPr>
        <w:t>t</w:t>
      </w:r>
      <w:r w:rsidRPr="00A97D06">
        <w:rPr>
          <w:color w:val="000000" w:themeColor="text1"/>
          <w:spacing w:val="15"/>
          <w:sz w:val="28"/>
          <w:szCs w:val="28"/>
        </w:rPr>
        <w:t xml:space="preserve"> </w:t>
      </w:r>
      <w:r w:rsidRPr="00A97D06">
        <w:rPr>
          <w:color w:val="000000" w:themeColor="text1"/>
          <w:spacing w:val="-6"/>
          <w:sz w:val="28"/>
          <w:szCs w:val="28"/>
        </w:rPr>
        <w:t>f</w:t>
      </w:r>
      <w:r w:rsidRPr="00A97D06">
        <w:rPr>
          <w:color w:val="000000" w:themeColor="text1"/>
          <w:spacing w:val="-1"/>
          <w:sz w:val="28"/>
          <w:szCs w:val="28"/>
        </w:rPr>
        <w:t>r</w:t>
      </w:r>
      <w:r w:rsidRPr="00A97D06">
        <w:rPr>
          <w:color w:val="000000" w:themeColor="text1"/>
          <w:spacing w:val="9"/>
          <w:sz w:val="28"/>
          <w:szCs w:val="28"/>
        </w:rPr>
        <w:t>o</w:t>
      </w:r>
      <w:r w:rsidRPr="00A97D06">
        <w:rPr>
          <w:color w:val="000000" w:themeColor="text1"/>
          <w:sz w:val="28"/>
          <w:szCs w:val="28"/>
        </w:rPr>
        <w:t>m</w:t>
      </w:r>
      <w:r w:rsidRPr="00A97D06">
        <w:rPr>
          <w:color w:val="000000" w:themeColor="text1"/>
          <w:spacing w:val="3"/>
          <w:sz w:val="28"/>
          <w:szCs w:val="28"/>
        </w:rPr>
        <w:t xml:space="preserve"> </w:t>
      </w:r>
      <w:r w:rsidRPr="00A97D06">
        <w:rPr>
          <w:color w:val="000000" w:themeColor="text1"/>
          <w:spacing w:val="4"/>
          <w:sz w:val="28"/>
          <w:szCs w:val="28"/>
        </w:rPr>
        <w:t>t</w:t>
      </w:r>
      <w:r w:rsidRPr="00A97D06">
        <w:rPr>
          <w:color w:val="000000" w:themeColor="text1"/>
          <w:sz w:val="28"/>
          <w:szCs w:val="28"/>
        </w:rPr>
        <w:t>he</w:t>
      </w:r>
      <w:r w:rsidRPr="00A97D06">
        <w:rPr>
          <w:color w:val="000000" w:themeColor="text1"/>
          <w:spacing w:val="21"/>
          <w:sz w:val="28"/>
          <w:szCs w:val="28"/>
        </w:rPr>
        <w:t xml:space="preserve"> </w:t>
      </w:r>
      <w:r w:rsidRPr="00A97D06">
        <w:rPr>
          <w:color w:val="000000" w:themeColor="text1"/>
          <w:spacing w:val="-5"/>
          <w:sz w:val="28"/>
          <w:szCs w:val="28"/>
        </w:rPr>
        <w:t>m</w:t>
      </w:r>
      <w:r w:rsidRPr="00A97D06">
        <w:rPr>
          <w:color w:val="000000" w:themeColor="text1"/>
          <w:sz w:val="28"/>
          <w:szCs w:val="28"/>
        </w:rPr>
        <w:t>o</w:t>
      </w:r>
      <w:r w:rsidRPr="00A97D06">
        <w:rPr>
          <w:color w:val="000000" w:themeColor="text1"/>
          <w:spacing w:val="4"/>
          <w:sz w:val="28"/>
          <w:szCs w:val="28"/>
        </w:rPr>
        <w:t>d</w:t>
      </w:r>
      <w:r w:rsidRPr="00A97D06">
        <w:rPr>
          <w:color w:val="000000" w:themeColor="text1"/>
          <w:sz w:val="28"/>
          <w:szCs w:val="28"/>
        </w:rPr>
        <w:t>u</w:t>
      </w:r>
      <w:r w:rsidRPr="00A97D06">
        <w:rPr>
          <w:color w:val="000000" w:themeColor="text1"/>
          <w:spacing w:val="-5"/>
          <w:sz w:val="28"/>
          <w:szCs w:val="28"/>
        </w:rPr>
        <w:t>l</w:t>
      </w:r>
      <w:r w:rsidRPr="00A97D06">
        <w:rPr>
          <w:color w:val="000000" w:themeColor="text1"/>
          <w:spacing w:val="1"/>
          <w:sz w:val="28"/>
          <w:szCs w:val="28"/>
        </w:rPr>
        <w:t>e</w:t>
      </w:r>
      <w:r w:rsidRPr="00A97D06">
        <w:rPr>
          <w:color w:val="000000" w:themeColor="text1"/>
          <w:sz w:val="28"/>
          <w:szCs w:val="28"/>
        </w:rPr>
        <w:t xml:space="preserve">. </w:t>
      </w:r>
      <w:r w:rsidRPr="00A97D06">
        <w:rPr>
          <w:color w:val="000000" w:themeColor="text1"/>
          <w:spacing w:val="27"/>
          <w:sz w:val="28"/>
          <w:szCs w:val="28"/>
        </w:rPr>
        <w:t xml:space="preserve"> </w:t>
      </w:r>
      <w:r w:rsidRPr="00A97D06">
        <w:rPr>
          <w:color w:val="000000" w:themeColor="text1"/>
          <w:spacing w:val="3"/>
          <w:sz w:val="28"/>
          <w:szCs w:val="28"/>
        </w:rPr>
        <w:t>T</w:t>
      </w:r>
      <w:r w:rsidRPr="00A97D06">
        <w:rPr>
          <w:color w:val="000000" w:themeColor="text1"/>
          <w:spacing w:val="-5"/>
          <w:sz w:val="28"/>
          <w:szCs w:val="28"/>
        </w:rPr>
        <w:t>h</w:t>
      </w:r>
      <w:r w:rsidRPr="00A97D06">
        <w:rPr>
          <w:color w:val="000000" w:themeColor="text1"/>
          <w:spacing w:val="1"/>
          <w:sz w:val="28"/>
          <w:szCs w:val="28"/>
        </w:rPr>
        <w:t>e</w:t>
      </w:r>
      <w:r w:rsidRPr="00A97D06">
        <w:rPr>
          <w:color w:val="000000" w:themeColor="text1"/>
          <w:spacing w:val="-1"/>
          <w:sz w:val="28"/>
          <w:szCs w:val="28"/>
        </w:rPr>
        <w:t>r</w:t>
      </w:r>
      <w:r w:rsidRPr="00A97D06">
        <w:rPr>
          <w:color w:val="000000" w:themeColor="text1"/>
          <w:sz w:val="28"/>
          <w:szCs w:val="28"/>
        </w:rPr>
        <w:t>e</w:t>
      </w:r>
      <w:r w:rsidRPr="00A97D06">
        <w:rPr>
          <w:color w:val="000000" w:themeColor="text1"/>
          <w:spacing w:val="13"/>
          <w:sz w:val="28"/>
          <w:szCs w:val="28"/>
        </w:rPr>
        <w:t xml:space="preserve"> </w:t>
      </w:r>
      <w:r w:rsidRPr="00A97D06">
        <w:rPr>
          <w:color w:val="000000" w:themeColor="text1"/>
          <w:spacing w:val="1"/>
          <w:sz w:val="28"/>
          <w:szCs w:val="28"/>
        </w:rPr>
        <w:t>a</w:t>
      </w:r>
      <w:r w:rsidRPr="00A97D06">
        <w:rPr>
          <w:color w:val="000000" w:themeColor="text1"/>
          <w:spacing w:val="-1"/>
          <w:sz w:val="28"/>
          <w:szCs w:val="28"/>
        </w:rPr>
        <w:t>r</w:t>
      </w:r>
      <w:r w:rsidRPr="00A97D06">
        <w:rPr>
          <w:color w:val="000000" w:themeColor="text1"/>
          <w:sz w:val="28"/>
          <w:szCs w:val="28"/>
        </w:rPr>
        <w:t>e</w:t>
      </w:r>
      <w:r w:rsidRPr="00A97D06">
        <w:rPr>
          <w:color w:val="000000" w:themeColor="text1"/>
          <w:spacing w:val="16"/>
          <w:sz w:val="28"/>
          <w:szCs w:val="28"/>
        </w:rPr>
        <w:t xml:space="preserve"> </w:t>
      </w:r>
      <w:r w:rsidRPr="00A97D06">
        <w:rPr>
          <w:color w:val="000000" w:themeColor="text1"/>
          <w:spacing w:val="2"/>
          <w:sz w:val="28"/>
          <w:szCs w:val="28"/>
        </w:rPr>
        <w:t>s</w:t>
      </w:r>
      <w:r w:rsidRPr="00A97D06">
        <w:rPr>
          <w:color w:val="000000" w:themeColor="text1"/>
          <w:spacing w:val="4"/>
          <w:sz w:val="28"/>
          <w:szCs w:val="28"/>
        </w:rPr>
        <w:t>o</w:t>
      </w:r>
      <w:r w:rsidRPr="00A97D06">
        <w:rPr>
          <w:color w:val="000000" w:themeColor="text1"/>
          <w:spacing w:val="-5"/>
          <w:sz w:val="28"/>
          <w:szCs w:val="28"/>
        </w:rPr>
        <w:t>m</w:t>
      </w:r>
      <w:r w:rsidRPr="00A97D06">
        <w:rPr>
          <w:color w:val="000000" w:themeColor="text1"/>
          <w:sz w:val="28"/>
          <w:szCs w:val="28"/>
        </w:rPr>
        <w:t xml:space="preserve">e </w:t>
      </w:r>
      <w:r w:rsidRPr="00A97D06">
        <w:rPr>
          <w:color w:val="000000" w:themeColor="text1"/>
          <w:spacing w:val="-5"/>
          <w:sz w:val="28"/>
          <w:szCs w:val="28"/>
        </w:rPr>
        <w:t>v</w:t>
      </w:r>
      <w:r w:rsidRPr="00A97D06">
        <w:rPr>
          <w:color w:val="000000" w:themeColor="text1"/>
          <w:spacing w:val="6"/>
          <w:sz w:val="28"/>
          <w:szCs w:val="28"/>
        </w:rPr>
        <w:t>a</w:t>
      </w:r>
      <w:r w:rsidRPr="00A97D06">
        <w:rPr>
          <w:color w:val="000000" w:themeColor="text1"/>
          <w:sz w:val="28"/>
          <w:szCs w:val="28"/>
        </w:rPr>
        <w:t>l</w:t>
      </w:r>
      <w:r w:rsidRPr="00A97D06">
        <w:rPr>
          <w:color w:val="000000" w:themeColor="text1"/>
          <w:spacing w:val="-1"/>
          <w:sz w:val="28"/>
          <w:szCs w:val="28"/>
        </w:rPr>
        <w:t>i</w:t>
      </w:r>
      <w:r w:rsidRPr="00A97D06">
        <w:rPr>
          <w:color w:val="000000" w:themeColor="text1"/>
          <w:sz w:val="28"/>
          <w:szCs w:val="28"/>
        </w:rPr>
        <w:t>d</w:t>
      </w:r>
      <w:r w:rsidRPr="00A97D06">
        <w:rPr>
          <w:color w:val="000000" w:themeColor="text1"/>
          <w:spacing w:val="1"/>
          <w:sz w:val="28"/>
          <w:szCs w:val="28"/>
        </w:rPr>
        <w:t>a</w:t>
      </w:r>
      <w:r w:rsidRPr="00A97D06">
        <w:rPr>
          <w:color w:val="000000" w:themeColor="text1"/>
          <w:spacing w:val="4"/>
          <w:sz w:val="28"/>
          <w:szCs w:val="28"/>
        </w:rPr>
        <w:t>t</w:t>
      </w:r>
      <w:r w:rsidRPr="00A97D06">
        <w:rPr>
          <w:color w:val="000000" w:themeColor="text1"/>
          <w:spacing w:val="-5"/>
          <w:sz w:val="28"/>
          <w:szCs w:val="28"/>
        </w:rPr>
        <w:t>i</w:t>
      </w:r>
      <w:r w:rsidRPr="00A97D06">
        <w:rPr>
          <w:color w:val="000000" w:themeColor="text1"/>
          <w:spacing w:val="4"/>
          <w:sz w:val="28"/>
          <w:szCs w:val="28"/>
        </w:rPr>
        <w:t>o</w:t>
      </w:r>
      <w:r w:rsidRPr="00A97D06">
        <w:rPr>
          <w:color w:val="000000" w:themeColor="text1"/>
          <w:sz w:val="28"/>
          <w:szCs w:val="28"/>
        </w:rPr>
        <w:t xml:space="preserve">n </w:t>
      </w:r>
      <w:r w:rsidRPr="00A97D06">
        <w:rPr>
          <w:color w:val="000000" w:themeColor="text1"/>
          <w:spacing w:val="6"/>
          <w:sz w:val="28"/>
          <w:szCs w:val="28"/>
        </w:rPr>
        <w:t>c</w:t>
      </w:r>
      <w:r w:rsidRPr="00A97D06">
        <w:rPr>
          <w:color w:val="000000" w:themeColor="text1"/>
          <w:spacing w:val="-5"/>
          <w:sz w:val="28"/>
          <w:szCs w:val="28"/>
        </w:rPr>
        <w:t>h</w:t>
      </w:r>
      <w:r w:rsidRPr="00A97D06">
        <w:rPr>
          <w:color w:val="000000" w:themeColor="text1"/>
          <w:spacing w:val="1"/>
          <w:sz w:val="28"/>
          <w:szCs w:val="28"/>
        </w:rPr>
        <w:t>ec</w:t>
      </w:r>
      <w:r w:rsidRPr="00A97D06">
        <w:rPr>
          <w:color w:val="000000" w:themeColor="text1"/>
          <w:sz w:val="28"/>
          <w:szCs w:val="28"/>
        </w:rPr>
        <w:t>ks</w:t>
      </w:r>
      <w:r w:rsidRPr="00A97D06">
        <w:rPr>
          <w:color w:val="000000" w:themeColor="text1"/>
          <w:spacing w:val="10"/>
          <w:sz w:val="28"/>
          <w:szCs w:val="28"/>
        </w:rPr>
        <w:t xml:space="preserve"> </w:t>
      </w:r>
      <w:r w:rsidRPr="00A97D06">
        <w:rPr>
          <w:color w:val="000000" w:themeColor="text1"/>
          <w:spacing w:val="-6"/>
          <w:sz w:val="28"/>
          <w:szCs w:val="28"/>
        </w:rPr>
        <w:t>f</w:t>
      </w:r>
      <w:r w:rsidRPr="00A97D06">
        <w:rPr>
          <w:color w:val="000000" w:themeColor="text1"/>
          <w:spacing w:val="4"/>
          <w:sz w:val="28"/>
          <w:szCs w:val="28"/>
        </w:rPr>
        <w:t>o</w:t>
      </w:r>
      <w:r w:rsidRPr="00A97D06">
        <w:rPr>
          <w:color w:val="000000" w:themeColor="text1"/>
          <w:sz w:val="28"/>
          <w:szCs w:val="28"/>
        </w:rPr>
        <w:t>r</w:t>
      </w:r>
      <w:r w:rsidRPr="00A97D06">
        <w:rPr>
          <w:color w:val="000000" w:themeColor="text1"/>
          <w:spacing w:val="11"/>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w:t>
      </w:r>
      <w:r w:rsidRPr="00A97D06">
        <w:rPr>
          <w:color w:val="000000" w:themeColor="text1"/>
          <w:spacing w:val="18"/>
          <w:sz w:val="28"/>
          <w:szCs w:val="28"/>
        </w:rPr>
        <w:t xml:space="preserve"> </w:t>
      </w:r>
      <w:r w:rsidRPr="00A97D06">
        <w:rPr>
          <w:color w:val="000000" w:themeColor="text1"/>
          <w:spacing w:val="-1"/>
          <w:sz w:val="28"/>
          <w:szCs w:val="28"/>
        </w:rPr>
        <w:t>f</w:t>
      </w:r>
      <w:r w:rsidRPr="00A97D06">
        <w:rPr>
          <w:color w:val="000000" w:themeColor="text1"/>
          <w:spacing w:val="-5"/>
          <w:sz w:val="28"/>
          <w:szCs w:val="28"/>
        </w:rPr>
        <w:t>i</w:t>
      </w:r>
      <w:r w:rsidRPr="00A97D06">
        <w:rPr>
          <w:color w:val="000000" w:themeColor="text1"/>
          <w:spacing w:val="6"/>
          <w:sz w:val="28"/>
          <w:szCs w:val="28"/>
        </w:rPr>
        <w:t>e</w:t>
      </w:r>
      <w:r w:rsidRPr="00A97D06">
        <w:rPr>
          <w:color w:val="000000" w:themeColor="text1"/>
          <w:spacing w:val="-5"/>
          <w:sz w:val="28"/>
          <w:szCs w:val="28"/>
        </w:rPr>
        <w:t>l</w:t>
      </w:r>
      <w:r w:rsidRPr="00A97D06">
        <w:rPr>
          <w:color w:val="000000" w:themeColor="text1"/>
          <w:sz w:val="28"/>
          <w:szCs w:val="28"/>
        </w:rPr>
        <w:t>d</w:t>
      </w:r>
      <w:r w:rsidRPr="00A97D06">
        <w:rPr>
          <w:color w:val="000000" w:themeColor="text1"/>
          <w:spacing w:val="2"/>
          <w:sz w:val="28"/>
          <w:szCs w:val="28"/>
        </w:rPr>
        <w:t>s</w:t>
      </w:r>
      <w:r w:rsidRPr="00A97D06">
        <w:rPr>
          <w:color w:val="000000" w:themeColor="text1"/>
          <w:sz w:val="28"/>
          <w:szCs w:val="28"/>
        </w:rPr>
        <w:t xml:space="preserve">. </w:t>
      </w:r>
      <w:r w:rsidRPr="00A97D06">
        <w:rPr>
          <w:color w:val="000000" w:themeColor="text1"/>
          <w:spacing w:val="19"/>
          <w:sz w:val="28"/>
          <w:szCs w:val="28"/>
        </w:rPr>
        <w:t xml:space="preserve"> </w:t>
      </w:r>
      <w:r w:rsidRPr="00A97D06">
        <w:rPr>
          <w:color w:val="000000" w:themeColor="text1"/>
          <w:spacing w:val="-6"/>
          <w:sz w:val="28"/>
          <w:szCs w:val="28"/>
        </w:rPr>
        <w:t>F</w:t>
      </w:r>
      <w:r w:rsidRPr="00A97D06">
        <w:rPr>
          <w:color w:val="000000" w:themeColor="text1"/>
          <w:sz w:val="28"/>
          <w:szCs w:val="28"/>
        </w:rPr>
        <w:t>or</w:t>
      </w:r>
      <w:r w:rsidRPr="00A97D06">
        <w:rPr>
          <w:color w:val="000000" w:themeColor="text1"/>
          <w:spacing w:val="10"/>
          <w:sz w:val="28"/>
          <w:szCs w:val="28"/>
        </w:rPr>
        <w:t xml:space="preserve"> </w:t>
      </w:r>
      <w:r w:rsidRPr="00A97D06">
        <w:rPr>
          <w:color w:val="000000" w:themeColor="text1"/>
          <w:spacing w:val="6"/>
          <w:sz w:val="28"/>
          <w:szCs w:val="28"/>
        </w:rPr>
        <w:t>e</w:t>
      </w:r>
      <w:r w:rsidRPr="00A97D06">
        <w:rPr>
          <w:color w:val="000000" w:themeColor="text1"/>
          <w:spacing w:val="-5"/>
          <w:sz w:val="28"/>
          <w:szCs w:val="28"/>
        </w:rPr>
        <w:t>x</w:t>
      </w:r>
      <w:r w:rsidRPr="00A97D06">
        <w:rPr>
          <w:color w:val="000000" w:themeColor="text1"/>
          <w:spacing w:val="6"/>
          <w:sz w:val="28"/>
          <w:szCs w:val="28"/>
        </w:rPr>
        <w:t>a</w:t>
      </w:r>
      <w:r w:rsidRPr="00A97D06">
        <w:rPr>
          <w:color w:val="000000" w:themeColor="text1"/>
          <w:spacing w:val="-5"/>
          <w:sz w:val="28"/>
          <w:szCs w:val="28"/>
        </w:rPr>
        <w:t>m</w:t>
      </w:r>
      <w:r w:rsidRPr="00A97D06">
        <w:rPr>
          <w:color w:val="000000" w:themeColor="text1"/>
          <w:spacing w:val="4"/>
          <w:sz w:val="28"/>
          <w:szCs w:val="28"/>
        </w:rPr>
        <w:t>p</w:t>
      </w:r>
      <w:r w:rsidRPr="00A97D06">
        <w:rPr>
          <w:color w:val="000000" w:themeColor="text1"/>
          <w:sz w:val="28"/>
          <w:szCs w:val="28"/>
        </w:rPr>
        <w:t>le,</w:t>
      </w:r>
      <w:r w:rsidRPr="00A97D06">
        <w:rPr>
          <w:color w:val="000000" w:themeColor="text1"/>
          <w:spacing w:val="8"/>
          <w:sz w:val="28"/>
          <w:szCs w:val="28"/>
        </w:rPr>
        <w:t xml:space="preserve"> </w:t>
      </w:r>
      <w:r w:rsidRPr="00A97D06">
        <w:rPr>
          <w:color w:val="000000" w:themeColor="text1"/>
          <w:sz w:val="28"/>
          <w:szCs w:val="28"/>
        </w:rPr>
        <w:t>t</w:t>
      </w:r>
      <w:r w:rsidRPr="00A97D06">
        <w:rPr>
          <w:color w:val="000000" w:themeColor="text1"/>
          <w:spacing w:val="-5"/>
          <w:sz w:val="28"/>
          <w:szCs w:val="28"/>
        </w:rPr>
        <w:t>h</w:t>
      </w:r>
      <w:r w:rsidRPr="00A97D06">
        <w:rPr>
          <w:color w:val="000000" w:themeColor="text1"/>
          <w:sz w:val="28"/>
          <w:szCs w:val="28"/>
        </w:rPr>
        <w:t>e</w:t>
      </w:r>
      <w:r w:rsidRPr="00A97D06">
        <w:rPr>
          <w:color w:val="000000" w:themeColor="text1"/>
          <w:spacing w:val="18"/>
          <w:sz w:val="28"/>
          <w:szCs w:val="28"/>
        </w:rPr>
        <w:t xml:space="preserve"> </w:t>
      </w:r>
      <w:r w:rsidRPr="00A97D06">
        <w:rPr>
          <w:color w:val="000000" w:themeColor="text1"/>
          <w:spacing w:val="-5"/>
          <w:sz w:val="28"/>
          <w:szCs w:val="28"/>
        </w:rPr>
        <w:t>v</w:t>
      </w:r>
      <w:r w:rsidRPr="00A97D06">
        <w:rPr>
          <w:color w:val="000000" w:themeColor="text1"/>
          <w:spacing w:val="6"/>
          <w:sz w:val="28"/>
          <w:szCs w:val="28"/>
        </w:rPr>
        <w:t>a</w:t>
      </w:r>
      <w:r w:rsidRPr="00A97D06">
        <w:rPr>
          <w:color w:val="000000" w:themeColor="text1"/>
          <w:sz w:val="28"/>
          <w:szCs w:val="28"/>
        </w:rPr>
        <w:t>l</w:t>
      </w:r>
      <w:r w:rsidRPr="00A97D06">
        <w:rPr>
          <w:color w:val="000000" w:themeColor="text1"/>
          <w:spacing w:val="-6"/>
          <w:sz w:val="28"/>
          <w:szCs w:val="28"/>
        </w:rPr>
        <w:t>i</w:t>
      </w:r>
      <w:r w:rsidRPr="00A97D06">
        <w:rPr>
          <w:color w:val="000000" w:themeColor="text1"/>
          <w:sz w:val="28"/>
          <w:szCs w:val="28"/>
        </w:rPr>
        <w:t>d</w:t>
      </w:r>
      <w:r w:rsidRPr="00A97D06">
        <w:rPr>
          <w:color w:val="000000" w:themeColor="text1"/>
          <w:spacing w:val="1"/>
          <w:sz w:val="28"/>
          <w:szCs w:val="28"/>
        </w:rPr>
        <w:t>a</w:t>
      </w:r>
      <w:r w:rsidRPr="00A97D06">
        <w:rPr>
          <w:color w:val="000000" w:themeColor="text1"/>
          <w:spacing w:val="4"/>
          <w:sz w:val="28"/>
          <w:szCs w:val="28"/>
        </w:rPr>
        <w:t>t</w:t>
      </w:r>
      <w:r w:rsidRPr="00A97D06">
        <w:rPr>
          <w:color w:val="000000" w:themeColor="text1"/>
          <w:sz w:val="28"/>
          <w:szCs w:val="28"/>
        </w:rPr>
        <w:t>i</w:t>
      </w:r>
      <w:r w:rsidRPr="00A97D06">
        <w:rPr>
          <w:color w:val="000000" w:themeColor="text1"/>
          <w:spacing w:val="4"/>
          <w:sz w:val="28"/>
          <w:szCs w:val="28"/>
        </w:rPr>
        <w:t>o</w:t>
      </w:r>
      <w:r w:rsidRPr="00A97D06">
        <w:rPr>
          <w:color w:val="000000" w:themeColor="text1"/>
          <w:sz w:val="28"/>
          <w:szCs w:val="28"/>
        </w:rPr>
        <w:t xml:space="preserve">n </w:t>
      </w:r>
      <w:r w:rsidRPr="00A97D06">
        <w:rPr>
          <w:color w:val="000000" w:themeColor="text1"/>
          <w:spacing w:val="1"/>
          <w:sz w:val="28"/>
          <w:szCs w:val="28"/>
        </w:rPr>
        <w:t>c</w:t>
      </w:r>
      <w:r w:rsidRPr="00A97D06">
        <w:rPr>
          <w:color w:val="000000" w:themeColor="text1"/>
          <w:spacing w:val="-5"/>
          <w:sz w:val="28"/>
          <w:szCs w:val="28"/>
        </w:rPr>
        <w:t>h</w:t>
      </w:r>
      <w:r w:rsidRPr="00A97D06">
        <w:rPr>
          <w:color w:val="000000" w:themeColor="text1"/>
          <w:spacing w:val="1"/>
          <w:sz w:val="28"/>
          <w:szCs w:val="28"/>
        </w:rPr>
        <w:t>ec</w:t>
      </w:r>
      <w:r w:rsidRPr="00A97D06">
        <w:rPr>
          <w:color w:val="000000" w:themeColor="text1"/>
          <w:sz w:val="28"/>
          <w:szCs w:val="28"/>
        </w:rPr>
        <w:t>k</w:t>
      </w:r>
      <w:r w:rsidRPr="00A97D06">
        <w:rPr>
          <w:color w:val="000000" w:themeColor="text1"/>
          <w:spacing w:val="14"/>
          <w:sz w:val="28"/>
          <w:szCs w:val="28"/>
        </w:rPr>
        <w:t xml:space="preserve"> </w:t>
      </w:r>
      <w:r w:rsidRPr="00A97D06">
        <w:rPr>
          <w:color w:val="000000" w:themeColor="text1"/>
          <w:spacing w:val="-5"/>
          <w:sz w:val="28"/>
          <w:szCs w:val="28"/>
        </w:rPr>
        <w:t>i</w:t>
      </w:r>
      <w:r w:rsidRPr="00A97D06">
        <w:rPr>
          <w:color w:val="000000" w:themeColor="text1"/>
          <w:sz w:val="28"/>
          <w:szCs w:val="28"/>
        </w:rPr>
        <w:t>s</w:t>
      </w:r>
      <w:r w:rsidRPr="00A97D06">
        <w:rPr>
          <w:color w:val="000000" w:themeColor="text1"/>
          <w:spacing w:val="15"/>
          <w:sz w:val="28"/>
          <w:szCs w:val="28"/>
        </w:rPr>
        <w:t xml:space="preserve"> </w:t>
      </w:r>
      <w:r w:rsidRPr="00A97D06">
        <w:rPr>
          <w:color w:val="000000" w:themeColor="text1"/>
          <w:sz w:val="28"/>
          <w:szCs w:val="28"/>
        </w:rPr>
        <w:t>d</w:t>
      </w:r>
      <w:r w:rsidRPr="00A97D06">
        <w:rPr>
          <w:color w:val="000000" w:themeColor="text1"/>
          <w:spacing w:val="4"/>
          <w:sz w:val="28"/>
          <w:szCs w:val="28"/>
        </w:rPr>
        <w:t>o</w:t>
      </w:r>
      <w:r w:rsidRPr="00A97D06">
        <w:rPr>
          <w:color w:val="000000" w:themeColor="text1"/>
          <w:spacing w:val="-5"/>
          <w:sz w:val="28"/>
          <w:szCs w:val="28"/>
        </w:rPr>
        <w:t>n</w:t>
      </w:r>
      <w:r w:rsidRPr="00A97D06">
        <w:rPr>
          <w:color w:val="000000" w:themeColor="text1"/>
          <w:sz w:val="28"/>
          <w:szCs w:val="28"/>
        </w:rPr>
        <w:t>e</w:t>
      </w:r>
      <w:r w:rsidRPr="00A97D06">
        <w:rPr>
          <w:color w:val="000000" w:themeColor="text1"/>
          <w:spacing w:val="11"/>
          <w:sz w:val="28"/>
          <w:szCs w:val="28"/>
        </w:rPr>
        <w:t xml:space="preserve"> </w:t>
      </w:r>
      <w:r w:rsidRPr="00A97D06">
        <w:rPr>
          <w:color w:val="000000" w:themeColor="text1"/>
          <w:spacing w:val="-6"/>
          <w:sz w:val="28"/>
          <w:szCs w:val="28"/>
        </w:rPr>
        <w:t>f</w:t>
      </w:r>
      <w:r w:rsidRPr="00A97D06">
        <w:rPr>
          <w:color w:val="000000" w:themeColor="text1"/>
          <w:spacing w:val="4"/>
          <w:sz w:val="28"/>
          <w:szCs w:val="28"/>
        </w:rPr>
        <w:t>o</w:t>
      </w:r>
      <w:r w:rsidRPr="00A97D06">
        <w:rPr>
          <w:color w:val="000000" w:themeColor="text1"/>
          <w:sz w:val="28"/>
          <w:szCs w:val="28"/>
        </w:rPr>
        <w:t xml:space="preserve">r </w:t>
      </w:r>
      <w:r w:rsidRPr="00A97D06">
        <w:rPr>
          <w:color w:val="000000" w:themeColor="text1"/>
          <w:spacing w:val="-5"/>
          <w:sz w:val="28"/>
          <w:szCs w:val="28"/>
        </w:rPr>
        <w:t>v</w:t>
      </w:r>
      <w:r w:rsidRPr="00A97D06">
        <w:rPr>
          <w:color w:val="000000" w:themeColor="text1"/>
          <w:spacing w:val="1"/>
          <w:sz w:val="28"/>
          <w:szCs w:val="28"/>
        </w:rPr>
        <w:t>e</w:t>
      </w:r>
      <w:r w:rsidRPr="00A97D06">
        <w:rPr>
          <w:color w:val="000000" w:themeColor="text1"/>
          <w:spacing w:val="3"/>
          <w:sz w:val="28"/>
          <w:szCs w:val="28"/>
        </w:rPr>
        <w:t>r</w:t>
      </w:r>
      <w:r w:rsidRPr="00A97D06">
        <w:rPr>
          <w:color w:val="000000" w:themeColor="text1"/>
          <w:sz w:val="28"/>
          <w:szCs w:val="28"/>
        </w:rPr>
        <w:t>i</w:t>
      </w:r>
      <w:r w:rsidRPr="00A97D06">
        <w:rPr>
          <w:color w:val="000000" w:themeColor="text1"/>
          <w:spacing w:val="-2"/>
          <w:sz w:val="28"/>
          <w:szCs w:val="28"/>
        </w:rPr>
        <w:t>f</w:t>
      </w:r>
      <w:r w:rsidRPr="00A97D06">
        <w:rPr>
          <w:color w:val="000000" w:themeColor="text1"/>
          <w:sz w:val="28"/>
          <w:szCs w:val="28"/>
        </w:rPr>
        <w:t>y</w:t>
      </w:r>
      <w:r w:rsidRPr="00A97D06">
        <w:rPr>
          <w:color w:val="000000" w:themeColor="text1"/>
          <w:spacing w:val="4"/>
          <w:sz w:val="28"/>
          <w:szCs w:val="28"/>
        </w:rPr>
        <w:t>i</w:t>
      </w:r>
      <w:r w:rsidRPr="00A97D06">
        <w:rPr>
          <w:color w:val="000000" w:themeColor="text1"/>
          <w:sz w:val="28"/>
          <w:szCs w:val="28"/>
        </w:rPr>
        <w:t>ng</w:t>
      </w:r>
      <w:r w:rsidRPr="00A97D06">
        <w:rPr>
          <w:color w:val="000000" w:themeColor="text1"/>
          <w:spacing w:val="3"/>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w:t>
      </w:r>
      <w:r w:rsidRPr="00A97D06">
        <w:rPr>
          <w:color w:val="000000" w:themeColor="text1"/>
          <w:spacing w:val="11"/>
          <w:sz w:val="28"/>
          <w:szCs w:val="28"/>
        </w:rPr>
        <w:t xml:space="preserve"> </w:t>
      </w:r>
      <w:r w:rsidRPr="00A97D06">
        <w:rPr>
          <w:color w:val="000000" w:themeColor="text1"/>
          <w:sz w:val="28"/>
          <w:szCs w:val="28"/>
        </w:rPr>
        <w:t>d</w:t>
      </w:r>
      <w:r w:rsidRPr="00A97D06">
        <w:rPr>
          <w:color w:val="000000" w:themeColor="text1"/>
          <w:spacing w:val="1"/>
          <w:sz w:val="28"/>
          <w:szCs w:val="28"/>
        </w:rPr>
        <w:t>a</w:t>
      </w:r>
      <w:r w:rsidRPr="00A97D06">
        <w:rPr>
          <w:color w:val="000000" w:themeColor="text1"/>
          <w:sz w:val="28"/>
          <w:szCs w:val="28"/>
        </w:rPr>
        <w:t>ta</w:t>
      </w:r>
      <w:r w:rsidRPr="00A97D06">
        <w:rPr>
          <w:color w:val="000000" w:themeColor="text1"/>
          <w:spacing w:val="10"/>
          <w:sz w:val="28"/>
          <w:szCs w:val="28"/>
        </w:rPr>
        <w:t xml:space="preserve"> </w:t>
      </w:r>
      <w:r w:rsidRPr="00A97D06">
        <w:rPr>
          <w:color w:val="000000" w:themeColor="text1"/>
          <w:sz w:val="28"/>
          <w:szCs w:val="28"/>
        </w:rPr>
        <w:t>gi</w:t>
      </w:r>
      <w:r w:rsidRPr="00A97D06">
        <w:rPr>
          <w:color w:val="000000" w:themeColor="text1"/>
          <w:spacing w:val="-5"/>
          <w:sz w:val="28"/>
          <w:szCs w:val="28"/>
        </w:rPr>
        <w:t>v</w:t>
      </w:r>
      <w:r w:rsidRPr="00A97D06">
        <w:rPr>
          <w:color w:val="000000" w:themeColor="text1"/>
          <w:spacing w:val="6"/>
          <w:sz w:val="28"/>
          <w:szCs w:val="28"/>
        </w:rPr>
        <w:t>e</w:t>
      </w:r>
      <w:r w:rsidRPr="00A97D06">
        <w:rPr>
          <w:color w:val="000000" w:themeColor="text1"/>
          <w:sz w:val="28"/>
          <w:szCs w:val="28"/>
        </w:rPr>
        <w:t>n</w:t>
      </w:r>
      <w:r w:rsidRPr="00A97D06">
        <w:rPr>
          <w:color w:val="000000" w:themeColor="text1"/>
          <w:spacing w:val="2"/>
          <w:sz w:val="28"/>
          <w:szCs w:val="28"/>
        </w:rPr>
        <w:t xml:space="preserve"> </w:t>
      </w:r>
      <w:r w:rsidRPr="00A97D06">
        <w:rPr>
          <w:color w:val="000000" w:themeColor="text1"/>
          <w:spacing w:val="4"/>
          <w:sz w:val="28"/>
          <w:szCs w:val="28"/>
        </w:rPr>
        <w:t>b</w:t>
      </w:r>
      <w:r w:rsidRPr="00A97D06">
        <w:rPr>
          <w:color w:val="000000" w:themeColor="text1"/>
          <w:sz w:val="28"/>
          <w:szCs w:val="28"/>
        </w:rPr>
        <w:t>y</w:t>
      </w:r>
      <w:r w:rsidRPr="00A97D06">
        <w:rPr>
          <w:color w:val="000000" w:themeColor="text1"/>
          <w:spacing w:val="6"/>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w:t>
      </w:r>
      <w:r w:rsidRPr="00A97D06">
        <w:rPr>
          <w:color w:val="000000" w:themeColor="text1"/>
          <w:spacing w:val="16"/>
          <w:sz w:val="28"/>
          <w:szCs w:val="28"/>
        </w:rPr>
        <w:t xml:space="preserve"> </w:t>
      </w:r>
      <w:r w:rsidRPr="00A97D06">
        <w:rPr>
          <w:color w:val="000000" w:themeColor="text1"/>
          <w:spacing w:val="-5"/>
          <w:sz w:val="28"/>
          <w:szCs w:val="28"/>
        </w:rPr>
        <w:t>u</w:t>
      </w:r>
      <w:r w:rsidRPr="00A97D06">
        <w:rPr>
          <w:color w:val="000000" w:themeColor="text1"/>
          <w:spacing w:val="2"/>
          <w:sz w:val="28"/>
          <w:szCs w:val="28"/>
        </w:rPr>
        <w:t>s</w:t>
      </w:r>
      <w:r w:rsidRPr="00A97D06">
        <w:rPr>
          <w:color w:val="000000" w:themeColor="text1"/>
          <w:spacing w:val="1"/>
          <w:sz w:val="28"/>
          <w:szCs w:val="28"/>
        </w:rPr>
        <w:t>e</w:t>
      </w:r>
      <w:r w:rsidRPr="00A97D06">
        <w:rPr>
          <w:color w:val="000000" w:themeColor="text1"/>
          <w:sz w:val="28"/>
          <w:szCs w:val="28"/>
        </w:rPr>
        <w:t>r</w:t>
      </w:r>
      <w:r w:rsidRPr="00A97D06">
        <w:rPr>
          <w:color w:val="000000" w:themeColor="text1"/>
          <w:spacing w:val="8"/>
          <w:sz w:val="28"/>
          <w:szCs w:val="28"/>
        </w:rPr>
        <w:t xml:space="preserve"> </w:t>
      </w:r>
      <w:r w:rsidRPr="00A97D06">
        <w:rPr>
          <w:color w:val="000000" w:themeColor="text1"/>
          <w:spacing w:val="5"/>
          <w:sz w:val="28"/>
          <w:szCs w:val="28"/>
        </w:rPr>
        <w:t>w</w:t>
      </w:r>
      <w:r w:rsidRPr="00A97D06">
        <w:rPr>
          <w:color w:val="000000" w:themeColor="text1"/>
          <w:spacing w:val="-5"/>
          <w:sz w:val="28"/>
          <w:szCs w:val="28"/>
        </w:rPr>
        <w:t>h</w:t>
      </w:r>
      <w:r w:rsidRPr="00A97D06">
        <w:rPr>
          <w:color w:val="000000" w:themeColor="text1"/>
          <w:spacing w:val="1"/>
          <w:sz w:val="28"/>
          <w:szCs w:val="28"/>
        </w:rPr>
        <w:t>e</w:t>
      </w:r>
      <w:r w:rsidRPr="00A97D06">
        <w:rPr>
          <w:color w:val="000000" w:themeColor="text1"/>
          <w:spacing w:val="3"/>
          <w:sz w:val="28"/>
          <w:szCs w:val="28"/>
        </w:rPr>
        <w:t>r</w:t>
      </w:r>
      <w:r w:rsidRPr="00A97D06">
        <w:rPr>
          <w:color w:val="000000" w:themeColor="text1"/>
          <w:sz w:val="28"/>
          <w:szCs w:val="28"/>
        </w:rPr>
        <w:t>e</w:t>
      </w:r>
      <w:r w:rsidRPr="00A97D06">
        <w:rPr>
          <w:color w:val="000000" w:themeColor="text1"/>
          <w:spacing w:val="8"/>
          <w:sz w:val="28"/>
          <w:szCs w:val="28"/>
        </w:rPr>
        <w:t xml:space="preserve"> </w:t>
      </w:r>
      <w:r w:rsidRPr="00A97D06">
        <w:rPr>
          <w:color w:val="000000" w:themeColor="text1"/>
          <w:sz w:val="28"/>
          <w:szCs w:val="28"/>
        </w:rPr>
        <w:t>both</w:t>
      </w:r>
      <w:r w:rsidRPr="00A97D06">
        <w:rPr>
          <w:color w:val="000000" w:themeColor="text1"/>
          <w:spacing w:val="8"/>
          <w:sz w:val="28"/>
          <w:szCs w:val="28"/>
        </w:rPr>
        <w:t xml:space="preserve"> </w:t>
      </w:r>
      <w:r w:rsidRPr="00A97D06">
        <w:rPr>
          <w:color w:val="000000" w:themeColor="text1"/>
          <w:spacing w:val="-6"/>
          <w:sz w:val="28"/>
          <w:szCs w:val="28"/>
        </w:rPr>
        <w:t>f</w:t>
      </w:r>
      <w:r w:rsidRPr="00A97D06">
        <w:rPr>
          <w:color w:val="000000" w:themeColor="text1"/>
          <w:spacing w:val="4"/>
          <w:sz w:val="28"/>
          <w:szCs w:val="28"/>
        </w:rPr>
        <w:t>o</w:t>
      </w:r>
      <w:r w:rsidRPr="00A97D06">
        <w:rPr>
          <w:color w:val="000000" w:themeColor="text1"/>
          <w:spacing w:val="3"/>
          <w:sz w:val="28"/>
          <w:szCs w:val="28"/>
        </w:rPr>
        <w:t>r</w:t>
      </w:r>
      <w:r w:rsidRPr="00A97D06">
        <w:rPr>
          <w:color w:val="000000" w:themeColor="text1"/>
          <w:spacing w:val="-5"/>
          <w:sz w:val="28"/>
          <w:szCs w:val="28"/>
        </w:rPr>
        <w:t>m</w:t>
      </w:r>
      <w:r w:rsidRPr="00A97D06">
        <w:rPr>
          <w:color w:val="000000" w:themeColor="text1"/>
          <w:spacing w:val="1"/>
          <w:sz w:val="28"/>
          <w:szCs w:val="28"/>
        </w:rPr>
        <w:t>a</w:t>
      </w:r>
      <w:r w:rsidRPr="00A97D06">
        <w:rPr>
          <w:color w:val="000000" w:themeColor="text1"/>
          <w:sz w:val="28"/>
          <w:szCs w:val="28"/>
        </w:rPr>
        <w:t>t</w:t>
      </w:r>
      <w:r w:rsidRPr="00A97D06">
        <w:rPr>
          <w:color w:val="000000" w:themeColor="text1"/>
          <w:spacing w:val="5"/>
          <w:sz w:val="28"/>
          <w:szCs w:val="28"/>
        </w:rPr>
        <w:t xml:space="preserve"> </w:t>
      </w:r>
      <w:r w:rsidRPr="00A97D06">
        <w:rPr>
          <w:color w:val="000000" w:themeColor="text1"/>
          <w:spacing w:val="6"/>
          <w:sz w:val="28"/>
          <w:szCs w:val="28"/>
        </w:rPr>
        <w:t>a</w:t>
      </w:r>
      <w:r w:rsidRPr="00A97D06">
        <w:rPr>
          <w:color w:val="000000" w:themeColor="text1"/>
          <w:spacing w:val="-5"/>
          <w:sz w:val="28"/>
          <w:szCs w:val="28"/>
        </w:rPr>
        <w:t>n</w:t>
      </w:r>
      <w:r w:rsidRPr="00A97D06">
        <w:rPr>
          <w:color w:val="000000" w:themeColor="text1"/>
          <w:sz w:val="28"/>
          <w:szCs w:val="28"/>
        </w:rPr>
        <w:t>d</w:t>
      </w:r>
      <w:r w:rsidRPr="00A97D06">
        <w:rPr>
          <w:color w:val="000000" w:themeColor="text1"/>
          <w:spacing w:val="14"/>
          <w:sz w:val="28"/>
          <w:szCs w:val="28"/>
        </w:rPr>
        <w:t xml:space="preserve"> </w:t>
      </w:r>
      <w:r w:rsidRPr="00A97D06">
        <w:rPr>
          <w:color w:val="000000" w:themeColor="text1"/>
          <w:spacing w:val="-5"/>
          <w:sz w:val="28"/>
          <w:szCs w:val="28"/>
        </w:rPr>
        <w:t>v</w:t>
      </w:r>
      <w:r w:rsidRPr="00A97D06">
        <w:rPr>
          <w:color w:val="000000" w:themeColor="text1"/>
          <w:spacing w:val="6"/>
          <w:sz w:val="28"/>
          <w:szCs w:val="28"/>
        </w:rPr>
        <w:t>a</w:t>
      </w:r>
      <w:r w:rsidRPr="00A97D06">
        <w:rPr>
          <w:color w:val="000000" w:themeColor="text1"/>
          <w:sz w:val="28"/>
          <w:szCs w:val="28"/>
        </w:rPr>
        <w:t>l</w:t>
      </w:r>
      <w:r w:rsidRPr="00A97D06">
        <w:rPr>
          <w:color w:val="000000" w:themeColor="text1"/>
          <w:spacing w:val="-6"/>
          <w:sz w:val="28"/>
          <w:szCs w:val="28"/>
        </w:rPr>
        <w:t>i</w:t>
      </w:r>
      <w:r w:rsidRPr="00A97D06">
        <w:rPr>
          <w:color w:val="000000" w:themeColor="text1"/>
          <w:spacing w:val="4"/>
          <w:sz w:val="28"/>
          <w:szCs w:val="28"/>
        </w:rPr>
        <w:t>d</w:t>
      </w:r>
      <w:r w:rsidRPr="00A97D06">
        <w:rPr>
          <w:color w:val="000000" w:themeColor="text1"/>
          <w:sz w:val="28"/>
          <w:szCs w:val="28"/>
        </w:rPr>
        <w:t>i</w:t>
      </w:r>
      <w:r w:rsidRPr="00A97D06">
        <w:rPr>
          <w:color w:val="000000" w:themeColor="text1"/>
          <w:spacing w:val="3"/>
          <w:sz w:val="28"/>
          <w:szCs w:val="28"/>
        </w:rPr>
        <w:t>t</w:t>
      </w:r>
      <w:r w:rsidRPr="00A97D06">
        <w:rPr>
          <w:color w:val="000000" w:themeColor="text1"/>
          <w:sz w:val="28"/>
          <w:szCs w:val="28"/>
        </w:rPr>
        <w:t xml:space="preserve">y </w:t>
      </w:r>
      <w:r w:rsidRPr="00A97D06">
        <w:rPr>
          <w:color w:val="000000" w:themeColor="text1"/>
          <w:spacing w:val="4"/>
          <w:sz w:val="28"/>
          <w:szCs w:val="28"/>
        </w:rPr>
        <w:t>o</w:t>
      </w:r>
      <w:r w:rsidRPr="00A97D06">
        <w:rPr>
          <w:color w:val="000000" w:themeColor="text1"/>
          <w:sz w:val="28"/>
          <w:szCs w:val="28"/>
        </w:rPr>
        <w:t>f</w:t>
      </w:r>
      <w:r w:rsidRPr="00A97D06">
        <w:rPr>
          <w:color w:val="000000" w:themeColor="text1"/>
          <w:spacing w:val="5"/>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e</w:t>
      </w:r>
      <w:r w:rsidRPr="00A97D06">
        <w:rPr>
          <w:color w:val="000000" w:themeColor="text1"/>
          <w:spacing w:val="11"/>
          <w:sz w:val="28"/>
          <w:szCs w:val="28"/>
        </w:rPr>
        <w:t xml:space="preserve"> </w:t>
      </w:r>
      <w:r w:rsidRPr="00A97D06">
        <w:rPr>
          <w:color w:val="000000" w:themeColor="text1"/>
          <w:sz w:val="28"/>
          <w:szCs w:val="28"/>
        </w:rPr>
        <w:t>d</w:t>
      </w:r>
      <w:r w:rsidRPr="00A97D06">
        <w:rPr>
          <w:color w:val="000000" w:themeColor="text1"/>
          <w:spacing w:val="1"/>
          <w:sz w:val="28"/>
          <w:szCs w:val="28"/>
        </w:rPr>
        <w:t>a</w:t>
      </w:r>
      <w:r w:rsidRPr="00A97D06">
        <w:rPr>
          <w:color w:val="000000" w:themeColor="text1"/>
          <w:sz w:val="28"/>
          <w:szCs w:val="28"/>
        </w:rPr>
        <w:t xml:space="preserve">ta </w:t>
      </w:r>
      <w:r w:rsidRPr="00A97D06">
        <w:rPr>
          <w:color w:val="000000" w:themeColor="text1"/>
          <w:spacing w:val="1"/>
          <w:sz w:val="28"/>
          <w:szCs w:val="28"/>
        </w:rPr>
        <w:t>e</w:t>
      </w:r>
      <w:r w:rsidRPr="00A97D06">
        <w:rPr>
          <w:color w:val="000000" w:themeColor="text1"/>
          <w:spacing w:val="-5"/>
          <w:sz w:val="28"/>
          <w:szCs w:val="28"/>
        </w:rPr>
        <w:t>n</w:t>
      </w:r>
      <w:r w:rsidRPr="00A97D06">
        <w:rPr>
          <w:color w:val="000000" w:themeColor="text1"/>
          <w:sz w:val="28"/>
          <w:szCs w:val="28"/>
        </w:rPr>
        <w:t>t</w:t>
      </w:r>
      <w:r w:rsidRPr="00A97D06">
        <w:rPr>
          <w:color w:val="000000" w:themeColor="text1"/>
          <w:spacing w:val="5"/>
          <w:sz w:val="28"/>
          <w:szCs w:val="28"/>
        </w:rPr>
        <w:t>e</w:t>
      </w:r>
      <w:r w:rsidRPr="00A97D06">
        <w:rPr>
          <w:color w:val="000000" w:themeColor="text1"/>
          <w:spacing w:val="-1"/>
          <w:sz w:val="28"/>
          <w:szCs w:val="28"/>
        </w:rPr>
        <w:t>r</w:t>
      </w:r>
      <w:r w:rsidRPr="00A97D06">
        <w:rPr>
          <w:color w:val="000000" w:themeColor="text1"/>
          <w:spacing w:val="1"/>
          <w:sz w:val="28"/>
          <w:szCs w:val="28"/>
        </w:rPr>
        <w:t>e</w:t>
      </w:r>
      <w:r w:rsidRPr="00A97D06">
        <w:rPr>
          <w:color w:val="000000" w:themeColor="text1"/>
          <w:sz w:val="28"/>
          <w:szCs w:val="28"/>
        </w:rPr>
        <w:t>d</w:t>
      </w:r>
      <w:r w:rsidRPr="00A97D06">
        <w:rPr>
          <w:color w:val="000000" w:themeColor="text1"/>
          <w:spacing w:val="-6"/>
          <w:sz w:val="28"/>
          <w:szCs w:val="28"/>
        </w:rPr>
        <w:t xml:space="preserve"> </w:t>
      </w:r>
      <w:r w:rsidRPr="00A97D06">
        <w:rPr>
          <w:color w:val="000000" w:themeColor="text1"/>
          <w:spacing w:val="-5"/>
          <w:sz w:val="28"/>
          <w:szCs w:val="28"/>
        </w:rPr>
        <w:t>i</w:t>
      </w:r>
      <w:r w:rsidRPr="00A97D06">
        <w:rPr>
          <w:color w:val="000000" w:themeColor="text1"/>
          <w:sz w:val="28"/>
          <w:szCs w:val="28"/>
        </w:rPr>
        <w:t>s</w:t>
      </w:r>
      <w:r w:rsidRPr="00A97D06">
        <w:rPr>
          <w:color w:val="000000" w:themeColor="text1"/>
          <w:spacing w:val="7"/>
          <w:sz w:val="28"/>
          <w:szCs w:val="28"/>
        </w:rPr>
        <w:t xml:space="preserve"> </w:t>
      </w:r>
      <w:r w:rsidRPr="00A97D06">
        <w:rPr>
          <w:color w:val="000000" w:themeColor="text1"/>
          <w:sz w:val="28"/>
          <w:szCs w:val="28"/>
        </w:rPr>
        <w:t>i</w:t>
      </w:r>
      <w:r w:rsidRPr="00A97D06">
        <w:rPr>
          <w:color w:val="000000" w:themeColor="text1"/>
          <w:spacing w:val="-5"/>
          <w:sz w:val="28"/>
          <w:szCs w:val="28"/>
        </w:rPr>
        <w:t>n</w:t>
      </w:r>
      <w:r w:rsidRPr="00A97D06">
        <w:rPr>
          <w:color w:val="000000" w:themeColor="text1"/>
          <w:spacing w:val="6"/>
          <w:sz w:val="28"/>
          <w:szCs w:val="28"/>
        </w:rPr>
        <w:t>c</w:t>
      </w:r>
      <w:r w:rsidRPr="00A97D06">
        <w:rPr>
          <w:color w:val="000000" w:themeColor="text1"/>
          <w:sz w:val="28"/>
          <w:szCs w:val="28"/>
        </w:rPr>
        <w:t>l</w:t>
      </w:r>
      <w:r w:rsidRPr="00A97D06">
        <w:rPr>
          <w:color w:val="000000" w:themeColor="text1"/>
          <w:spacing w:val="-5"/>
          <w:sz w:val="28"/>
          <w:szCs w:val="28"/>
        </w:rPr>
        <w:t>u</w:t>
      </w:r>
      <w:r w:rsidRPr="00A97D06">
        <w:rPr>
          <w:color w:val="000000" w:themeColor="text1"/>
          <w:sz w:val="28"/>
          <w:szCs w:val="28"/>
        </w:rPr>
        <w:t>d</w:t>
      </w:r>
      <w:r w:rsidRPr="00A97D06">
        <w:rPr>
          <w:color w:val="000000" w:themeColor="text1"/>
          <w:spacing w:val="6"/>
          <w:sz w:val="28"/>
          <w:szCs w:val="28"/>
        </w:rPr>
        <w:t>e</w:t>
      </w:r>
      <w:r w:rsidRPr="00A97D06">
        <w:rPr>
          <w:color w:val="000000" w:themeColor="text1"/>
          <w:sz w:val="28"/>
          <w:szCs w:val="28"/>
        </w:rPr>
        <w:t>d.</w:t>
      </w:r>
      <w:r w:rsidRPr="00A97D06">
        <w:rPr>
          <w:color w:val="000000" w:themeColor="text1"/>
          <w:spacing w:val="69"/>
          <w:sz w:val="28"/>
          <w:szCs w:val="28"/>
        </w:rPr>
        <w:t xml:space="preserve"> </w:t>
      </w:r>
      <w:r w:rsidRPr="00A97D06">
        <w:rPr>
          <w:color w:val="000000" w:themeColor="text1"/>
          <w:spacing w:val="-1"/>
          <w:sz w:val="28"/>
          <w:szCs w:val="28"/>
        </w:rPr>
        <w:t>I</w:t>
      </w:r>
      <w:r w:rsidRPr="00A97D06">
        <w:rPr>
          <w:color w:val="000000" w:themeColor="text1"/>
          <w:sz w:val="28"/>
          <w:szCs w:val="28"/>
        </w:rPr>
        <w:t>t</w:t>
      </w:r>
      <w:r w:rsidRPr="00A97D06">
        <w:rPr>
          <w:color w:val="000000" w:themeColor="text1"/>
          <w:spacing w:val="-1"/>
          <w:sz w:val="28"/>
          <w:szCs w:val="28"/>
        </w:rPr>
        <w:t xml:space="preserve"> </w:t>
      </w:r>
      <w:r w:rsidRPr="00A97D06">
        <w:rPr>
          <w:color w:val="000000" w:themeColor="text1"/>
          <w:spacing w:val="-5"/>
          <w:sz w:val="28"/>
          <w:szCs w:val="28"/>
        </w:rPr>
        <w:t>i</w:t>
      </w:r>
      <w:r w:rsidRPr="00A97D06">
        <w:rPr>
          <w:color w:val="000000" w:themeColor="text1"/>
          <w:sz w:val="28"/>
          <w:szCs w:val="28"/>
        </w:rPr>
        <w:t>s</w:t>
      </w:r>
      <w:r w:rsidRPr="00A97D06">
        <w:rPr>
          <w:color w:val="000000" w:themeColor="text1"/>
          <w:spacing w:val="2"/>
          <w:sz w:val="28"/>
          <w:szCs w:val="28"/>
        </w:rPr>
        <w:t xml:space="preserve"> </w:t>
      </w:r>
      <w:r w:rsidRPr="00A97D06">
        <w:rPr>
          <w:color w:val="000000" w:themeColor="text1"/>
          <w:spacing w:val="-5"/>
          <w:sz w:val="28"/>
          <w:szCs w:val="28"/>
        </w:rPr>
        <w:t>v</w:t>
      </w:r>
      <w:r w:rsidRPr="00A97D06">
        <w:rPr>
          <w:color w:val="000000" w:themeColor="text1"/>
          <w:spacing w:val="1"/>
          <w:sz w:val="28"/>
          <w:szCs w:val="28"/>
        </w:rPr>
        <w:t>e</w:t>
      </w:r>
      <w:r w:rsidRPr="00A97D06">
        <w:rPr>
          <w:color w:val="000000" w:themeColor="text1"/>
          <w:spacing w:val="3"/>
          <w:sz w:val="28"/>
          <w:szCs w:val="28"/>
        </w:rPr>
        <w:t>r</w:t>
      </w:r>
      <w:r w:rsidRPr="00A97D06">
        <w:rPr>
          <w:color w:val="000000" w:themeColor="text1"/>
          <w:sz w:val="28"/>
          <w:szCs w:val="28"/>
        </w:rPr>
        <w:t>y</w:t>
      </w:r>
      <w:r w:rsidRPr="00A97D06">
        <w:rPr>
          <w:color w:val="000000" w:themeColor="text1"/>
          <w:spacing w:val="-8"/>
          <w:sz w:val="28"/>
          <w:szCs w:val="28"/>
        </w:rPr>
        <w:t xml:space="preserve"> </w:t>
      </w:r>
      <w:r w:rsidRPr="00A97D06">
        <w:rPr>
          <w:color w:val="000000" w:themeColor="text1"/>
          <w:spacing w:val="1"/>
          <w:sz w:val="28"/>
          <w:szCs w:val="28"/>
        </w:rPr>
        <w:t>ea</w:t>
      </w:r>
      <w:r w:rsidRPr="00A97D06">
        <w:rPr>
          <w:color w:val="000000" w:themeColor="text1"/>
          <w:spacing w:val="7"/>
          <w:sz w:val="28"/>
          <w:szCs w:val="28"/>
        </w:rPr>
        <w:t>s</w:t>
      </w:r>
      <w:r w:rsidRPr="00A97D06">
        <w:rPr>
          <w:color w:val="000000" w:themeColor="text1"/>
          <w:sz w:val="28"/>
          <w:szCs w:val="28"/>
        </w:rPr>
        <w:t>y</w:t>
      </w:r>
      <w:r w:rsidRPr="00A97D06">
        <w:rPr>
          <w:color w:val="000000" w:themeColor="text1"/>
          <w:spacing w:val="-8"/>
          <w:sz w:val="28"/>
          <w:szCs w:val="28"/>
        </w:rPr>
        <w:t xml:space="preserve"> </w:t>
      </w:r>
      <w:r w:rsidRPr="00A97D06">
        <w:rPr>
          <w:color w:val="000000" w:themeColor="text1"/>
          <w:sz w:val="28"/>
          <w:szCs w:val="28"/>
        </w:rPr>
        <w:t>to</w:t>
      </w:r>
      <w:r w:rsidRPr="00A97D06">
        <w:rPr>
          <w:color w:val="000000" w:themeColor="text1"/>
          <w:spacing w:val="4"/>
          <w:sz w:val="28"/>
          <w:szCs w:val="28"/>
        </w:rPr>
        <w:t xml:space="preserve"> </w:t>
      </w:r>
      <w:r w:rsidRPr="00A97D06">
        <w:rPr>
          <w:color w:val="000000" w:themeColor="text1"/>
          <w:spacing w:val="-1"/>
          <w:sz w:val="28"/>
          <w:szCs w:val="28"/>
        </w:rPr>
        <w:t>f</w:t>
      </w:r>
      <w:r w:rsidRPr="00A97D06">
        <w:rPr>
          <w:color w:val="000000" w:themeColor="text1"/>
          <w:sz w:val="28"/>
          <w:szCs w:val="28"/>
        </w:rPr>
        <w:t>i</w:t>
      </w:r>
      <w:r w:rsidRPr="00A97D06">
        <w:rPr>
          <w:color w:val="000000" w:themeColor="text1"/>
          <w:spacing w:val="-5"/>
          <w:sz w:val="28"/>
          <w:szCs w:val="28"/>
        </w:rPr>
        <w:t>n</w:t>
      </w:r>
      <w:r w:rsidRPr="00A97D06">
        <w:rPr>
          <w:color w:val="000000" w:themeColor="text1"/>
          <w:sz w:val="28"/>
          <w:szCs w:val="28"/>
        </w:rPr>
        <w:t>d</w:t>
      </w:r>
      <w:r w:rsidRPr="00A97D06">
        <w:rPr>
          <w:color w:val="000000" w:themeColor="text1"/>
          <w:spacing w:val="-3"/>
          <w:sz w:val="28"/>
          <w:szCs w:val="28"/>
        </w:rPr>
        <w:t xml:space="preserve"> </w:t>
      </w:r>
      <w:r w:rsidRPr="00A97D06">
        <w:rPr>
          <w:color w:val="000000" w:themeColor="text1"/>
          <w:spacing w:val="6"/>
          <w:sz w:val="28"/>
          <w:szCs w:val="28"/>
        </w:rPr>
        <w:t>e</w:t>
      </w:r>
      <w:r w:rsidRPr="00A97D06">
        <w:rPr>
          <w:color w:val="000000" w:themeColor="text1"/>
          <w:spacing w:val="-1"/>
          <w:sz w:val="28"/>
          <w:szCs w:val="28"/>
        </w:rPr>
        <w:t>rr</w:t>
      </w:r>
      <w:r w:rsidRPr="00A97D06">
        <w:rPr>
          <w:color w:val="000000" w:themeColor="text1"/>
          <w:sz w:val="28"/>
          <w:szCs w:val="28"/>
        </w:rPr>
        <w:t>or</w:t>
      </w:r>
      <w:r w:rsidRPr="00A97D06">
        <w:rPr>
          <w:color w:val="000000" w:themeColor="text1"/>
          <w:spacing w:val="-5"/>
          <w:sz w:val="28"/>
          <w:szCs w:val="28"/>
        </w:rPr>
        <w:t xml:space="preserve"> </w:t>
      </w:r>
      <w:r w:rsidRPr="00A97D06">
        <w:rPr>
          <w:color w:val="000000" w:themeColor="text1"/>
          <w:spacing w:val="6"/>
          <w:sz w:val="28"/>
          <w:szCs w:val="28"/>
        </w:rPr>
        <w:t>a</w:t>
      </w:r>
      <w:r w:rsidRPr="00A97D06">
        <w:rPr>
          <w:color w:val="000000" w:themeColor="text1"/>
          <w:spacing w:val="-5"/>
          <w:sz w:val="28"/>
          <w:szCs w:val="28"/>
        </w:rPr>
        <w:t>n</w:t>
      </w:r>
      <w:r w:rsidRPr="00A97D06">
        <w:rPr>
          <w:color w:val="000000" w:themeColor="text1"/>
          <w:sz w:val="28"/>
          <w:szCs w:val="28"/>
        </w:rPr>
        <w:t>d</w:t>
      </w:r>
      <w:r w:rsidRPr="00A97D06">
        <w:rPr>
          <w:color w:val="000000" w:themeColor="text1"/>
          <w:spacing w:val="-2"/>
          <w:sz w:val="28"/>
          <w:szCs w:val="28"/>
        </w:rPr>
        <w:t xml:space="preserve"> </w:t>
      </w:r>
      <w:r w:rsidRPr="00A97D06">
        <w:rPr>
          <w:color w:val="000000" w:themeColor="text1"/>
          <w:sz w:val="28"/>
          <w:szCs w:val="28"/>
        </w:rPr>
        <w:t>d</w:t>
      </w:r>
      <w:r w:rsidRPr="00A97D06">
        <w:rPr>
          <w:color w:val="000000" w:themeColor="text1"/>
          <w:spacing w:val="1"/>
          <w:sz w:val="28"/>
          <w:szCs w:val="28"/>
        </w:rPr>
        <w:t>e</w:t>
      </w:r>
      <w:r w:rsidRPr="00A97D06">
        <w:rPr>
          <w:color w:val="000000" w:themeColor="text1"/>
          <w:spacing w:val="4"/>
          <w:sz w:val="28"/>
          <w:szCs w:val="28"/>
        </w:rPr>
        <w:t>b</w:t>
      </w:r>
      <w:r w:rsidRPr="00A97D06">
        <w:rPr>
          <w:color w:val="000000" w:themeColor="text1"/>
          <w:sz w:val="28"/>
          <w:szCs w:val="28"/>
        </w:rPr>
        <w:t>ug</w:t>
      </w:r>
      <w:r w:rsidRPr="00A97D06">
        <w:rPr>
          <w:color w:val="000000" w:themeColor="text1"/>
          <w:spacing w:val="-10"/>
          <w:sz w:val="28"/>
          <w:szCs w:val="28"/>
        </w:rPr>
        <w:t xml:space="preserve"> </w:t>
      </w:r>
      <w:r w:rsidRPr="00A97D06">
        <w:rPr>
          <w:color w:val="000000" w:themeColor="text1"/>
          <w:spacing w:val="4"/>
          <w:sz w:val="28"/>
          <w:szCs w:val="28"/>
        </w:rPr>
        <w:t>t</w:t>
      </w:r>
      <w:r w:rsidRPr="00A97D06">
        <w:rPr>
          <w:color w:val="000000" w:themeColor="text1"/>
          <w:spacing w:val="-5"/>
          <w:sz w:val="28"/>
          <w:szCs w:val="28"/>
        </w:rPr>
        <w:t>h</w:t>
      </w:r>
      <w:r w:rsidRPr="00A97D06">
        <w:rPr>
          <w:color w:val="000000" w:themeColor="text1"/>
          <w:sz w:val="28"/>
          <w:szCs w:val="28"/>
        </w:rPr>
        <w:t xml:space="preserve">e </w:t>
      </w:r>
      <w:r w:rsidRPr="00A97D06">
        <w:rPr>
          <w:color w:val="000000" w:themeColor="text1"/>
          <w:spacing w:val="7"/>
          <w:sz w:val="28"/>
          <w:szCs w:val="28"/>
        </w:rPr>
        <w:t>s</w:t>
      </w:r>
      <w:r w:rsidRPr="00A97D06">
        <w:rPr>
          <w:color w:val="000000" w:themeColor="text1"/>
          <w:spacing w:val="-5"/>
          <w:sz w:val="28"/>
          <w:szCs w:val="28"/>
        </w:rPr>
        <w:t>y</w:t>
      </w:r>
      <w:r w:rsidRPr="00A97D06">
        <w:rPr>
          <w:color w:val="000000" w:themeColor="text1"/>
          <w:spacing w:val="2"/>
          <w:sz w:val="28"/>
          <w:szCs w:val="28"/>
        </w:rPr>
        <w:t>s</w:t>
      </w:r>
      <w:r w:rsidRPr="00A97D06">
        <w:rPr>
          <w:color w:val="000000" w:themeColor="text1"/>
          <w:sz w:val="28"/>
          <w:szCs w:val="28"/>
        </w:rPr>
        <w:t>t</w:t>
      </w:r>
      <w:r w:rsidRPr="00A97D06">
        <w:rPr>
          <w:color w:val="000000" w:themeColor="text1"/>
          <w:spacing w:val="5"/>
          <w:sz w:val="28"/>
          <w:szCs w:val="28"/>
        </w:rPr>
        <w:t>e</w:t>
      </w:r>
      <w:r w:rsidRPr="00A97D06">
        <w:rPr>
          <w:color w:val="000000" w:themeColor="text1"/>
          <w:spacing w:val="-10"/>
          <w:sz w:val="28"/>
          <w:szCs w:val="28"/>
        </w:rPr>
        <w:t>m</w:t>
      </w:r>
      <w:r w:rsidRPr="00A97D06">
        <w:rPr>
          <w:color w:val="000000" w:themeColor="text1"/>
          <w:sz w:val="28"/>
          <w:szCs w:val="28"/>
        </w:rPr>
        <w:t>.</w:t>
      </w:r>
    </w:p>
    <w:p w14:paraId="1100F608" w14:textId="77777777" w:rsidR="009A4F7B" w:rsidRPr="00A97D06" w:rsidRDefault="009A4F7B" w:rsidP="009A4F7B">
      <w:pPr>
        <w:widowControl w:val="0"/>
        <w:autoSpaceDE w:val="0"/>
        <w:autoSpaceDN w:val="0"/>
        <w:adjustRightInd w:val="0"/>
        <w:spacing w:before="55" w:line="360" w:lineRule="auto"/>
        <w:ind w:right="63"/>
        <w:jc w:val="both"/>
        <w:rPr>
          <w:sz w:val="28"/>
          <w:szCs w:val="28"/>
        </w:rPr>
      </w:pPr>
    </w:p>
    <w:p w14:paraId="6CEB52EA" w14:textId="77777777" w:rsidR="00BD1CCA" w:rsidRPr="00A97D06" w:rsidRDefault="00AB288D" w:rsidP="009A4F7B">
      <w:pPr>
        <w:widowControl w:val="0"/>
        <w:autoSpaceDE w:val="0"/>
        <w:autoSpaceDN w:val="0"/>
        <w:adjustRightInd w:val="0"/>
        <w:spacing w:line="360" w:lineRule="auto"/>
        <w:ind w:right="5485"/>
        <w:jc w:val="both"/>
      </w:pPr>
      <w:r>
        <w:rPr>
          <w:b/>
          <w:bCs/>
          <w:sz w:val="28"/>
          <w:szCs w:val="28"/>
        </w:rPr>
        <w:t>7</w:t>
      </w:r>
      <w:r w:rsidR="00BD1CCA" w:rsidRPr="00A97D06">
        <w:rPr>
          <w:b/>
          <w:bCs/>
          <w:spacing w:val="2"/>
          <w:sz w:val="28"/>
          <w:szCs w:val="28"/>
        </w:rPr>
        <w:t>.</w:t>
      </w:r>
      <w:r w:rsidR="00BD1CCA" w:rsidRPr="00A97D06">
        <w:rPr>
          <w:b/>
          <w:bCs/>
          <w:sz w:val="28"/>
          <w:szCs w:val="28"/>
        </w:rPr>
        <w:t>2</w:t>
      </w:r>
      <w:r w:rsidR="00BD1CCA" w:rsidRPr="00A97D06">
        <w:rPr>
          <w:b/>
          <w:bCs/>
          <w:spacing w:val="-2"/>
          <w:sz w:val="28"/>
          <w:szCs w:val="28"/>
        </w:rPr>
        <w:t xml:space="preserve"> </w:t>
      </w:r>
      <w:r w:rsidR="00BD1CCA" w:rsidRPr="00A97D06">
        <w:rPr>
          <w:b/>
          <w:bCs/>
          <w:spacing w:val="2"/>
          <w:sz w:val="28"/>
          <w:szCs w:val="28"/>
        </w:rPr>
        <w:t>I</w:t>
      </w:r>
      <w:r w:rsidR="00BD1CCA" w:rsidRPr="00A97D06">
        <w:rPr>
          <w:b/>
          <w:bCs/>
          <w:sz w:val="28"/>
          <w:szCs w:val="28"/>
        </w:rPr>
        <w:t>N</w:t>
      </w:r>
      <w:r w:rsidR="00BD1CCA" w:rsidRPr="00A97D06">
        <w:rPr>
          <w:b/>
          <w:bCs/>
          <w:spacing w:val="2"/>
          <w:sz w:val="28"/>
          <w:szCs w:val="28"/>
        </w:rPr>
        <w:t>T</w:t>
      </w:r>
      <w:r w:rsidR="00BD1CCA" w:rsidRPr="00A97D06">
        <w:rPr>
          <w:b/>
          <w:bCs/>
          <w:spacing w:val="1"/>
          <w:sz w:val="28"/>
          <w:szCs w:val="28"/>
        </w:rPr>
        <w:t>E</w:t>
      </w:r>
      <w:r w:rsidR="00BD1CCA" w:rsidRPr="00A97D06">
        <w:rPr>
          <w:b/>
          <w:bCs/>
          <w:sz w:val="28"/>
          <w:szCs w:val="28"/>
        </w:rPr>
        <w:t>G</w:t>
      </w:r>
      <w:r w:rsidR="00BD1CCA" w:rsidRPr="00A97D06">
        <w:rPr>
          <w:b/>
          <w:bCs/>
          <w:spacing w:val="2"/>
          <w:sz w:val="28"/>
          <w:szCs w:val="28"/>
        </w:rPr>
        <w:t>R</w:t>
      </w:r>
      <w:r w:rsidR="00BD1CCA" w:rsidRPr="00A97D06">
        <w:rPr>
          <w:b/>
          <w:bCs/>
          <w:sz w:val="28"/>
          <w:szCs w:val="28"/>
        </w:rPr>
        <w:t>A</w:t>
      </w:r>
      <w:r w:rsidR="00BD1CCA" w:rsidRPr="00A97D06">
        <w:rPr>
          <w:b/>
          <w:bCs/>
          <w:spacing w:val="2"/>
          <w:sz w:val="28"/>
          <w:szCs w:val="28"/>
        </w:rPr>
        <w:t>TI</w:t>
      </w:r>
      <w:r w:rsidR="00BD1CCA" w:rsidRPr="00A97D06">
        <w:rPr>
          <w:b/>
          <w:bCs/>
          <w:sz w:val="28"/>
          <w:szCs w:val="28"/>
        </w:rPr>
        <w:t>ON</w:t>
      </w:r>
      <w:r w:rsidR="00BD1CCA" w:rsidRPr="00A97D06">
        <w:rPr>
          <w:b/>
          <w:bCs/>
          <w:spacing w:val="-18"/>
          <w:sz w:val="28"/>
          <w:szCs w:val="28"/>
        </w:rPr>
        <w:t xml:space="preserve"> </w:t>
      </w:r>
      <w:r w:rsidR="00BD1CCA" w:rsidRPr="00A97D06">
        <w:rPr>
          <w:b/>
          <w:bCs/>
          <w:spacing w:val="1"/>
          <w:sz w:val="28"/>
          <w:szCs w:val="28"/>
        </w:rPr>
        <w:t>TE</w:t>
      </w:r>
      <w:r w:rsidR="00BD1CCA" w:rsidRPr="00A97D06">
        <w:rPr>
          <w:b/>
          <w:bCs/>
          <w:spacing w:val="-1"/>
          <w:sz w:val="28"/>
          <w:szCs w:val="28"/>
        </w:rPr>
        <w:t>S</w:t>
      </w:r>
      <w:r w:rsidR="00BD1CCA" w:rsidRPr="00A97D06">
        <w:rPr>
          <w:b/>
          <w:bCs/>
          <w:spacing w:val="1"/>
          <w:sz w:val="28"/>
          <w:szCs w:val="28"/>
        </w:rPr>
        <w:t>T</w:t>
      </w:r>
      <w:r w:rsidR="00BD1CCA" w:rsidRPr="00A97D06">
        <w:rPr>
          <w:b/>
          <w:bCs/>
          <w:spacing w:val="2"/>
          <w:sz w:val="28"/>
          <w:szCs w:val="28"/>
        </w:rPr>
        <w:t>I</w:t>
      </w:r>
      <w:r w:rsidR="00BD1CCA" w:rsidRPr="00A97D06">
        <w:rPr>
          <w:b/>
          <w:bCs/>
          <w:sz w:val="28"/>
          <w:szCs w:val="28"/>
        </w:rPr>
        <w:t>NG:</w:t>
      </w:r>
    </w:p>
    <w:p w14:paraId="1AD8DC30" w14:textId="77777777" w:rsidR="00BD1CCA" w:rsidRPr="00A97D06" w:rsidRDefault="00BD1CCA" w:rsidP="009A4F7B">
      <w:pPr>
        <w:widowControl w:val="0"/>
        <w:autoSpaceDE w:val="0"/>
        <w:autoSpaceDN w:val="0"/>
        <w:adjustRightInd w:val="0"/>
        <w:spacing w:line="360" w:lineRule="auto"/>
      </w:pPr>
    </w:p>
    <w:p w14:paraId="0C83D69C" w14:textId="77777777" w:rsidR="00BD1CCA" w:rsidRPr="00A97D06" w:rsidRDefault="00BD1CCA" w:rsidP="009A4F7B">
      <w:pPr>
        <w:widowControl w:val="0"/>
        <w:autoSpaceDE w:val="0"/>
        <w:autoSpaceDN w:val="0"/>
        <w:adjustRightInd w:val="0"/>
        <w:spacing w:line="360" w:lineRule="auto"/>
        <w:ind w:left="192" w:right="66" w:firstLine="1052"/>
        <w:jc w:val="both"/>
        <w:rPr>
          <w:sz w:val="28"/>
          <w:szCs w:val="28"/>
        </w:rPr>
      </w:pPr>
      <w:r w:rsidRPr="00A97D06">
        <w:rPr>
          <w:sz w:val="28"/>
          <w:szCs w:val="28"/>
        </w:rPr>
        <w:t>D</w:t>
      </w:r>
      <w:r w:rsidRPr="00A97D06">
        <w:rPr>
          <w:spacing w:val="1"/>
          <w:sz w:val="28"/>
          <w:szCs w:val="28"/>
        </w:rPr>
        <w:t>a</w:t>
      </w:r>
      <w:r w:rsidRPr="00A97D06">
        <w:rPr>
          <w:sz w:val="28"/>
          <w:szCs w:val="28"/>
        </w:rPr>
        <w:t>ta</w:t>
      </w:r>
      <w:r w:rsidRPr="00A97D06">
        <w:rPr>
          <w:spacing w:val="5"/>
          <w:sz w:val="28"/>
          <w:szCs w:val="28"/>
        </w:rPr>
        <w:t xml:space="preserve"> </w:t>
      </w:r>
      <w:r w:rsidRPr="00A97D06">
        <w:rPr>
          <w:spacing w:val="1"/>
          <w:sz w:val="28"/>
          <w:szCs w:val="28"/>
        </w:rPr>
        <w:t>ca</w:t>
      </w:r>
      <w:r w:rsidRPr="00A97D06">
        <w:rPr>
          <w:sz w:val="28"/>
          <w:szCs w:val="28"/>
        </w:rPr>
        <w:t>n be</w:t>
      </w:r>
      <w:r w:rsidRPr="00A97D06">
        <w:rPr>
          <w:spacing w:val="2"/>
          <w:sz w:val="28"/>
          <w:szCs w:val="28"/>
        </w:rPr>
        <w:t xml:space="preserve"> </w:t>
      </w:r>
      <w:r w:rsidRPr="00A97D06">
        <w:rPr>
          <w:spacing w:val="-5"/>
          <w:sz w:val="28"/>
          <w:szCs w:val="28"/>
        </w:rPr>
        <w:t>l</w:t>
      </w:r>
      <w:r w:rsidRPr="00A97D06">
        <w:rPr>
          <w:sz w:val="28"/>
          <w:szCs w:val="28"/>
        </w:rPr>
        <w:t>o</w:t>
      </w:r>
      <w:r w:rsidRPr="00A97D06">
        <w:rPr>
          <w:spacing w:val="2"/>
          <w:sz w:val="28"/>
          <w:szCs w:val="28"/>
        </w:rPr>
        <w:t>s</w:t>
      </w:r>
      <w:r w:rsidRPr="00A97D06">
        <w:rPr>
          <w:sz w:val="28"/>
          <w:szCs w:val="28"/>
        </w:rPr>
        <w:t>t</w:t>
      </w:r>
      <w:r w:rsidRPr="00A97D06">
        <w:rPr>
          <w:spacing w:val="4"/>
          <w:sz w:val="28"/>
          <w:szCs w:val="28"/>
        </w:rPr>
        <w:t xml:space="preserve"> </w:t>
      </w:r>
      <w:r w:rsidRPr="00A97D06">
        <w:rPr>
          <w:spacing w:val="1"/>
          <w:sz w:val="28"/>
          <w:szCs w:val="28"/>
        </w:rPr>
        <w:t>ac</w:t>
      </w:r>
      <w:r w:rsidRPr="00A97D06">
        <w:rPr>
          <w:spacing w:val="-1"/>
          <w:sz w:val="28"/>
          <w:szCs w:val="28"/>
        </w:rPr>
        <w:t>r</w:t>
      </w:r>
      <w:r w:rsidRPr="00A97D06">
        <w:rPr>
          <w:sz w:val="28"/>
          <w:szCs w:val="28"/>
        </w:rPr>
        <w:t>o</w:t>
      </w:r>
      <w:r w:rsidRPr="00A97D06">
        <w:rPr>
          <w:spacing w:val="2"/>
          <w:sz w:val="28"/>
          <w:szCs w:val="28"/>
        </w:rPr>
        <w:t>s</w:t>
      </w:r>
      <w:r w:rsidRPr="00A97D06">
        <w:rPr>
          <w:sz w:val="28"/>
          <w:szCs w:val="28"/>
        </w:rPr>
        <w:t>s</w:t>
      </w:r>
      <w:r w:rsidRPr="00A97D06">
        <w:rPr>
          <w:spacing w:val="4"/>
          <w:sz w:val="28"/>
          <w:szCs w:val="28"/>
        </w:rPr>
        <w:t xml:space="preserve"> </w:t>
      </w:r>
      <w:r w:rsidRPr="00A97D06">
        <w:rPr>
          <w:spacing w:val="1"/>
          <w:sz w:val="28"/>
          <w:szCs w:val="28"/>
        </w:rPr>
        <w:t>a</w:t>
      </w:r>
      <w:r w:rsidRPr="00A97D06">
        <w:rPr>
          <w:sz w:val="28"/>
          <w:szCs w:val="28"/>
        </w:rPr>
        <w:t>n</w:t>
      </w:r>
      <w:r w:rsidRPr="00A97D06">
        <w:rPr>
          <w:spacing w:val="1"/>
          <w:sz w:val="28"/>
          <w:szCs w:val="28"/>
        </w:rPr>
        <w:t xml:space="preserve"> </w:t>
      </w:r>
      <w:r w:rsidRPr="00A97D06">
        <w:rPr>
          <w:sz w:val="28"/>
          <w:szCs w:val="28"/>
        </w:rPr>
        <w:t>i</w:t>
      </w:r>
      <w:r w:rsidRPr="00A97D06">
        <w:rPr>
          <w:spacing w:val="-5"/>
          <w:sz w:val="28"/>
          <w:szCs w:val="28"/>
        </w:rPr>
        <w:t>n</w:t>
      </w:r>
      <w:r w:rsidRPr="00A97D06">
        <w:rPr>
          <w:sz w:val="28"/>
          <w:szCs w:val="28"/>
        </w:rPr>
        <w:t>te</w:t>
      </w:r>
      <w:r w:rsidRPr="00A97D06">
        <w:rPr>
          <w:spacing w:val="4"/>
          <w:sz w:val="28"/>
          <w:szCs w:val="28"/>
        </w:rPr>
        <w:t>r</w:t>
      </w:r>
      <w:r w:rsidRPr="00A97D06">
        <w:rPr>
          <w:spacing w:val="-6"/>
          <w:sz w:val="28"/>
          <w:szCs w:val="28"/>
        </w:rPr>
        <w:t>f</w:t>
      </w:r>
      <w:r w:rsidRPr="00A97D06">
        <w:rPr>
          <w:spacing w:val="1"/>
          <w:sz w:val="28"/>
          <w:szCs w:val="28"/>
        </w:rPr>
        <w:t>ace</w:t>
      </w:r>
      <w:r w:rsidRPr="00A97D06">
        <w:rPr>
          <w:sz w:val="28"/>
          <w:szCs w:val="28"/>
        </w:rPr>
        <w:t>, o</w:t>
      </w:r>
      <w:r w:rsidRPr="00A97D06">
        <w:rPr>
          <w:spacing w:val="-5"/>
          <w:sz w:val="28"/>
          <w:szCs w:val="28"/>
        </w:rPr>
        <w:t>n</w:t>
      </w:r>
      <w:r w:rsidRPr="00A97D06">
        <w:rPr>
          <w:sz w:val="28"/>
          <w:szCs w:val="28"/>
        </w:rPr>
        <w:t>e</w:t>
      </w:r>
      <w:r w:rsidRPr="00A97D06">
        <w:rPr>
          <w:spacing w:val="11"/>
          <w:sz w:val="28"/>
          <w:szCs w:val="28"/>
        </w:rPr>
        <w:t xml:space="preserve"> </w:t>
      </w:r>
      <w:r w:rsidRPr="00A97D06">
        <w:rPr>
          <w:spacing w:val="-5"/>
          <w:sz w:val="28"/>
          <w:szCs w:val="28"/>
        </w:rPr>
        <w:t>m</w:t>
      </w:r>
      <w:r w:rsidRPr="00A97D06">
        <w:rPr>
          <w:sz w:val="28"/>
          <w:szCs w:val="28"/>
        </w:rPr>
        <w:t>o</w:t>
      </w:r>
      <w:r w:rsidRPr="00A97D06">
        <w:rPr>
          <w:spacing w:val="4"/>
          <w:sz w:val="28"/>
          <w:szCs w:val="28"/>
        </w:rPr>
        <w:t>d</w:t>
      </w:r>
      <w:r w:rsidRPr="00A97D06">
        <w:rPr>
          <w:sz w:val="28"/>
          <w:szCs w:val="28"/>
        </w:rPr>
        <w:t>u</w:t>
      </w:r>
      <w:r w:rsidRPr="00A97D06">
        <w:rPr>
          <w:spacing w:val="-5"/>
          <w:sz w:val="28"/>
          <w:szCs w:val="28"/>
        </w:rPr>
        <w:t>l</w:t>
      </w:r>
      <w:r w:rsidRPr="00A97D06">
        <w:rPr>
          <w:sz w:val="28"/>
          <w:szCs w:val="28"/>
        </w:rPr>
        <w:t>e</w:t>
      </w:r>
      <w:r w:rsidRPr="00A97D06">
        <w:rPr>
          <w:spacing w:val="2"/>
          <w:sz w:val="28"/>
          <w:szCs w:val="28"/>
        </w:rPr>
        <w:t xml:space="preserve"> </w:t>
      </w:r>
      <w:r w:rsidRPr="00A97D06">
        <w:rPr>
          <w:spacing w:val="1"/>
          <w:sz w:val="28"/>
          <w:szCs w:val="28"/>
        </w:rPr>
        <w:t>c</w:t>
      </w:r>
      <w:r w:rsidRPr="00A97D06">
        <w:rPr>
          <w:spacing w:val="6"/>
          <w:sz w:val="28"/>
          <w:szCs w:val="28"/>
        </w:rPr>
        <w:t>a</w:t>
      </w:r>
      <w:r w:rsidRPr="00A97D06">
        <w:rPr>
          <w:sz w:val="28"/>
          <w:szCs w:val="28"/>
        </w:rPr>
        <w:t xml:space="preserve">n </w:t>
      </w:r>
      <w:r w:rsidRPr="00A97D06">
        <w:rPr>
          <w:spacing w:val="-5"/>
          <w:sz w:val="28"/>
          <w:szCs w:val="28"/>
        </w:rPr>
        <w:t>h</w:t>
      </w:r>
      <w:r w:rsidRPr="00A97D06">
        <w:rPr>
          <w:spacing w:val="6"/>
          <w:sz w:val="28"/>
          <w:szCs w:val="28"/>
        </w:rPr>
        <w:t>a</w:t>
      </w:r>
      <w:r w:rsidRPr="00A97D06">
        <w:rPr>
          <w:spacing w:val="-5"/>
          <w:sz w:val="28"/>
          <w:szCs w:val="28"/>
        </w:rPr>
        <w:t>v</w:t>
      </w:r>
      <w:r w:rsidRPr="00A97D06">
        <w:rPr>
          <w:sz w:val="28"/>
          <w:szCs w:val="28"/>
        </w:rPr>
        <w:t>e</w:t>
      </w:r>
      <w:r w:rsidRPr="00A97D06">
        <w:rPr>
          <w:spacing w:val="5"/>
          <w:sz w:val="28"/>
          <w:szCs w:val="28"/>
        </w:rPr>
        <w:t xml:space="preserve"> </w:t>
      </w:r>
      <w:r w:rsidRPr="00A97D06">
        <w:rPr>
          <w:spacing w:val="1"/>
          <w:sz w:val="28"/>
          <w:szCs w:val="28"/>
        </w:rPr>
        <w:t>a</w:t>
      </w:r>
      <w:r w:rsidRPr="00A97D06">
        <w:rPr>
          <w:sz w:val="28"/>
          <w:szCs w:val="28"/>
        </w:rPr>
        <w:t>n</w:t>
      </w:r>
      <w:r w:rsidRPr="00A97D06">
        <w:rPr>
          <w:spacing w:val="1"/>
          <w:sz w:val="28"/>
          <w:szCs w:val="28"/>
        </w:rPr>
        <w:t xml:space="preserve"> a</w:t>
      </w:r>
      <w:r w:rsidRPr="00A97D06">
        <w:rPr>
          <w:spacing w:val="4"/>
          <w:sz w:val="28"/>
          <w:szCs w:val="28"/>
        </w:rPr>
        <w:t>d</w:t>
      </w:r>
      <w:r w:rsidRPr="00A97D06">
        <w:rPr>
          <w:spacing w:val="-5"/>
          <w:sz w:val="28"/>
          <w:szCs w:val="28"/>
        </w:rPr>
        <w:t>v</w:t>
      </w:r>
      <w:r w:rsidRPr="00A97D06">
        <w:rPr>
          <w:spacing w:val="1"/>
          <w:sz w:val="28"/>
          <w:szCs w:val="28"/>
        </w:rPr>
        <w:t>e</w:t>
      </w:r>
      <w:r w:rsidRPr="00A97D06">
        <w:rPr>
          <w:spacing w:val="-1"/>
          <w:sz w:val="28"/>
          <w:szCs w:val="28"/>
        </w:rPr>
        <w:t>r</w:t>
      </w:r>
      <w:r w:rsidRPr="00A97D06">
        <w:rPr>
          <w:spacing w:val="2"/>
          <w:sz w:val="28"/>
          <w:szCs w:val="28"/>
        </w:rPr>
        <w:t>s</w:t>
      </w:r>
      <w:r w:rsidRPr="00A97D06">
        <w:rPr>
          <w:sz w:val="28"/>
          <w:szCs w:val="28"/>
        </w:rPr>
        <w:t xml:space="preserve">e </w:t>
      </w:r>
      <w:r w:rsidRPr="00A97D06">
        <w:rPr>
          <w:spacing w:val="1"/>
          <w:sz w:val="28"/>
          <w:szCs w:val="28"/>
        </w:rPr>
        <w:t>e</w:t>
      </w:r>
      <w:r w:rsidRPr="00A97D06">
        <w:rPr>
          <w:spacing w:val="-1"/>
          <w:sz w:val="28"/>
          <w:szCs w:val="28"/>
        </w:rPr>
        <w:t>ff</w:t>
      </w:r>
      <w:r w:rsidRPr="00A97D06">
        <w:rPr>
          <w:spacing w:val="1"/>
          <w:sz w:val="28"/>
          <w:szCs w:val="28"/>
        </w:rPr>
        <w:t>ec</w:t>
      </w:r>
      <w:r w:rsidRPr="00A97D06">
        <w:rPr>
          <w:sz w:val="28"/>
          <w:szCs w:val="28"/>
        </w:rPr>
        <w:t>t</w:t>
      </w:r>
      <w:r w:rsidRPr="00A97D06">
        <w:rPr>
          <w:spacing w:val="4"/>
          <w:sz w:val="28"/>
          <w:szCs w:val="28"/>
        </w:rPr>
        <w:t xml:space="preserve"> o</w:t>
      </w:r>
      <w:r w:rsidRPr="00A97D06">
        <w:rPr>
          <w:sz w:val="28"/>
          <w:szCs w:val="28"/>
        </w:rPr>
        <w:t>n</w:t>
      </w:r>
      <w:r w:rsidRPr="00A97D06">
        <w:rPr>
          <w:spacing w:val="3"/>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9"/>
          <w:sz w:val="28"/>
          <w:szCs w:val="28"/>
        </w:rPr>
        <w:t xml:space="preserve"> </w:t>
      </w:r>
      <w:r w:rsidRPr="00A97D06">
        <w:rPr>
          <w:sz w:val="28"/>
          <w:szCs w:val="28"/>
        </w:rPr>
        <w:t>o</w:t>
      </w:r>
      <w:r w:rsidRPr="00A97D06">
        <w:rPr>
          <w:spacing w:val="4"/>
          <w:sz w:val="28"/>
          <w:szCs w:val="28"/>
        </w:rPr>
        <w:t>t</w:t>
      </w:r>
      <w:r w:rsidRPr="00A97D06">
        <w:rPr>
          <w:spacing w:val="-5"/>
          <w:sz w:val="28"/>
          <w:szCs w:val="28"/>
        </w:rPr>
        <w:t>h</w:t>
      </w:r>
      <w:r w:rsidRPr="00A97D06">
        <w:rPr>
          <w:spacing w:val="1"/>
          <w:sz w:val="28"/>
          <w:szCs w:val="28"/>
        </w:rPr>
        <w:t>e</w:t>
      </w:r>
      <w:r w:rsidRPr="00A97D06">
        <w:rPr>
          <w:sz w:val="28"/>
          <w:szCs w:val="28"/>
        </w:rPr>
        <w:t>r</w:t>
      </w:r>
      <w:r w:rsidRPr="00A97D06">
        <w:rPr>
          <w:spacing w:val="4"/>
          <w:sz w:val="28"/>
          <w:szCs w:val="28"/>
        </w:rPr>
        <w:t xml:space="preserve"> </w:t>
      </w:r>
      <w:r w:rsidRPr="00A97D06">
        <w:rPr>
          <w:spacing w:val="7"/>
          <w:sz w:val="28"/>
          <w:szCs w:val="28"/>
        </w:rPr>
        <w:t>s</w:t>
      </w:r>
      <w:r w:rsidRPr="00A97D06">
        <w:rPr>
          <w:spacing w:val="-5"/>
          <w:sz w:val="28"/>
          <w:szCs w:val="28"/>
        </w:rPr>
        <w:t>u</w:t>
      </w:r>
      <w:r w:rsidRPr="00A97D06">
        <w:rPr>
          <w:sz w:val="28"/>
          <w:szCs w:val="28"/>
        </w:rPr>
        <w:t>b</w:t>
      </w:r>
      <w:r w:rsidRPr="00A97D06">
        <w:rPr>
          <w:spacing w:val="12"/>
          <w:sz w:val="28"/>
          <w:szCs w:val="28"/>
        </w:rPr>
        <w:t xml:space="preserve"> </w:t>
      </w:r>
      <w:r w:rsidRPr="00A97D06">
        <w:rPr>
          <w:spacing w:val="-1"/>
          <w:sz w:val="28"/>
          <w:szCs w:val="28"/>
        </w:rPr>
        <w:t>f</w:t>
      </w:r>
      <w:r w:rsidRPr="00A97D06">
        <w:rPr>
          <w:sz w:val="28"/>
          <w:szCs w:val="28"/>
        </w:rPr>
        <w:t>un</w:t>
      </w:r>
      <w:r w:rsidRPr="00A97D06">
        <w:rPr>
          <w:spacing w:val="1"/>
          <w:sz w:val="28"/>
          <w:szCs w:val="28"/>
        </w:rPr>
        <w:t>c</w:t>
      </w:r>
      <w:r w:rsidRPr="00A97D06">
        <w:rPr>
          <w:spacing w:val="4"/>
          <w:sz w:val="28"/>
          <w:szCs w:val="28"/>
        </w:rPr>
        <w:t>t</w:t>
      </w:r>
      <w:r w:rsidRPr="00A97D06">
        <w:rPr>
          <w:spacing w:val="-5"/>
          <w:sz w:val="28"/>
          <w:szCs w:val="28"/>
        </w:rPr>
        <w:t>i</w:t>
      </w:r>
      <w:r w:rsidRPr="00A97D06">
        <w:rPr>
          <w:spacing w:val="4"/>
          <w:sz w:val="28"/>
          <w:szCs w:val="28"/>
        </w:rPr>
        <w:t>o</w:t>
      </w:r>
      <w:r w:rsidRPr="00A97D06">
        <w:rPr>
          <w:spacing w:val="-5"/>
          <w:sz w:val="28"/>
          <w:szCs w:val="28"/>
        </w:rPr>
        <w:t>n</w:t>
      </w:r>
      <w:r w:rsidRPr="00A97D06">
        <w:rPr>
          <w:sz w:val="28"/>
          <w:szCs w:val="28"/>
        </w:rPr>
        <w:t>,</w:t>
      </w:r>
      <w:r w:rsidRPr="00A97D06">
        <w:rPr>
          <w:spacing w:val="3"/>
          <w:sz w:val="28"/>
          <w:szCs w:val="28"/>
        </w:rPr>
        <w:t xml:space="preserve"> </w:t>
      </w:r>
      <w:r w:rsidRPr="00A97D06">
        <w:rPr>
          <w:spacing w:val="5"/>
          <w:sz w:val="28"/>
          <w:szCs w:val="28"/>
        </w:rPr>
        <w:t>w</w:t>
      </w:r>
      <w:r w:rsidRPr="00A97D06">
        <w:rPr>
          <w:spacing w:val="-5"/>
          <w:sz w:val="28"/>
          <w:szCs w:val="28"/>
        </w:rPr>
        <w:t>h</w:t>
      </w:r>
      <w:r w:rsidRPr="00A97D06">
        <w:rPr>
          <w:spacing w:val="6"/>
          <w:sz w:val="28"/>
          <w:szCs w:val="28"/>
        </w:rPr>
        <w:t>e</w:t>
      </w:r>
      <w:r w:rsidRPr="00A97D06">
        <w:rPr>
          <w:sz w:val="28"/>
          <w:szCs w:val="28"/>
        </w:rPr>
        <w:t xml:space="preserve">n </w:t>
      </w:r>
      <w:r w:rsidRPr="00A97D06">
        <w:rPr>
          <w:spacing w:val="1"/>
          <w:sz w:val="28"/>
          <w:szCs w:val="28"/>
        </w:rPr>
        <w:t>c</w:t>
      </w:r>
      <w:r w:rsidRPr="00A97D06">
        <w:rPr>
          <w:spacing w:val="4"/>
          <w:sz w:val="28"/>
          <w:szCs w:val="28"/>
        </w:rPr>
        <w:t>o</w:t>
      </w:r>
      <w:r w:rsidRPr="00A97D06">
        <w:rPr>
          <w:spacing w:val="-5"/>
          <w:sz w:val="28"/>
          <w:szCs w:val="28"/>
        </w:rPr>
        <w:t>m</w:t>
      </w:r>
      <w:r w:rsidRPr="00A97D06">
        <w:rPr>
          <w:spacing w:val="4"/>
          <w:sz w:val="28"/>
          <w:szCs w:val="28"/>
        </w:rPr>
        <w:t>b</w:t>
      </w:r>
      <w:r w:rsidRPr="00A97D06">
        <w:rPr>
          <w:sz w:val="28"/>
          <w:szCs w:val="28"/>
        </w:rPr>
        <w:t>ined,</w:t>
      </w:r>
      <w:r w:rsidRPr="00A97D06">
        <w:rPr>
          <w:spacing w:val="6"/>
          <w:sz w:val="28"/>
          <w:szCs w:val="28"/>
        </w:rPr>
        <w:t xml:space="preserve"> </w:t>
      </w:r>
      <w:r w:rsidRPr="00A97D06">
        <w:rPr>
          <w:spacing w:val="-5"/>
          <w:sz w:val="28"/>
          <w:szCs w:val="28"/>
        </w:rPr>
        <w:t>m</w:t>
      </w:r>
      <w:r w:rsidRPr="00A97D06">
        <w:rPr>
          <w:spacing w:val="6"/>
          <w:sz w:val="28"/>
          <w:szCs w:val="28"/>
        </w:rPr>
        <w:t>a</w:t>
      </w:r>
      <w:r w:rsidRPr="00A97D06">
        <w:rPr>
          <w:sz w:val="28"/>
          <w:szCs w:val="28"/>
        </w:rPr>
        <w:t>y</w:t>
      </w:r>
      <w:r w:rsidRPr="00A97D06">
        <w:rPr>
          <w:spacing w:val="6"/>
          <w:sz w:val="28"/>
          <w:szCs w:val="28"/>
        </w:rPr>
        <w:t xml:space="preserve"> </w:t>
      </w:r>
      <w:r w:rsidRPr="00A97D06">
        <w:rPr>
          <w:spacing w:val="-5"/>
          <w:sz w:val="28"/>
          <w:szCs w:val="28"/>
        </w:rPr>
        <w:t>n</w:t>
      </w:r>
      <w:r w:rsidRPr="00A97D06">
        <w:rPr>
          <w:sz w:val="28"/>
          <w:szCs w:val="28"/>
        </w:rPr>
        <w:t>ot</w:t>
      </w:r>
      <w:r w:rsidRPr="00A97D06">
        <w:rPr>
          <w:spacing w:val="6"/>
          <w:sz w:val="28"/>
          <w:szCs w:val="28"/>
        </w:rPr>
        <w:t xml:space="preserve"> </w:t>
      </w:r>
      <w:r w:rsidRPr="00A97D06">
        <w:rPr>
          <w:sz w:val="28"/>
          <w:szCs w:val="28"/>
        </w:rPr>
        <w:t>p</w:t>
      </w:r>
      <w:r w:rsidRPr="00A97D06">
        <w:rPr>
          <w:spacing w:val="3"/>
          <w:sz w:val="28"/>
          <w:szCs w:val="28"/>
        </w:rPr>
        <w:t>r</w:t>
      </w:r>
      <w:r w:rsidRPr="00A97D06">
        <w:rPr>
          <w:sz w:val="28"/>
          <w:szCs w:val="28"/>
        </w:rPr>
        <w:t>o</w:t>
      </w:r>
      <w:r w:rsidRPr="00A97D06">
        <w:rPr>
          <w:spacing w:val="4"/>
          <w:sz w:val="28"/>
          <w:szCs w:val="28"/>
        </w:rPr>
        <w:t>d</w:t>
      </w:r>
      <w:r w:rsidRPr="00A97D06">
        <w:rPr>
          <w:spacing w:val="-5"/>
          <w:sz w:val="28"/>
          <w:szCs w:val="28"/>
        </w:rPr>
        <w:t>u</w:t>
      </w:r>
      <w:r w:rsidRPr="00A97D06">
        <w:rPr>
          <w:spacing w:val="1"/>
          <w:sz w:val="28"/>
          <w:szCs w:val="28"/>
        </w:rPr>
        <w:t>c</w:t>
      </w:r>
      <w:r w:rsidRPr="00A97D06">
        <w:rPr>
          <w:sz w:val="28"/>
          <w:szCs w:val="28"/>
        </w:rPr>
        <w:t>e</w:t>
      </w:r>
      <w:r w:rsidRPr="00A97D06">
        <w:rPr>
          <w:spacing w:val="3"/>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9"/>
          <w:sz w:val="28"/>
          <w:szCs w:val="28"/>
        </w:rPr>
        <w:t xml:space="preserve"> </w:t>
      </w:r>
      <w:r w:rsidRPr="00A97D06">
        <w:rPr>
          <w:sz w:val="28"/>
          <w:szCs w:val="28"/>
        </w:rPr>
        <w:t>d</w:t>
      </w:r>
      <w:r w:rsidRPr="00A97D06">
        <w:rPr>
          <w:spacing w:val="1"/>
          <w:sz w:val="28"/>
          <w:szCs w:val="28"/>
        </w:rPr>
        <w:t>e</w:t>
      </w:r>
      <w:r w:rsidRPr="00A97D06">
        <w:rPr>
          <w:spacing w:val="2"/>
          <w:sz w:val="28"/>
          <w:szCs w:val="28"/>
        </w:rPr>
        <w:t>s</w:t>
      </w:r>
      <w:r w:rsidRPr="00A97D06">
        <w:rPr>
          <w:sz w:val="28"/>
          <w:szCs w:val="28"/>
        </w:rPr>
        <w:t>i</w:t>
      </w:r>
      <w:r w:rsidRPr="00A97D06">
        <w:rPr>
          <w:spacing w:val="-2"/>
          <w:sz w:val="28"/>
          <w:szCs w:val="28"/>
        </w:rPr>
        <w:t>r</w:t>
      </w:r>
      <w:r w:rsidRPr="00A97D06">
        <w:rPr>
          <w:spacing w:val="1"/>
          <w:sz w:val="28"/>
          <w:szCs w:val="28"/>
        </w:rPr>
        <w:t>e</w:t>
      </w:r>
      <w:r w:rsidRPr="00A97D06">
        <w:rPr>
          <w:sz w:val="28"/>
          <w:szCs w:val="28"/>
        </w:rPr>
        <w:t xml:space="preserve">d </w:t>
      </w:r>
      <w:r w:rsidRPr="00A97D06">
        <w:rPr>
          <w:spacing w:val="-5"/>
          <w:sz w:val="28"/>
          <w:szCs w:val="28"/>
        </w:rPr>
        <w:t>m</w:t>
      </w:r>
      <w:r w:rsidRPr="00A97D06">
        <w:rPr>
          <w:spacing w:val="1"/>
          <w:sz w:val="28"/>
          <w:szCs w:val="28"/>
        </w:rPr>
        <w:t>a</w:t>
      </w:r>
      <w:r w:rsidRPr="00A97D06">
        <w:rPr>
          <w:spacing w:val="4"/>
          <w:sz w:val="28"/>
          <w:szCs w:val="28"/>
        </w:rPr>
        <w:t>j</w:t>
      </w:r>
      <w:r w:rsidRPr="00A97D06">
        <w:rPr>
          <w:sz w:val="28"/>
          <w:szCs w:val="28"/>
        </w:rPr>
        <w:t>or</w:t>
      </w:r>
      <w:r w:rsidRPr="00A97D06">
        <w:rPr>
          <w:spacing w:val="10"/>
          <w:sz w:val="28"/>
          <w:szCs w:val="28"/>
        </w:rPr>
        <w:t xml:space="preserve"> </w:t>
      </w:r>
      <w:r w:rsidRPr="00A97D06">
        <w:rPr>
          <w:spacing w:val="-1"/>
          <w:sz w:val="28"/>
          <w:szCs w:val="28"/>
        </w:rPr>
        <w:t>f</w:t>
      </w:r>
      <w:r w:rsidRPr="00A97D06">
        <w:rPr>
          <w:sz w:val="28"/>
          <w:szCs w:val="28"/>
        </w:rPr>
        <w:t>u</w:t>
      </w:r>
      <w:r w:rsidRPr="00A97D06">
        <w:rPr>
          <w:spacing w:val="-5"/>
          <w:sz w:val="28"/>
          <w:szCs w:val="28"/>
        </w:rPr>
        <w:t>n</w:t>
      </w:r>
      <w:r w:rsidRPr="00A97D06">
        <w:rPr>
          <w:spacing w:val="1"/>
          <w:sz w:val="28"/>
          <w:szCs w:val="28"/>
        </w:rPr>
        <w:t>c</w:t>
      </w:r>
      <w:r w:rsidRPr="00A97D06">
        <w:rPr>
          <w:spacing w:val="4"/>
          <w:sz w:val="28"/>
          <w:szCs w:val="28"/>
        </w:rPr>
        <w:t>t</w:t>
      </w:r>
      <w:r w:rsidRPr="00A97D06">
        <w:rPr>
          <w:spacing w:val="-5"/>
          <w:sz w:val="28"/>
          <w:szCs w:val="28"/>
        </w:rPr>
        <w:t>i</w:t>
      </w:r>
      <w:r w:rsidRPr="00A97D06">
        <w:rPr>
          <w:spacing w:val="4"/>
          <w:sz w:val="28"/>
          <w:szCs w:val="28"/>
        </w:rPr>
        <w:t>o</w:t>
      </w:r>
      <w:r w:rsidRPr="00A97D06">
        <w:rPr>
          <w:spacing w:val="-5"/>
          <w:sz w:val="28"/>
          <w:szCs w:val="28"/>
        </w:rPr>
        <w:t>n</w:t>
      </w:r>
      <w:r w:rsidRPr="00A97D06">
        <w:rPr>
          <w:sz w:val="28"/>
          <w:szCs w:val="28"/>
        </w:rPr>
        <w:t xml:space="preserve">. </w:t>
      </w:r>
      <w:r w:rsidRPr="00A97D06">
        <w:rPr>
          <w:spacing w:val="9"/>
          <w:sz w:val="28"/>
          <w:szCs w:val="28"/>
        </w:rPr>
        <w:t xml:space="preserve"> </w:t>
      </w:r>
      <w:r w:rsidRPr="00A97D06">
        <w:rPr>
          <w:spacing w:val="-1"/>
          <w:sz w:val="28"/>
          <w:szCs w:val="28"/>
        </w:rPr>
        <w:t>I</w:t>
      </w:r>
      <w:r w:rsidRPr="00A97D06">
        <w:rPr>
          <w:sz w:val="28"/>
          <w:szCs w:val="28"/>
        </w:rPr>
        <w:t>nt</w:t>
      </w:r>
      <w:r w:rsidRPr="00A97D06">
        <w:rPr>
          <w:spacing w:val="5"/>
          <w:sz w:val="28"/>
          <w:szCs w:val="28"/>
        </w:rPr>
        <w:t>e</w:t>
      </w:r>
      <w:r w:rsidRPr="00A97D06">
        <w:rPr>
          <w:spacing w:val="-5"/>
          <w:sz w:val="28"/>
          <w:szCs w:val="28"/>
        </w:rPr>
        <w:t>g</w:t>
      </w:r>
      <w:r w:rsidRPr="00A97D06">
        <w:rPr>
          <w:spacing w:val="-1"/>
          <w:sz w:val="28"/>
          <w:szCs w:val="28"/>
        </w:rPr>
        <w:t>r</w:t>
      </w:r>
      <w:r w:rsidRPr="00A97D06">
        <w:rPr>
          <w:spacing w:val="1"/>
          <w:sz w:val="28"/>
          <w:szCs w:val="28"/>
        </w:rPr>
        <w:t>a</w:t>
      </w:r>
      <w:r w:rsidRPr="00A97D06">
        <w:rPr>
          <w:sz w:val="28"/>
          <w:szCs w:val="28"/>
        </w:rPr>
        <w:t>ted</w:t>
      </w:r>
      <w:r w:rsidRPr="00A97D06">
        <w:rPr>
          <w:spacing w:val="2"/>
          <w:sz w:val="28"/>
          <w:szCs w:val="28"/>
        </w:rPr>
        <w:t xml:space="preserve"> </w:t>
      </w:r>
      <w:r w:rsidRPr="00A97D06">
        <w:rPr>
          <w:sz w:val="28"/>
          <w:szCs w:val="28"/>
        </w:rPr>
        <w:t>te</w:t>
      </w:r>
      <w:r w:rsidRPr="00A97D06">
        <w:rPr>
          <w:spacing w:val="3"/>
          <w:sz w:val="28"/>
          <w:szCs w:val="28"/>
        </w:rPr>
        <w:t>s</w:t>
      </w:r>
      <w:r w:rsidRPr="00A97D06">
        <w:rPr>
          <w:spacing w:val="4"/>
          <w:sz w:val="28"/>
          <w:szCs w:val="28"/>
        </w:rPr>
        <w:t>t</w:t>
      </w:r>
      <w:r w:rsidRPr="00A97D06">
        <w:rPr>
          <w:sz w:val="28"/>
          <w:szCs w:val="28"/>
        </w:rPr>
        <w:t xml:space="preserve">ing </w:t>
      </w:r>
      <w:r w:rsidRPr="00A97D06">
        <w:rPr>
          <w:spacing w:val="-5"/>
          <w:sz w:val="28"/>
          <w:szCs w:val="28"/>
        </w:rPr>
        <w:t>i</w:t>
      </w:r>
      <w:r w:rsidRPr="00A97D06">
        <w:rPr>
          <w:sz w:val="28"/>
          <w:szCs w:val="28"/>
        </w:rPr>
        <w:t>s</w:t>
      </w:r>
      <w:r w:rsidRPr="00A97D06">
        <w:rPr>
          <w:spacing w:val="13"/>
          <w:sz w:val="28"/>
          <w:szCs w:val="28"/>
        </w:rPr>
        <w:t xml:space="preserve"> </w:t>
      </w:r>
      <w:r w:rsidRPr="00A97D06">
        <w:rPr>
          <w:spacing w:val="2"/>
          <w:sz w:val="28"/>
          <w:szCs w:val="28"/>
        </w:rPr>
        <w:t>s</w:t>
      </w:r>
      <w:r w:rsidRPr="00A97D06">
        <w:rPr>
          <w:spacing w:val="-5"/>
          <w:sz w:val="28"/>
          <w:szCs w:val="28"/>
        </w:rPr>
        <w:t>y</w:t>
      </w:r>
      <w:r w:rsidRPr="00A97D06">
        <w:rPr>
          <w:spacing w:val="2"/>
          <w:sz w:val="28"/>
          <w:szCs w:val="28"/>
        </w:rPr>
        <w:t>s</w:t>
      </w:r>
      <w:r w:rsidRPr="00A97D06">
        <w:rPr>
          <w:spacing w:val="4"/>
          <w:sz w:val="28"/>
          <w:szCs w:val="28"/>
        </w:rPr>
        <w:t>t</w:t>
      </w:r>
      <w:r w:rsidRPr="00A97D06">
        <w:rPr>
          <w:spacing w:val="6"/>
          <w:sz w:val="28"/>
          <w:szCs w:val="28"/>
        </w:rPr>
        <w:t>e</w:t>
      </w:r>
      <w:r w:rsidRPr="00A97D06">
        <w:rPr>
          <w:spacing w:val="-10"/>
          <w:sz w:val="28"/>
          <w:szCs w:val="28"/>
        </w:rPr>
        <w:t>m</w:t>
      </w:r>
      <w:r w:rsidRPr="00A97D06">
        <w:rPr>
          <w:spacing w:val="1"/>
          <w:sz w:val="28"/>
          <w:szCs w:val="28"/>
        </w:rPr>
        <w:t>a</w:t>
      </w:r>
      <w:r w:rsidRPr="00A97D06">
        <w:rPr>
          <w:spacing w:val="4"/>
          <w:sz w:val="28"/>
          <w:szCs w:val="28"/>
        </w:rPr>
        <w:t>t</w:t>
      </w:r>
      <w:r w:rsidRPr="00A97D06">
        <w:rPr>
          <w:spacing w:val="-5"/>
          <w:sz w:val="28"/>
          <w:szCs w:val="28"/>
        </w:rPr>
        <w:t>i</w:t>
      </w:r>
      <w:r w:rsidRPr="00A97D06">
        <w:rPr>
          <w:sz w:val="28"/>
          <w:szCs w:val="28"/>
        </w:rPr>
        <w:t>c</w:t>
      </w:r>
      <w:r w:rsidRPr="00A97D06">
        <w:rPr>
          <w:spacing w:val="2"/>
          <w:sz w:val="28"/>
          <w:szCs w:val="28"/>
        </w:rPr>
        <w:t xml:space="preserve"> </w:t>
      </w:r>
      <w:r w:rsidRPr="00A97D06">
        <w:rPr>
          <w:sz w:val="28"/>
          <w:szCs w:val="28"/>
        </w:rPr>
        <w:t>te</w:t>
      </w:r>
      <w:r w:rsidRPr="00A97D06">
        <w:rPr>
          <w:spacing w:val="3"/>
          <w:sz w:val="28"/>
          <w:szCs w:val="28"/>
        </w:rPr>
        <w:t>s</w:t>
      </w:r>
      <w:r w:rsidRPr="00A97D06">
        <w:rPr>
          <w:spacing w:val="4"/>
          <w:sz w:val="28"/>
          <w:szCs w:val="28"/>
        </w:rPr>
        <w:t>t</w:t>
      </w:r>
      <w:r w:rsidRPr="00A97D06">
        <w:rPr>
          <w:sz w:val="28"/>
          <w:szCs w:val="28"/>
        </w:rPr>
        <w:t xml:space="preserve">ing </w:t>
      </w:r>
      <w:r w:rsidRPr="00A97D06">
        <w:rPr>
          <w:spacing w:val="4"/>
          <w:sz w:val="28"/>
          <w:szCs w:val="28"/>
        </w:rPr>
        <w:t>t</w:t>
      </w:r>
      <w:r w:rsidRPr="00A97D06">
        <w:rPr>
          <w:spacing w:val="-5"/>
          <w:sz w:val="28"/>
          <w:szCs w:val="28"/>
        </w:rPr>
        <w:t>h</w:t>
      </w:r>
      <w:r w:rsidRPr="00A97D06">
        <w:rPr>
          <w:spacing w:val="1"/>
          <w:sz w:val="28"/>
          <w:szCs w:val="28"/>
        </w:rPr>
        <w:t>a</w:t>
      </w:r>
      <w:r w:rsidRPr="00A97D06">
        <w:rPr>
          <w:sz w:val="28"/>
          <w:szCs w:val="28"/>
        </w:rPr>
        <w:t>t</w:t>
      </w:r>
      <w:r w:rsidRPr="00A97D06">
        <w:rPr>
          <w:spacing w:val="8"/>
          <w:sz w:val="28"/>
          <w:szCs w:val="28"/>
        </w:rPr>
        <w:t xml:space="preserve"> </w:t>
      </w:r>
      <w:r w:rsidRPr="00A97D06">
        <w:rPr>
          <w:spacing w:val="1"/>
          <w:sz w:val="28"/>
          <w:szCs w:val="28"/>
        </w:rPr>
        <w:t>ca</w:t>
      </w:r>
      <w:r w:rsidRPr="00A97D06">
        <w:rPr>
          <w:sz w:val="28"/>
          <w:szCs w:val="28"/>
        </w:rPr>
        <w:t>n</w:t>
      </w:r>
      <w:r w:rsidRPr="00A97D06">
        <w:rPr>
          <w:spacing w:val="4"/>
          <w:sz w:val="28"/>
          <w:szCs w:val="28"/>
        </w:rPr>
        <w:t xml:space="preserve"> </w:t>
      </w:r>
      <w:r w:rsidRPr="00A97D06">
        <w:rPr>
          <w:sz w:val="28"/>
          <w:szCs w:val="28"/>
        </w:rPr>
        <w:t>be</w:t>
      </w:r>
      <w:r w:rsidRPr="00A97D06">
        <w:rPr>
          <w:spacing w:val="11"/>
          <w:sz w:val="28"/>
          <w:szCs w:val="28"/>
        </w:rPr>
        <w:t xml:space="preserve"> </w:t>
      </w:r>
      <w:r w:rsidRPr="00A97D06">
        <w:rPr>
          <w:sz w:val="28"/>
          <w:szCs w:val="28"/>
        </w:rPr>
        <w:t>do</w:t>
      </w:r>
      <w:r w:rsidRPr="00A97D06">
        <w:rPr>
          <w:spacing w:val="-5"/>
          <w:sz w:val="28"/>
          <w:szCs w:val="28"/>
        </w:rPr>
        <w:t>n</w:t>
      </w:r>
      <w:r w:rsidRPr="00A97D06">
        <w:rPr>
          <w:sz w:val="28"/>
          <w:szCs w:val="28"/>
        </w:rPr>
        <w:t>e</w:t>
      </w:r>
      <w:r w:rsidRPr="00A97D06">
        <w:rPr>
          <w:spacing w:val="8"/>
          <w:sz w:val="28"/>
          <w:szCs w:val="28"/>
        </w:rPr>
        <w:t xml:space="preserve"> </w:t>
      </w:r>
      <w:r w:rsidRPr="00A97D06">
        <w:rPr>
          <w:sz w:val="28"/>
          <w:szCs w:val="28"/>
        </w:rPr>
        <w:t>w</w:t>
      </w:r>
      <w:r w:rsidRPr="00A97D06">
        <w:rPr>
          <w:spacing w:val="-5"/>
          <w:sz w:val="28"/>
          <w:szCs w:val="28"/>
        </w:rPr>
        <w:t>i</w:t>
      </w:r>
      <w:r w:rsidRPr="00A97D06">
        <w:rPr>
          <w:spacing w:val="4"/>
          <w:sz w:val="28"/>
          <w:szCs w:val="28"/>
        </w:rPr>
        <w:t>t</w:t>
      </w:r>
      <w:r w:rsidRPr="00A97D06">
        <w:rPr>
          <w:sz w:val="28"/>
          <w:szCs w:val="28"/>
        </w:rPr>
        <w:t xml:space="preserve">h </w:t>
      </w:r>
      <w:r w:rsidRPr="00A97D06">
        <w:rPr>
          <w:spacing w:val="2"/>
          <w:sz w:val="28"/>
          <w:szCs w:val="28"/>
        </w:rPr>
        <w:t>s</w:t>
      </w:r>
      <w:r w:rsidRPr="00A97D06">
        <w:rPr>
          <w:spacing w:val="6"/>
          <w:sz w:val="28"/>
          <w:szCs w:val="28"/>
        </w:rPr>
        <w:t>a</w:t>
      </w:r>
      <w:r w:rsidRPr="00A97D06">
        <w:rPr>
          <w:spacing w:val="-10"/>
          <w:sz w:val="28"/>
          <w:szCs w:val="28"/>
        </w:rPr>
        <w:t>m</w:t>
      </w:r>
      <w:r w:rsidRPr="00A97D06">
        <w:rPr>
          <w:spacing w:val="4"/>
          <w:sz w:val="28"/>
          <w:szCs w:val="28"/>
        </w:rPr>
        <w:t>p</w:t>
      </w:r>
      <w:r w:rsidRPr="00A97D06">
        <w:rPr>
          <w:spacing w:val="-5"/>
          <w:sz w:val="28"/>
          <w:szCs w:val="28"/>
        </w:rPr>
        <w:t>l</w:t>
      </w:r>
      <w:r w:rsidRPr="00A97D06">
        <w:rPr>
          <w:sz w:val="28"/>
          <w:szCs w:val="28"/>
        </w:rPr>
        <w:t xml:space="preserve">e </w:t>
      </w:r>
      <w:r w:rsidRPr="00A97D06">
        <w:rPr>
          <w:spacing w:val="4"/>
          <w:sz w:val="28"/>
          <w:szCs w:val="28"/>
        </w:rPr>
        <w:t>data</w:t>
      </w:r>
      <w:r w:rsidRPr="00A97D06">
        <w:rPr>
          <w:sz w:val="28"/>
          <w:szCs w:val="28"/>
        </w:rPr>
        <w:t xml:space="preserve">.  </w:t>
      </w:r>
      <w:r w:rsidRPr="00A97D06">
        <w:rPr>
          <w:spacing w:val="14"/>
          <w:sz w:val="28"/>
          <w:szCs w:val="28"/>
        </w:rPr>
        <w:t xml:space="preserve"> </w:t>
      </w:r>
      <w:r w:rsidRPr="00A97D06">
        <w:rPr>
          <w:spacing w:val="3"/>
          <w:sz w:val="28"/>
          <w:szCs w:val="28"/>
        </w:rPr>
        <w:t>T</w:t>
      </w:r>
      <w:r w:rsidRPr="00A97D06">
        <w:rPr>
          <w:spacing w:val="-5"/>
          <w:sz w:val="28"/>
          <w:szCs w:val="28"/>
        </w:rPr>
        <w:t>h</w:t>
      </w:r>
      <w:r w:rsidRPr="00A97D06">
        <w:rPr>
          <w:sz w:val="28"/>
          <w:szCs w:val="28"/>
        </w:rPr>
        <w:t xml:space="preserve">e </w:t>
      </w:r>
      <w:r w:rsidRPr="00A97D06">
        <w:rPr>
          <w:spacing w:val="8"/>
          <w:sz w:val="28"/>
          <w:szCs w:val="28"/>
        </w:rPr>
        <w:t xml:space="preserve"> </w:t>
      </w:r>
      <w:r w:rsidRPr="00A97D06">
        <w:rPr>
          <w:spacing w:val="-5"/>
          <w:sz w:val="28"/>
          <w:szCs w:val="28"/>
        </w:rPr>
        <w:t>n</w:t>
      </w:r>
      <w:r w:rsidRPr="00A97D06">
        <w:rPr>
          <w:spacing w:val="1"/>
          <w:sz w:val="28"/>
          <w:szCs w:val="28"/>
        </w:rPr>
        <w:t>ee</w:t>
      </w:r>
      <w:r w:rsidRPr="00A97D06">
        <w:rPr>
          <w:sz w:val="28"/>
          <w:szCs w:val="28"/>
        </w:rPr>
        <w:t xml:space="preserve">d </w:t>
      </w:r>
      <w:r w:rsidRPr="00A97D06">
        <w:rPr>
          <w:spacing w:val="11"/>
          <w:sz w:val="28"/>
          <w:szCs w:val="28"/>
        </w:rPr>
        <w:t xml:space="preserve"> </w:t>
      </w:r>
      <w:r w:rsidRPr="00A97D06">
        <w:rPr>
          <w:spacing w:val="-1"/>
          <w:sz w:val="28"/>
          <w:szCs w:val="28"/>
        </w:rPr>
        <w:t>f</w:t>
      </w:r>
      <w:r w:rsidRPr="00A97D06">
        <w:rPr>
          <w:sz w:val="28"/>
          <w:szCs w:val="28"/>
        </w:rPr>
        <w:t xml:space="preserve">or </w:t>
      </w:r>
      <w:r w:rsidRPr="00A97D06">
        <w:rPr>
          <w:spacing w:val="7"/>
          <w:sz w:val="28"/>
          <w:szCs w:val="28"/>
        </w:rPr>
        <w:t xml:space="preserve"> </w:t>
      </w:r>
      <w:r w:rsidRPr="00A97D06">
        <w:rPr>
          <w:spacing w:val="4"/>
          <w:sz w:val="28"/>
          <w:szCs w:val="28"/>
        </w:rPr>
        <w:t>t</w:t>
      </w:r>
      <w:r w:rsidRPr="00A97D06">
        <w:rPr>
          <w:spacing w:val="-5"/>
          <w:sz w:val="28"/>
          <w:szCs w:val="28"/>
        </w:rPr>
        <w:t>h</w:t>
      </w:r>
      <w:r w:rsidRPr="00A97D06">
        <w:rPr>
          <w:sz w:val="28"/>
          <w:szCs w:val="28"/>
        </w:rPr>
        <w:t xml:space="preserve">e </w:t>
      </w:r>
      <w:r w:rsidRPr="00A97D06">
        <w:rPr>
          <w:spacing w:val="14"/>
          <w:sz w:val="28"/>
          <w:szCs w:val="28"/>
        </w:rPr>
        <w:t xml:space="preserve"> </w:t>
      </w:r>
      <w:r w:rsidRPr="00A97D06">
        <w:rPr>
          <w:sz w:val="28"/>
          <w:szCs w:val="28"/>
        </w:rPr>
        <w:t>i</w:t>
      </w:r>
      <w:r w:rsidRPr="00A97D06">
        <w:rPr>
          <w:spacing w:val="-5"/>
          <w:sz w:val="28"/>
          <w:szCs w:val="28"/>
        </w:rPr>
        <w:t>n</w:t>
      </w:r>
      <w:r w:rsidRPr="00A97D06">
        <w:rPr>
          <w:sz w:val="28"/>
          <w:szCs w:val="28"/>
        </w:rPr>
        <w:t>t</w:t>
      </w:r>
      <w:r w:rsidRPr="00A97D06">
        <w:rPr>
          <w:spacing w:val="5"/>
          <w:sz w:val="28"/>
          <w:szCs w:val="28"/>
        </w:rPr>
        <w:t>e</w:t>
      </w:r>
      <w:r w:rsidRPr="00A97D06">
        <w:rPr>
          <w:sz w:val="28"/>
          <w:szCs w:val="28"/>
        </w:rPr>
        <w:t>g</w:t>
      </w:r>
      <w:r w:rsidRPr="00A97D06">
        <w:rPr>
          <w:spacing w:val="-1"/>
          <w:sz w:val="28"/>
          <w:szCs w:val="28"/>
        </w:rPr>
        <w:t>r</w:t>
      </w:r>
      <w:r w:rsidRPr="00A97D06">
        <w:rPr>
          <w:spacing w:val="1"/>
          <w:sz w:val="28"/>
          <w:szCs w:val="28"/>
        </w:rPr>
        <w:t>a</w:t>
      </w:r>
      <w:r w:rsidRPr="00A97D06">
        <w:rPr>
          <w:spacing w:val="4"/>
          <w:sz w:val="28"/>
          <w:szCs w:val="28"/>
        </w:rPr>
        <w:t>t</w:t>
      </w:r>
      <w:r w:rsidRPr="00A97D06">
        <w:rPr>
          <w:spacing w:val="1"/>
          <w:sz w:val="28"/>
          <w:szCs w:val="28"/>
        </w:rPr>
        <w:t>e</w:t>
      </w:r>
      <w:r w:rsidRPr="00A97D06">
        <w:rPr>
          <w:sz w:val="28"/>
          <w:szCs w:val="28"/>
        </w:rPr>
        <w:t>d  te</w:t>
      </w:r>
      <w:r w:rsidRPr="00A97D06">
        <w:rPr>
          <w:spacing w:val="3"/>
          <w:sz w:val="28"/>
          <w:szCs w:val="28"/>
        </w:rPr>
        <w:t>s</w:t>
      </w:r>
      <w:r w:rsidRPr="00A97D06">
        <w:rPr>
          <w:sz w:val="28"/>
          <w:szCs w:val="28"/>
        </w:rPr>
        <w:t xml:space="preserve">t </w:t>
      </w:r>
      <w:r w:rsidRPr="00A97D06">
        <w:rPr>
          <w:spacing w:val="7"/>
          <w:sz w:val="28"/>
          <w:szCs w:val="28"/>
        </w:rPr>
        <w:t xml:space="preserve"> </w:t>
      </w:r>
      <w:r w:rsidRPr="00A97D06">
        <w:rPr>
          <w:spacing w:val="-5"/>
          <w:sz w:val="28"/>
          <w:szCs w:val="28"/>
        </w:rPr>
        <w:t>i</w:t>
      </w:r>
      <w:r w:rsidRPr="00A97D06">
        <w:rPr>
          <w:sz w:val="28"/>
          <w:szCs w:val="28"/>
        </w:rPr>
        <w:t xml:space="preserve">s </w:t>
      </w:r>
      <w:r w:rsidRPr="00A97D06">
        <w:rPr>
          <w:spacing w:val="11"/>
          <w:sz w:val="28"/>
          <w:szCs w:val="28"/>
        </w:rPr>
        <w:t xml:space="preserve"> </w:t>
      </w:r>
      <w:r w:rsidRPr="00A97D06">
        <w:rPr>
          <w:sz w:val="28"/>
          <w:szCs w:val="28"/>
        </w:rPr>
        <w:t xml:space="preserve">to </w:t>
      </w:r>
      <w:r w:rsidRPr="00A97D06">
        <w:rPr>
          <w:spacing w:val="9"/>
          <w:sz w:val="28"/>
          <w:szCs w:val="28"/>
        </w:rPr>
        <w:t xml:space="preserve"> </w:t>
      </w:r>
      <w:r w:rsidRPr="00A97D06">
        <w:rPr>
          <w:spacing w:val="-1"/>
          <w:sz w:val="28"/>
          <w:szCs w:val="28"/>
        </w:rPr>
        <w:t>f</w:t>
      </w:r>
      <w:r w:rsidRPr="00A97D06">
        <w:rPr>
          <w:sz w:val="28"/>
          <w:szCs w:val="28"/>
        </w:rPr>
        <w:t xml:space="preserve">ind </w:t>
      </w:r>
      <w:r w:rsidRPr="00A97D06">
        <w:rPr>
          <w:spacing w:val="7"/>
          <w:sz w:val="28"/>
          <w:szCs w:val="28"/>
        </w:rPr>
        <w:t xml:space="preserve"> </w:t>
      </w:r>
      <w:r w:rsidRPr="00A97D06">
        <w:rPr>
          <w:spacing w:val="4"/>
          <w:sz w:val="28"/>
          <w:szCs w:val="28"/>
        </w:rPr>
        <w:t>t</w:t>
      </w:r>
      <w:r w:rsidRPr="00A97D06">
        <w:rPr>
          <w:spacing w:val="-5"/>
          <w:sz w:val="28"/>
          <w:szCs w:val="28"/>
        </w:rPr>
        <w:t>h</w:t>
      </w:r>
      <w:r w:rsidRPr="00A97D06">
        <w:rPr>
          <w:sz w:val="28"/>
          <w:szCs w:val="28"/>
        </w:rPr>
        <w:t xml:space="preserve">e </w:t>
      </w:r>
      <w:r w:rsidRPr="00A97D06">
        <w:rPr>
          <w:spacing w:val="9"/>
          <w:sz w:val="28"/>
          <w:szCs w:val="28"/>
        </w:rPr>
        <w:t xml:space="preserve"> </w:t>
      </w:r>
      <w:r w:rsidRPr="00A97D06">
        <w:rPr>
          <w:spacing w:val="4"/>
          <w:sz w:val="28"/>
          <w:szCs w:val="28"/>
        </w:rPr>
        <w:t>o</w:t>
      </w:r>
      <w:r w:rsidRPr="00A97D06">
        <w:rPr>
          <w:spacing w:val="-5"/>
          <w:sz w:val="28"/>
          <w:szCs w:val="28"/>
        </w:rPr>
        <w:t>v</w:t>
      </w:r>
      <w:r w:rsidRPr="00A97D06">
        <w:rPr>
          <w:spacing w:val="1"/>
          <w:sz w:val="28"/>
          <w:szCs w:val="28"/>
        </w:rPr>
        <w:t>e</w:t>
      </w:r>
      <w:r w:rsidRPr="00A97D06">
        <w:rPr>
          <w:spacing w:val="-1"/>
          <w:sz w:val="28"/>
          <w:szCs w:val="28"/>
        </w:rPr>
        <w:t>r</w:t>
      </w:r>
      <w:r w:rsidRPr="00A97D06">
        <w:rPr>
          <w:spacing w:val="6"/>
          <w:sz w:val="28"/>
          <w:szCs w:val="28"/>
        </w:rPr>
        <w:t>a</w:t>
      </w:r>
      <w:r w:rsidRPr="00A97D06">
        <w:rPr>
          <w:sz w:val="28"/>
          <w:szCs w:val="28"/>
        </w:rPr>
        <w:t>ll</w:t>
      </w:r>
      <w:r w:rsidRPr="00A97D06">
        <w:rPr>
          <w:spacing w:val="67"/>
          <w:sz w:val="28"/>
          <w:szCs w:val="28"/>
        </w:rPr>
        <w:t xml:space="preserve"> </w:t>
      </w:r>
      <w:r w:rsidRPr="00A97D06">
        <w:rPr>
          <w:spacing w:val="7"/>
          <w:sz w:val="28"/>
          <w:szCs w:val="28"/>
        </w:rPr>
        <w:t>s</w:t>
      </w:r>
      <w:r w:rsidRPr="00A97D06">
        <w:rPr>
          <w:spacing w:val="-5"/>
          <w:sz w:val="28"/>
          <w:szCs w:val="28"/>
        </w:rPr>
        <w:t>y</w:t>
      </w:r>
      <w:r w:rsidRPr="00A97D06">
        <w:rPr>
          <w:spacing w:val="2"/>
          <w:sz w:val="28"/>
          <w:szCs w:val="28"/>
        </w:rPr>
        <w:t>s</w:t>
      </w:r>
      <w:r w:rsidRPr="00A97D06">
        <w:rPr>
          <w:sz w:val="28"/>
          <w:szCs w:val="28"/>
        </w:rPr>
        <w:t>t</w:t>
      </w:r>
      <w:r w:rsidRPr="00A97D06">
        <w:rPr>
          <w:spacing w:val="5"/>
          <w:sz w:val="28"/>
          <w:szCs w:val="28"/>
        </w:rPr>
        <w:t>e</w:t>
      </w:r>
      <w:r w:rsidRPr="00A97D06">
        <w:rPr>
          <w:sz w:val="28"/>
          <w:szCs w:val="28"/>
        </w:rPr>
        <w:t>m p</w:t>
      </w:r>
      <w:r w:rsidRPr="00A97D06">
        <w:rPr>
          <w:spacing w:val="1"/>
          <w:sz w:val="28"/>
          <w:szCs w:val="28"/>
        </w:rPr>
        <w:t>e</w:t>
      </w:r>
      <w:r w:rsidRPr="00A97D06">
        <w:rPr>
          <w:spacing w:val="3"/>
          <w:sz w:val="28"/>
          <w:szCs w:val="28"/>
        </w:rPr>
        <w:t>r</w:t>
      </w:r>
      <w:r w:rsidRPr="00A97D06">
        <w:rPr>
          <w:spacing w:val="-6"/>
          <w:sz w:val="28"/>
          <w:szCs w:val="28"/>
        </w:rPr>
        <w:t>f</w:t>
      </w:r>
      <w:r w:rsidRPr="00A97D06">
        <w:rPr>
          <w:sz w:val="28"/>
          <w:szCs w:val="28"/>
        </w:rPr>
        <w:t>o</w:t>
      </w:r>
      <w:r w:rsidRPr="00A97D06">
        <w:rPr>
          <w:spacing w:val="8"/>
          <w:sz w:val="28"/>
          <w:szCs w:val="28"/>
        </w:rPr>
        <w:t>r</w:t>
      </w:r>
      <w:r w:rsidRPr="00A97D06">
        <w:rPr>
          <w:spacing w:val="-5"/>
          <w:sz w:val="28"/>
          <w:szCs w:val="28"/>
        </w:rPr>
        <w:t>m</w:t>
      </w:r>
      <w:r w:rsidRPr="00A97D06">
        <w:rPr>
          <w:spacing w:val="6"/>
          <w:sz w:val="28"/>
          <w:szCs w:val="28"/>
        </w:rPr>
        <w:t>a</w:t>
      </w:r>
      <w:r w:rsidRPr="00A97D06">
        <w:rPr>
          <w:spacing w:val="-5"/>
          <w:sz w:val="28"/>
          <w:szCs w:val="28"/>
        </w:rPr>
        <w:t>n</w:t>
      </w:r>
      <w:r w:rsidRPr="00A97D06">
        <w:rPr>
          <w:spacing w:val="1"/>
          <w:sz w:val="28"/>
          <w:szCs w:val="28"/>
        </w:rPr>
        <w:t>ce</w:t>
      </w:r>
      <w:r w:rsidRPr="00A97D06">
        <w:rPr>
          <w:sz w:val="28"/>
          <w:szCs w:val="28"/>
        </w:rPr>
        <w:t>.</w:t>
      </w:r>
      <w:r w:rsidRPr="00A97D06">
        <w:rPr>
          <w:spacing w:val="-11"/>
          <w:sz w:val="28"/>
          <w:szCs w:val="28"/>
        </w:rPr>
        <w:t xml:space="preserve"> </w:t>
      </w:r>
      <w:r w:rsidRPr="00A97D06">
        <w:rPr>
          <w:spacing w:val="3"/>
          <w:sz w:val="28"/>
          <w:szCs w:val="28"/>
        </w:rPr>
        <w:t>T</w:t>
      </w:r>
      <w:r w:rsidRPr="00A97D06">
        <w:rPr>
          <w:spacing w:val="-5"/>
          <w:sz w:val="28"/>
          <w:szCs w:val="28"/>
        </w:rPr>
        <w:t>h</w:t>
      </w:r>
      <w:r w:rsidRPr="00A97D06">
        <w:rPr>
          <w:spacing w:val="1"/>
          <w:sz w:val="28"/>
          <w:szCs w:val="28"/>
        </w:rPr>
        <w:t>e</w:t>
      </w:r>
      <w:r w:rsidRPr="00A97D06">
        <w:rPr>
          <w:spacing w:val="-1"/>
          <w:sz w:val="28"/>
          <w:szCs w:val="28"/>
        </w:rPr>
        <w:t>r</w:t>
      </w:r>
      <w:r w:rsidRPr="00A97D06">
        <w:rPr>
          <w:sz w:val="28"/>
          <w:szCs w:val="28"/>
        </w:rPr>
        <w:t>e</w:t>
      </w:r>
      <w:r w:rsidRPr="00A97D06">
        <w:rPr>
          <w:spacing w:val="-4"/>
          <w:sz w:val="28"/>
          <w:szCs w:val="28"/>
        </w:rPr>
        <w:t xml:space="preserve"> </w:t>
      </w:r>
      <w:r w:rsidRPr="00A97D06">
        <w:rPr>
          <w:spacing w:val="1"/>
          <w:sz w:val="28"/>
          <w:szCs w:val="28"/>
        </w:rPr>
        <w:t>a</w:t>
      </w:r>
      <w:r w:rsidRPr="00A97D06">
        <w:rPr>
          <w:spacing w:val="-1"/>
          <w:sz w:val="28"/>
          <w:szCs w:val="28"/>
        </w:rPr>
        <w:t>r</w:t>
      </w:r>
      <w:r w:rsidRPr="00A97D06">
        <w:rPr>
          <w:sz w:val="28"/>
          <w:szCs w:val="28"/>
        </w:rPr>
        <w:t>e two</w:t>
      </w:r>
      <w:r w:rsidRPr="00A97D06">
        <w:rPr>
          <w:spacing w:val="-2"/>
          <w:sz w:val="28"/>
          <w:szCs w:val="28"/>
        </w:rPr>
        <w:t xml:space="preserve"> </w:t>
      </w:r>
      <w:r w:rsidRPr="00A97D06">
        <w:rPr>
          <w:spacing w:val="4"/>
          <w:sz w:val="28"/>
          <w:szCs w:val="28"/>
        </w:rPr>
        <w:t>t</w:t>
      </w:r>
      <w:r w:rsidRPr="00A97D06">
        <w:rPr>
          <w:spacing w:val="-5"/>
          <w:sz w:val="28"/>
          <w:szCs w:val="28"/>
        </w:rPr>
        <w:t>y</w:t>
      </w:r>
      <w:r w:rsidRPr="00A97D06">
        <w:rPr>
          <w:sz w:val="28"/>
          <w:szCs w:val="28"/>
        </w:rPr>
        <w:t>p</w:t>
      </w:r>
      <w:r w:rsidRPr="00A97D06">
        <w:rPr>
          <w:spacing w:val="1"/>
          <w:sz w:val="28"/>
          <w:szCs w:val="28"/>
        </w:rPr>
        <w:t>e</w:t>
      </w:r>
      <w:r w:rsidRPr="00A97D06">
        <w:rPr>
          <w:sz w:val="28"/>
          <w:szCs w:val="28"/>
        </w:rPr>
        <w:t>s</w:t>
      </w:r>
      <w:r w:rsidRPr="00A97D06">
        <w:rPr>
          <w:spacing w:val="-2"/>
          <w:sz w:val="28"/>
          <w:szCs w:val="28"/>
        </w:rPr>
        <w:t xml:space="preserve"> </w:t>
      </w:r>
      <w:r w:rsidRPr="00A97D06">
        <w:rPr>
          <w:spacing w:val="4"/>
          <w:sz w:val="28"/>
          <w:szCs w:val="28"/>
        </w:rPr>
        <w:t>o</w:t>
      </w:r>
      <w:r w:rsidRPr="00A97D06">
        <w:rPr>
          <w:sz w:val="28"/>
          <w:szCs w:val="28"/>
        </w:rPr>
        <w:t>f</w:t>
      </w:r>
      <w:r w:rsidRPr="00A97D06">
        <w:rPr>
          <w:spacing w:val="-7"/>
          <w:sz w:val="28"/>
          <w:szCs w:val="28"/>
        </w:rPr>
        <w:t xml:space="preserve"> </w:t>
      </w:r>
      <w:r w:rsidRPr="00A97D06">
        <w:rPr>
          <w:sz w:val="28"/>
          <w:szCs w:val="28"/>
        </w:rPr>
        <w:t>in</w:t>
      </w:r>
      <w:r w:rsidRPr="00A97D06">
        <w:rPr>
          <w:spacing w:val="-1"/>
          <w:sz w:val="28"/>
          <w:szCs w:val="28"/>
        </w:rPr>
        <w:t>t</w:t>
      </w:r>
      <w:r w:rsidRPr="00A97D06">
        <w:rPr>
          <w:spacing w:val="6"/>
          <w:sz w:val="28"/>
          <w:szCs w:val="28"/>
        </w:rPr>
        <w:t>e</w:t>
      </w:r>
      <w:r w:rsidRPr="00A97D06">
        <w:rPr>
          <w:spacing w:val="-5"/>
          <w:sz w:val="28"/>
          <w:szCs w:val="28"/>
        </w:rPr>
        <w:t>g</w:t>
      </w:r>
      <w:r w:rsidRPr="00A97D06">
        <w:rPr>
          <w:spacing w:val="3"/>
          <w:sz w:val="28"/>
          <w:szCs w:val="28"/>
        </w:rPr>
        <w:t>r</w:t>
      </w:r>
      <w:r w:rsidRPr="00A97D06">
        <w:rPr>
          <w:spacing w:val="1"/>
          <w:sz w:val="28"/>
          <w:szCs w:val="28"/>
        </w:rPr>
        <w:t>a</w:t>
      </w:r>
      <w:r w:rsidRPr="00A97D06">
        <w:rPr>
          <w:sz w:val="28"/>
          <w:szCs w:val="28"/>
        </w:rPr>
        <w:t>t</w:t>
      </w:r>
      <w:r w:rsidRPr="00A97D06">
        <w:rPr>
          <w:spacing w:val="-6"/>
          <w:sz w:val="28"/>
          <w:szCs w:val="28"/>
        </w:rPr>
        <w:t>i</w:t>
      </w:r>
      <w:r w:rsidRPr="00A97D06">
        <w:rPr>
          <w:spacing w:val="4"/>
          <w:sz w:val="28"/>
          <w:szCs w:val="28"/>
        </w:rPr>
        <w:t>o</w:t>
      </w:r>
      <w:r w:rsidRPr="00A97D06">
        <w:rPr>
          <w:sz w:val="28"/>
          <w:szCs w:val="28"/>
        </w:rPr>
        <w:t>n</w:t>
      </w:r>
      <w:r w:rsidRPr="00A97D06">
        <w:rPr>
          <w:spacing w:val="-15"/>
          <w:sz w:val="28"/>
          <w:szCs w:val="28"/>
        </w:rPr>
        <w:t xml:space="preserve"> </w:t>
      </w:r>
      <w:r w:rsidRPr="00A97D06">
        <w:rPr>
          <w:sz w:val="28"/>
          <w:szCs w:val="28"/>
        </w:rPr>
        <w:t>te</w:t>
      </w:r>
      <w:r w:rsidRPr="00A97D06">
        <w:rPr>
          <w:spacing w:val="3"/>
          <w:sz w:val="28"/>
          <w:szCs w:val="28"/>
        </w:rPr>
        <w:t>s</w:t>
      </w:r>
      <w:r w:rsidRPr="00A97D06">
        <w:rPr>
          <w:spacing w:val="4"/>
          <w:sz w:val="28"/>
          <w:szCs w:val="28"/>
        </w:rPr>
        <w:t>t</w:t>
      </w:r>
      <w:r w:rsidRPr="00A97D06">
        <w:rPr>
          <w:sz w:val="28"/>
          <w:szCs w:val="28"/>
        </w:rPr>
        <w:t>in</w:t>
      </w:r>
      <w:r w:rsidRPr="00A97D06">
        <w:rPr>
          <w:spacing w:val="-5"/>
          <w:sz w:val="28"/>
          <w:szCs w:val="28"/>
        </w:rPr>
        <w:t>g</w:t>
      </w:r>
      <w:r w:rsidRPr="00A97D06">
        <w:rPr>
          <w:sz w:val="28"/>
          <w:szCs w:val="28"/>
        </w:rPr>
        <w:t>.</w:t>
      </w:r>
      <w:r w:rsidRPr="00A97D06">
        <w:rPr>
          <w:spacing w:val="1"/>
          <w:sz w:val="28"/>
          <w:szCs w:val="28"/>
        </w:rPr>
        <w:t xml:space="preserve"> </w:t>
      </w:r>
      <w:r w:rsidRPr="00A97D06">
        <w:rPr>
          <w:spacing w:val="3"/>
          <w:sz w:val="28"/>
          <w:szCs w:val="28"/>
        </w:rPr>
        <w:t>T</w:t>
      </w:r>
      <w:r w:rsidRPr="00A97D06">
        <w:rPr>
          <w:spacing w:val="-5"/>
          <w:sz w:val="28"/>
          <w:szCs w:val="28"/>
        </w:rPr>
        <w:t>h</w:t>
      </w:r>
      <w:r w:rsidRPr="00A97D06">
        <w:rPr>
          <w:spacing w:val="6"/>
          <w:sz w:val="28"/>
          <w:szCs w:val="28"/>
        </w:rPr>
        <w:t>e</w:t>
      </w:r>
      <w:r w:rsidRPr="00A97D06">
        <w:rPr>
          <w:sz w:val="28"/>
          <w:szCs w:val="28"/>
        </w:rPr>
        <w:t>y</w:t>
      </w:r>
      <w:r w:rsidRPr="00A97D06">
        <w:rPr>
          <w:spacing w:val="-9"/>
          <w:sz w:val="28"/>
          <w:szCs w:val="28"/>
        </w:rPr>
        <w:t xml:space="preserve"> </w:t>
      </w:r>
      <w:r w:rsidRPr="00A97D06">
        <w:rPr>
          <w:spacing w:val="1"/>
          <w:sz w:val="28"/>
          <w:szCs w:val="28"/>
        </w:rPr>
        <w:t>a</w:t>
      </w:r>
      <w:r w:rsidRPr="00A97D06">
        <w:rPr>
          <w:spacing w:val="-1"/>
          <w:sz w:val="28"/>
          <w:szCs w:val="28"/>
        </w:rPr>
        <w:t>r</w:t>
      </w:r>
      <w:r w:rsidRPr="00A97D06">
        <w:rPr>
          <w:spacing w:val="6"/>
          <w:sz w:val="28"/>
          <w:szCs w:val="28"/>
        </w:rPr>
        <w:t>e</w:t>
      </w:r>
      <w:r w:rsidRPr="00A97D06">
        <w:rPr>
          <w:sz w:val="28"/>
          <w:szCs w:val="28"/>
        </w:rPr>
        <w:t>:</w:t>
      </w:r>
    </w:p>
    <w:p w14:paraId="38CCE8DA" w14:textId="77777777" w:rsidR="009A4F7B" w:rsidRPr="009A4F7B" w:rsidRDefault="00BD1CCA" w:rsidP="009A4F7B">
      <w:pPr>
        <w:pStyle w:val="ListParagraph"/>
        <w:widowControl w:val="0"/>
        <w:numPr>
          <w:ilvl w:val="0"/>
          <w:numId w:val="26"/>
        </w:numPr>
        <w:autoSpaceDE w:val="0"/>
        <w:autoSpaceDN w:val="0"/>
        <w:adjustRightInd w:val="0"/>
        <w:spacing w:line="360" w:lineRule="auto"/>
        <w:ind w:right="5324"/>
        <w:rPr>
          <w:sz w:val="28"/>
          <w:szCs w:val="28"/>
        </w:rPr>
      </w:pPr>
      <w:r w:rsidRPr="009A4F7B">
        <w:rPr>
          <w:spacing w:val="-2"/>
          <w:sz w:val="28"/>
          <w:szCs w:val="28"/>
        </w:rPr>
        <w:t>T</w:t>
      </w:r>
      <w:r w:rsidRPr="009A4F7B">
        <w:rPr>
          <w:sz w:val="28"/>
          <w:szCs w:val="28"/>
        </w:rPr>
        <w:t>op</w:t>
      </w:r>
      <w:r w:rsidRPr="009A4F7B">
        <w:rPr>
          <w:spacing w:val="3"/>
          <w:sz w:val="28"/>
          <w:szCs w:val="28"/>
        </w:rPr>
        <w:t>-</w:t>
      </w:r>
      <w:r w:rsidRPr="009A4F7B">
        <w:rPr>
          <w:sz w:val="28"/>
          <w:szCs w:val="28"/>
        </w:rPr>
        <w:t>do</w:t>
      </w:r>
      <w:r w:rsidRPr="009A4F7B">
        <w:rPr>
          <w:spacing w:val="5"/>
          <w:sz w:val="28"/>
          <w:szCs w:val="28"/>
        </w:rPr>
        <w:t>w</w:t>
      </w:r>
      <w:r w:rsidRPr="009A4F7B">
        <w:rPr>
          <w:sz w:val="28"/>
          <w:szCs w:val="28"/>
        </w:rPr>
        <w:t>n</w:t>
      </w:r>
      <w:r w:rsidRPr="009A4F7B">
        <w:rPr>
          <w:spacing w:val="-10"/>
          <w:sz w:val="28"/>
          <w:szCs w:val="28"/>
        </w:rPr>
        <w:t xml:space="preserve"> </w:t>
      </w:r>
      <w:r w:rsidRPr="009A4F7B">
        <w:rPr>
          <w:sz w:val="28"/>
          <w:szCs w:val="28"/>
        </w:rPr>
        <w:t>i</w:t>
      </w:r>
      <w:r w:rsidRPr="009A4F7B">
        <w:rPr>
          <w:spacing w:val="-5"/>
          <w:sz w:val="28"/>
          <w:szCs w:val="28"/>
        </w:rPr>
        <w:t>n</w:t>
      </w:r>
      <w:r w:rsidRPr="009A4F7B">
        <w:rPr>
          <w:sz w:val="28"/>
          <w:szCs w:val="28"/>
        </w:rPr>
        <w:t>t</w:t>
      </w:r>
      <w:r w:rsidRPr="009A4F7B">
        <w:rPr>
          <w:spacing w:val="5"/>
          <w:sz w:val="28"/>
          <w:szCs w:val="28"/>
        </w:rPr>
        <w:t>e</w:t>
      </w:r>
      <w:r w:rsidRPr="009A4F7B">
        <w:rPr>
          <w:sz w:val="28"/>
          <w:szCs w:val="28"/>
        </w:rPr>
        <w:t>g</w:t>
      </w:r>
      <w:r w:rsidRPr="009A4F7B">
        <w:rPr>
          <w:spacing w:val="-1"/>
          <w:sz w:val="28"/>
          <w:szCs w:val="28"/>
        </w:rPr>
        <w:t>r</w:t>
      </w:r>
      <w:r w:rsidRPr="009A4F7B">
        <w:rPr>
          <w:spacing w:val="1"/>
          <w:sz w:val="28"/>
          <w:szCs w:val="28"/>
        </w:rPr>
        <w:t>a</w:t>
      </w:r>
      <w:r w:rsidRPr="009A4F7B">
        <w:rPr>
          <w:spacing w:val="4"/>
          <w:sz w:val="28"/>
          <w:szCs w:val="28"/>
        </w:rPr>
        <w:t>t</w:t>
      </w:r>
      <w:r w:rsidRPr="009A4F7B">
        <w:rPr>
          <w:spacing w:val="-5"/>
          <w:sz w:val="28"/>
          <w:szCs w:val="28"/>
        </w:rPr>
        <w:t>i</w:t>
      </w:r>
      <w:r w:rsidRPr="009A4F7B">
        <w:rPr>
          <w:spacing w:val="4"/>
          <w:sz w:val="28"/>
          <w:szCs w:val="28"/>
        </w:rPr>
        <w:t>o</w:t>
      </w:r>
      <w:r w:rsidRPr="009A4F7B">
        <w:rPr>
          <w:sz w:val="28"/>
          <w:szCs w:val="28"/>
        </w:rPr>
        <w:t>n</w:t>
      </w:r>
      <w:r w:rsidRPr="009A4F7B">
        <w:rPr>
          <w:spacing w:val="-15"/>
          <w:sz w:val="28"/>
          <w:szCs w:val="28"/>
        </w:rPr>
        <w:t xml:space="preserve"> </w:t>
      </w:r>
      <w:r w:rsidRPr="009A4F7B">
        <w:rPr>
          <w:sz w:val="28"/>
          <w:szCs w:val="28"/>
        </w:rPr>
        <w:t>te</w:t>
      </w:r>
      <w:r w:rsidRPr="009A4F7B">
        <w:rPr>
          <w:spacing w:val="3"/>
          <w:sz w:val="28"/>
          <w:szCs w:val="28"/>
        </w:rPr>
        <w:t>s</w:t>
      </w:r>
      <w:r w:rsidRPr="009A4F7B">
        <w:rPr>
          <w:spacing w:val="4"/>
          <w:sz w:val="28"/>
          <w:szCs w:val="28"/>
        </w:rPr>
        <w:t>t</w:t>
      </w:r>
      <w:r w:rsidRPr="009A4F7B">
        <w:rPr>
          <w:sz w:val="28"/>
          <w:szCs w:val="28"/>
        </w:rPr>
        <w:t>in</w:t>
      </w:r>
      <w:r w:rsidRPr="009A4F7B">
        <w:rPr>
          <w:spacing w:val="-5"/>
          <w:sz w:val="28"/>
          <w:szCs w:val="28"/>
        </w:rPr>
        <w:t>g</w:t>
      </w:r>
      <w:r w:rsidRPr="009A4F7B">
        <w:rPr>
          <w:sz w:val="28"/>
          <w:szCs w:val="28"/>
        </w:rPr>
        <w:t xml:space="preserve">. </w:t>
      </w:r>
    </w:p>
    <w:p w14:paraId="280DC64B" w14:textId="77777777" w:rsidR="009A4F7B" w:rsidRPr="009A4F7B" w:rsidRDefault="00BD1CCA" w:rsidP="009A4F7B">
      <w:pPr>
        <w:pStyle w:val="ListParagraph"/>
        <w:widowControl w:val="0"/>
        <w:numPr>
          <w:ilvl w:val="0"/>
          <w:numId w:val="26"/>
        </w:numPr>
        <w:autoSpaceDE w:val="0"/>
        <w:autoSpaceDN w:val="0"/>
        <w:adjustRightInd w:val="0"/>
        <w:spacing w:line="360" w:lineRule="auto"/>
        <w:ind w:right="5324"/>
        <w:rPr>
          <w:sz w:val="28"/>
          <w:szCs w:val="28"/>
        </w:rPr>
      </w:pPr>
      <w:r w:rsidRPr="009A4F7B">
        <w:rPr>
          <w:spacing w:val="-3"/>
          <w:sz w:val="28"/>
          <w:szCs w:val="28"/>
        </w:rPr>
        <w:t>B</w:t>
      </w:r>
      <w:r w:rsidRPr="009A4F7B">
        <w:rPr>
          <w:sz w:val="28"/>
          <w:szCs w:val="28"/>
        </w:rPr>
        <w:t>ot</w:t>
      </w:r>
      <w:r w:rsidRPr="009A4F7B">
        <w:rPr>
          <w:spacing w:val="3"/>
          <w:sz w:val="28"/>
          <w:szCs w:val="28"/>
        </w:rPr>
        <w:t>t</w:t>
      </w:r>
      <w:r w:rsidRPr="009A4F7B">
        <w:rPr>
          <w:spacing w:val="4"/>
          <w:sz w:val="28"/>
          <w:szCs w:val="28"/>
        </w:rPr>
        <w:t>o</w:t>
      </w:r>
      <w:r w:rsidRPr="009A4F7B">
        <w:rPr>
          <w:spacing w:val="-4"/>
          <w:sz w:val="28"/>
          <w:szCs w:val="28"/>
        </w:rPr>
        <w:t>m</w:t>
      </w:r>
      <w:r w:rsidRPr="009A4F7B">
        <w:rPr>
          <w:spacing w:val="3"/>
          <w:sz w:val="28"/>
          <w:szCs w:val="28"/>
        </w:rPr>
        <w:t>-</w:t>
      </w:r>
      <w:r w:rsidRPr="009A4F7B">
        <w:rPr>
          <w:sz w:val="28"/>
          <w:szCs w:val="28"/>
        </w:rPr>
        <w:t>up</w:t>
      </w:r>
      <w:r w:rsidRPr="009A4F7B">
        <w:rPr>
          <w:spacing w:val="-5"/>
          <w:sz w:val="28"/>
          <w:szCs w:val="28"/>
        </w:rPr>
        <w:t xml:space="preserve"> </w:t>
      </w:r>
      <w:r w:rsidRPr="009A4F7B">
        <w:rPr>
          <w:sz w:val="28"/>
          <w:szCs w:val="28"/>
        </w:rPr>
        <w:t>i</w:t>
      </w:r>
      <w:r w:rsidRPr="009A4F7B">
        <w:rPr>
          <w:spacing w:val="-5"/>
          <w:sz w:val="28"/>
          <w:szCs w:val="28"/>
        </w:rPr>
        <w:t>n</w:t>
      </w:r>
      <w:r w:rsidRPr="009A4F7B">
        <w:rPr>
          <w:sz w:val="28"/>
          <w:szCs w:val="28"/>
        </w:rPr>
        <w:t>t</w:t>
      </w:r>
      <w:r w:rsidRPr="009A4F7B">
        <w:rPr>
          <w:spacing w:val="5"/>
          <w:sz w:val="28"/>
          <w:szCs w:val="28"/>
        </w:rPr>
        <w:t>e</w:t>
      </w:r>
      <w:r w:rsidRPr="009A4F7B">
        <w:rPr>
          <w:spacing w:val="-5"/>
          <w:sz w:val="28"/>
          <w:szCs w:val="28"/>
        </w:rPr>
        <w:t>g</w:t>
      </w:r>
      <w:r w:rsidRPr="009A4F7B">
        <w:rPr>
          <w:spacing w:val="-1"/>
          <w:sz w:val="28"/>
          <w:szCs w:val="28"/>
        </w:rPr>
        <w:t>r</w:t>
      </w:r>
      <w:r w:rsidRPr="009A4F7B">
        <w:rPr>
          <w:spacing w:val="1"/>
          <w:sz w:val="28"/>
          <w:szCs w:val="28"/>
        </w:rPr>
        <w:t>a</w:t>
      </w:r>
      <w:r w:rsidRPr="009A4F7B">
        <w:rPr>
          <w:spacing w:val="4"/>
          <w:sz w:val="28"/>
          <w:szCs w:val="28"/>
        </w:rPr>
        <w:t>t</w:t>
      </w:r>
      <w:r w:rsidRPr="009A4F7B">
        <w:rPr>
          <w:sz w:val="28"/>
          <w:szCs w:val="28"/>
        </w:rPr>
        <w:t>i</w:t>
      </w:r>
      <w:r w:rsidRPr="009A4F7B">
        <w:rPr>
          <w:spacing w:val="4"/>
          <w:sz w:val="28"/>
          <w:szCs w:val="28"/>
        </w:rPr>
        <w:t>o</w:t>
      </w:r>
      <w:r w:rsidRPr="009A4F7B">
        <w:rPr>
          <w:sz w:val="28"/>
          <w:szCs w:val="28"/>
        </w:rPr>
        <w:t>n</w:t>
      </w:r>
      <w:r w:rsidRPr="009A4F7B">
        <w:rPr>
          <w:spacing w:val="-15"/>
          <w:sz w:val="28"/>
          <w:szCs w:val="28"/>
        </w:rPr>
        <w:t xml:space="preserve"> </w:t>
      </w:r>
      <w:r w:rsidRPr="009A4F7B">
        <w:rPr>
          <w:sz w:val="28"/>
          <w:szCs w:val="28"/>
        </w:rPr>
        <w:t>te</w:t>
      </w:r>
      <w:r w:rsidRPr="009A4F7B">
        <w:rPr>
          <w:spacing w:val="3"/>
          <w:sz w:val="28"/>
          <w:szCs w:val="28"/>
        </w:rPr>
        <w:t>s</w:t>
      </w:r>
      <w:r w:rsidRPr="009A4F7B">
        <w:rPr>
          <w:spacing w:val="4"/>
          <w:sz w:val="28"/>
          <w:szCs w:val="28"/>
        </w:rPr>
        <w:t>t</w:t>
      </w:r>
      <w:r w:rsidRPr="009A4F7B">
        <w:rPr>
          <w:sz w:val="28"/>
          <w:szCs w:val="28"/>
        </w:rPr>
        <w:t>in</w:t>
      </w:r>
      <w:r w:rsidRPr="009A4F7B">
        <w:rPr>
          <w:spacing w:val="-5"/>
          <w:sz w:val="28"/>
          <w:szCs w:val="28"/>
        </w:rPr>
        <w:t>g</w:t>
      </w:r>
      <w:r w:rsidRPr="009A4F7B">
        <w:rPr>
          <w:sz w:val="28"/>
          <w:szCs w:val="28"/>
        </w:rPr>
        <w:t>.</w:t>
      </w:r>
    </w:p>
    <w:p w14:paraId="337CEF95" w14:textId="77777777" w:rsidR="00BD1CCA" w:rsidRPr="00A97D06" w:rsidRDefault="00BD1CCA" w:rsidP="009A4F7B">
      <w:pPr>
        <w:widowControl w:val="0"/>
        <w:autoSpaceDE w:val="0"/>
        <w:autoSpaceDN w:val="0"/>
        <w:adjustRightInd w:val="0"/>
        <w:spacing w:before="19" w:line="360" w:lineRule="auto"/>
        <w:rPr>
          <w:sz w:val="28"/>
          <w:szCs w:val="28"/>
        </w:rPr>
      </w:pPr>
    </w:p>
    <w:p w14:paraId="5AFFF3C7" w14:textId="77777777" w:rsidR="00BD1CCA" w:rsidRPr="00A97D06" w:rsidRDefault="00AB288D" w:rsidP="009A4F7B">
      <w:pPr>
        <w:widowControl w:val="0"/>
        <w:autoSpaceDE w:val="0"/>
        <w:autoSpaceDN w:val="0"/>
        <w:adjustRightInd w:val="0"/>
        <w:spacing w:line="360" w:lineRule="auto"/>
        <w:ind w:left="100" w:right="3573"/>
        <w:jc w:val="both"/>
      </w:pPr>
      <w:r>
        <w:rPr>
          <w:b/>
          <w:bCs/>
          <w:sz w:val="28"/>
          <w:szCs w:val="28"/>
        </w:rPr>
        <w:t>7</w:t>
      </w:r>
      <w:r w:rsidR="00BD1CCA" w:rsidRPr="00A97D06">
        <w:rPr>
          <w:b/>
          <w:bCs/>
          <w:spacing w:val="2"/>
          <w:sz w:val="28"/>
          <w:szCs w:val="28"/>
        </w:rPr>
        <w:t>.</w:t>
      </w:r>
      <w:r w:rsidR="00BD1CCA" w:rsidRPr="00A97D06">
        <w:rPr>
          <w:b/>
          <w:bCs/>
          <w:sz w:val="28"/>
          <w:szCs w:val="28"/>
        </w:rPr>
        <w:t xml:space="preserve">3    </w:t>
      </w:r>
      <w:r w:rsidR="00BD1CCA" w:rsidRPr="00A97D06">
        <w:rPr>
          <w:b/>
          <w:bCs/>
          <w:spacing w:val="1"/>
          <w:sz w:val="28"/>
          <w:szCs w:val="28"/>
        </w:rPr>
        <w:t>TE</w:t>
      </w:r>
      <w:r w:rsidR="00BD1CCA" w:rsidRPr="00A97D06">
        <w:rPr>
          <w:b/>
          <w:bCs/>
          <w:spacing w:val="-1"/>
          <w:sz w:val="28"/>
          <w:szCs w:val="28"/>
        </w:rPr>
        <w:t>S</w:t>
      </w:r>
      <w:r w:rsidR="00BD1CCA" w:rsidRPr="00A97D06">
        <w:rPr>
          <w:b/>
          <w:bCs/>
          <w:spacing w:val="1"/>
          <w:sz w:val="28"/>
          <w:szCs w:val="28"/>
        </w:rPr>
        <w:t>T</w:t>
      </w:r>
      <w:r w:rsidR="00BD1CCA" w:rsidRPr="00A97D06">
        <w:rPr>
          <w:b/>
          <w:bCs/>
          <w:spacing w:val="2"/>
          <w:sz w:val="28"/>
          <w:szCs w:val="28"/>
        </w:rPr>
        <w:t>I</w:t>
      </w:r>
      <w:r w:rsidR="00BD1CCA" w:rsidRPr="00A97D06">
        <w:rPr>
          <w:b/>
          <w:bCs/>
          <w:sz w:val="28"/>
          <w:szCs w:val="28"/>
        </w:rPr>
        <w:t>NG</w:t>
      </w:r>
      <w:r w:rsidR="00BD1CCA" w:rsidRPr="00A97D06">
        <w:rPr>
          <w:b/>
          <w:bCs/>
          <w:spacing w:val="-10"/>
          <w:sz w:val="28"/>
          <w:szCs w:val="28"/>
        </w:rPr>
        <w:t xml:space="preserve"> </w:t>
      </w:r>
      <w:r w:rsidR="00BD1CCA" w:rsidRPr="00A97D06">
        <w:rPr>
          <w:b/>
          <w:bCs/>
          <w:spacing w:val="1"/>
          <w:sz w:val="28"/>
          <w:szCs w:val="28"/>
        </w:rPr>
        <w:t>TE</w:t>
      </w:r>
      <w:r w:rsidR="00BD1CCA" w:rsidRPr="00A97D06">
        <w:rPr>
          <w:b/>
          <w:bCs/>
          <w:sz w:val="28"/>
          <w:szCs w:val="28"/>
        </w:rPr>
        <w:t>CHN</w:t>
      </w:r>
      <w:r w:rsidR="00BD1CCA" w:rsidRPr="00A97D06">
        <w:rPr>
          <w:b/>
          <w:bCs/>
          <w:spacing w:val="3"/>
          <w:sz w:val="28"/>
          <w:szCs w:val="28"/>
        </w:rPr>
        <w:t>I</w:t>
      </w:r>
      <w:r w:rsidR="00BD1CCA" w:rsidRPr="00A97D06">
        <w:rPr>
          <w:b/>
          <w:bCs/>
          <w:sz w:val="28"/>
          <w:szCs w:val="28"/>
        </w:rPr>
        <w:t>QU</w:t>
      </w:r>
      <w:r w:rsidR="00BD1CCA" w:rsidRPr="00A97D06">
        <w:rPr>
          <w:b/>
          <w:bCs/>
          <w:spacing w:val="1"/>
          <w:sz w:val="28"/>
          <w:szCs w:val="28"/>
        </w:rPr>
        <w:t>E</w:t>
      </w:r>
      <w:r w:rsidR="00BD1CCA" w:rsidRPr="00A97D06">
        <w:rPr>
          <w:b/>
          <w:bCs/>
          <w:spacing w:val="-1"/>
          <w:sz w:val="28"/>
          <w:szCs w:val="28"/>
        </w:rPr>
        <w:t>S</w:t>
      </w:r>
      <w:r w:rsidR="00BD1CCA" w:rsidRPr="00A97D06">
        <w:rPr>
          <w:b/>
          <w:bCs/>
          <w:sz w:val="28"/>
          <w:szCs w:val="28"/>
        </w:rPr>
        <w:t>/</w:t>
      </w:r>
      <w:r w:rsidR="00BD1CCA" w:rsidRPr="00A97D06">
        <w:rPr>
          <w:b/>
          <w:bCs/>
          <w:spacing w:val="-2"/>
          <w:sz w:val="28"/>
          <w:szCs w:val="28"/>
        </w:rPr>
        <w:t>S</w:t>
      </w:r>
      <w:r w:rsidR="00BD1CCA" w:rsidRPr="00A97D06">
        <w:rPr>
          <w:b/>
          <w:bCs/>
          <w:spacing w:val="6"/>
          <w:sz w:val="28"/>
          <w:szCs w:val="28"/>
        </w:rPr>
        <w:t>T</w:t>
      </w:r>
      <w:r w:rsidR="00BD1CCA" w:rsidRPr="00A97D06">
        <w:rPr>
          <w:b/>
          <w:bCs/>
          <w:sz w:val="28"/>
          <w:szCs w:val="28"/>
        </w:rPr>
        <w:t>R</w:t>
      </w:r>
      <w:r w:rsidR="00BD1CCA" w:rsidRPr="00A97D06">
        <w:rPr>
          <w:b/>
          <w:bCs/>
          <w:spacing w:val="1"/>
          <w:sz w:val="28"/>
          <w:szCs w:val="28"/>
        </w:rPr>
        <w:t>ATE</w:t>
      </w:r>
      <w:r w:rsidR="00BD1CCA" w:rsidRPr="00A97D06">
        <w:rPr>
          <w:b/>
          <w:bCs/>
          <w:sz w:val="28"/>
          <w:szCs w:val="28"/>
        </w:rPr>
        <w:t>G</w:t>
      </w:r>
      <w:r w:rsidR="00BD1CCA" w:rsidRPr="00A97D06">
        <w:rPr>
          <w:b/>
          <w:bCs/>
          <w:spacing w:val="1"/>
          <w:sz w:val="28"/>
          <w:szCs w:val="28"/>
        </w:rPr>
        <w:t>IE</w:t>
      </w:r>
      <w:r w:rsidR="00BD1CCA" w:rsidRPr="00A97D06">
        <w:rPr>
          <w:b/>
          <w:bCs/>
          <w:spacing w:val="-1"/>
          <w:sz w:val="28"/>
          <w:szCs w:val="28"/>
        </w:rPr>
        <w:t>S</w:t>
      </w:r>
      <w:r w:rsidR="00BD1CCA" w:rsidRPr="00A97D06">
        <w:rPr>
          <w:b/>
          <w:bCs/>
          <w:sz w:val="28"/>
          <w:szCs w:val="28"/>
        </w:rPr>
        <w:t>:</w:t>
      </w:r>
    </w:p>
    <w:p w14:paraId="28381287" w14:textId="77777777" w:rsidR="00BD1CCA" w:rsidRPr="00A97D06" w:rsidRDefault="00BD1CCA" w:rsidP="009A4F7B">
      <w:pPr>
        <w:widowControl w:val="0"/>
        <w:autoSpaceDE w:val="0"/>
        <w:autoSpaceDN w:val="0"/>
        <w:adjustRightInd w:val="0"/>
        <w:spacing w:line="360" w:lineRule="auto"/>
      </w:pPr>
    </w:p>
    <w:p w14:paraId="0A2B9AD7" w14:textId="77777777" w:rsidR="00BD1CCA" w:rsidRPr="009A4F7B" w:rsidRDefault="00BD1CCA" w:rsidP="00E46B0A">
      <w:pPr>
        <w:pStyle w:val="ListParagraph"/>
        <w:widowControl w:val="0"/>
        <w:numPr>
          <w:ilvl w:val="0"/>
          <w:numId w:val="8"/>
        </w:numPr>
        <w:autoSpaceDE w:val="0"/>
        <w:autoSpaceDN w:val="0"/>
        <w:adjustRightInd w:val="0"/>
        <w:spacing w:before="5" w:after="0" w:line="360" w:lineRule="auto"/>
        <w:ind w:right="5643"/>
        <w:jc w:val="both"/>
        <w:rPr>
          <w:rFonts w:ascii="Times New Roman" w:hAnsi="Times New Roman" w:cs="Times New Roman"/>
          <w:sz w:val="19"/>
          <w:szCs w:val="19"/>
        </w:rPr>
      </w:pPr>
      <w:r w:rsidRPr="009A4F7B">
        <w:rPr>
          <w:rFonts w:ascii="Times New Roman" w:hAnsi="Times New Roman" w:cs="Times New Roman"/>
          <w:b/>
          <w:bCs/>
          <w:sz w:val="28"/>
          <w:szCs w:val="28"/>
        </w:rPr>
        <w:t>WH</w:t>
      </w:r>
      <w:r w:rsidRPr="009A4F7B">
        <w:rPr>
          <w:rFonts w:ascii="Times New Roman" w:hAnsi="Times New Roman" w:cs="Times New Roman"/>
          <w:b/>
          <w:bCs/>
          <w:spacing w:val="1"/>
          <w:sz w:val="28"/>
          <w:szCs w:val="28"/>
        </w:rPr>
        <w:t>IT</w:t>
      </w:r>
      <w:r w:rsidRPr="009A4F7B">
        <w:rPr>
          <w:rFonts w:ascii="Times New Roman" w:hAnsi="Times New Roman" w:cs="Times New Roman"/>
          <w:b/>
          <w:bCs/>
          <w:sz w:val="28"/>
          <w:szCs w:val="28"/>
        </w:rPr>
        <w:t>E</w:t>
      </w:r>
      <w:r w:rsidRPr="009A4F7B">
        <w:rPr>
          <w:rFonts w:ascii="Times New Roman" w:hAnsi="Times New Roman" w:cs="Times New Roman"/>
          <w:b/>
          <w:bCs/>
          <w:spacing w:val="-7"/>
          <w:sz w:val="28"/>
          <w:szCs w:val="28"/>
        </w:rPr>
        <w:t xml:space="preserve"> </w:t>
      </w:r>
      <w:r w:rsidRPr="009A4F7B">
        <w:rPr>
          <w:rFonts w:ascii="Times New Roman" w:hAnsi="Times New Roman" w:cs="Times New Roman"/>
          <w:b/>
          <w:bCs/>
          <w:spacing w:val="1"/>
          <w:sz w:val="28"/>
          <w:szCs w:val="28"/>
        </w:rPr>
        <w:t>B</w:t>
      </w:r>
      <w:r w:rsidRPr="009A4F7B">
        <w:rPr>
          <w:rFonts w:ascii="Times New Roman" w:hAnsi="Times New Roman" w:cs="Times New Roman"/>
          <w:b/>
          <w:bCs/>
          <w:sz w:val="28"/>
          <w:szCs w:val="28"/>
        </w:rPr>
        <w:t>OX</w:t>
      </w:r>
      <w:r w:rsidRPr="009A4F7B">
        <w:rPr>
          <w:rFonts w:ascii="Times New Roman" w:hAnsi="Times New Roman" w:cs="Times New Roman"/>
          <w:b/>
          <w:bCs/>
          <w:spacing w:val="-2"/>
          <w:sz w:val="28"/>
          <w:szCs w:val="28"/>
        </w:rPr>
        <w:t xml:space="preserve"> </w:t>
      </w:r>
      <w:r w:rsidRPr="009A4F7B">
        <w:rPr>
          <w:rFonts w:ascii="Times New Roman" w:hAnsi="Times New Roman" w:cs="Times New Roman"/>
          <w:b/>
          <w:bCs/>
          <w:spacing w:val="1"/>
          <w:sz w:val="28"/>
          <w:szCs w:val="28"/>
        </w:rPr>
        <w:t>TE</w:t>
      </w:r>
      <w:r w:rsidRPr="009A4F7B">
        <w:rPr>
          <w:rFonts w:ascii="Times New Roman" w:hAnsi="Times New Roman" w:cs="Times New Roman"/>
          <w:b/>
          <w:bCs/>
          <w:spacing w:val="-1"/>
          <w:sz w:val="28"/>
          <w:szCs w:val="28"/>
        </w:rPr>
        <w:t>S</w:t>
      </w:r>
      <w:r w:rsidRPr="009A4F7B">
        <w:rPr>
          <w:rFonts w:ascii="Times New Roman" w:hAnsi="Times New Roman" w:cs="Times New Roman"/>
          <w:b/>
          <w:bCs/>
          <w:spacing w:val="1"/>
          <w:sz w:val="28"/>
          <w:szCs w:val="28"/>
        </w:rPr>
        <w:t>T</w:t>
      </w:r>
      <w:r w:rsidRPr="009A4F7B">
        <w:rPr>
          <w:rFonts w:ascii="Times New Roman" w:hAnsi="Times New Roman" w:cs="Times New Roman"/>
          <w:b/>
          <w:bCs/>
          <w:spacing w:val="2"/>
          <w:sz w:val="28"/>
          <w:szCs w:val="28"/>
        </w:rPr>
        <w:t>I</w:t>
      </w:r>
      <w:r w:rsidRPr="009A4F7B">
        <w:rPr>
          <w:rFonts w:ascii="Times New Roman" w:hAnsi="Times New Roman" w:cs="Times New Roman"/>
          <w:b/>
          <w:bCs/>
          <w:sz w:val="28"/>
          <w:szCs w:val="28"/>
        </w:rPr>
        <w:t>NG:</w:t>
      </w:r>
    </w:p>
    <w:p w14:paraId="45DFDCC2" w14:textId="77777777" w:rsidR="00BD1CCA" w:rsidRPr="00A97D06" w:rsidRDefault="00BD1CCA" w:rsidP="009A4F7B">
      <w:pPr>
        <w:widowControl w:val="0"/>
        <w:tabs>
          <w:tab w:val="left" w:pos="6615"/>
        </w:tabs>
        <w:autoSpaceDE w:val="0"/>
        <w:autoSpaceDN w:val="0"/>
        <w:adjustRightInd w:val="0"/>
        <w:spacing w:line="360" w:lineRule="auto"/>
      </w:pPr>
      <w:r w:rsidRPr="00A97D06">
        <w:tab/>
      </w:r>
    </w:p>
    <w:p w14:paraId="3824D039" w14:textId="77777777" w:rsidR="00BD1CCA" w:rsidRPr="00A97D06" w:rsidRDefault="00BD1CCA" w:rsidP="009A4F7B">
      <w:pPr>
        <w:widowControl w:val="0"/>
        <w:autoSpaceDE w:val="0"/>
        <w:autoSpaceDN w:val="0"/>
        <w:adjustRightInd w:val="0"/>
        <w:spacing w:line="360" w:lineRule="auto"/>
      </w:pPr>
    </w:p>
    <w:p w14:paraId="7754FB10" w14:textId="77777777" w:rsidR="00BD1CCA" w:rsidRPr="00A97D06" w:rsidRDefault="00BD1CCA" w:rsidP="009A4F7B">
      <w:pPr>
        <w:widowControl w:val="0"/>
        <w:autoSpaceDE w:val="0"/>
        <w:autoSpaceDN w:val="0"/>
        <w:adjustRightInd w:val="0"/>
        <w:spacing w:line="360" w:lineRule="auto"/>
        <w:ind w:left="100" w:right="68" w:firstLine="721"/>
        <w:rPr>
          <w:sz w:val="28"/>
          <w:szCs w:val="28"/>
        </w:rPr>
      </w:pPr>
      <w:r w:rsidRPr="00A97D06">
        <w:rPr>
          <w:spacing w:val="1"/>
          <w:sz w:val="28"/>
          <w:szCs w:val="28"/>
        </w:rPr>
        <w:t>W</w:t>
      </w:r>
      <w:r w:rsidRPr="00A97D06">
        <w:rPr>
          <w:sz w:val="28"/>
          <w:szCs w:val="28"/>
        </w:rPr>
        <w:t>hi</w:t>
      </w:r>
      <w:r w:rsidRPr="00A97D06">
        <w:rPr>
          <w:spacing w:val="-1"/>
          <w:sz w:val="28"/>
          <w:szCs w:val="28"/>
        </w:rPr>
        <w:t>t</w:t>
      </w:r>
      <w:r w:rsidRPr="00A97D06">
        <w:rPr>
          <w:sz w:val="28"/>
          <w:szCs w:val="28"/>
        </w:rPr>
        <w:t xml:space="preserve">e </w:t>
      </w:r>
      <w:r w:rsidRPr="00A97D06">
        <w:rPr>
          <w:spacing w:val="-3"/>
          <w:sz w:val="28"/>
          <w:szCs w:val="28"/>
        </w:rPr>
        <w:t>B</w:t>
      </w:r>
      <w:r w:rsidRPr="00A97D06">
        <w:rPr>
          <w:spacing w:val="4"/>
          <w:sz w:val="28"/>
          <w:szCs w:val="28"/>
        </w:rPr>
        <w:t>o</w:t>
      </w:r>
      <w:r w:rsidRPr="00A97D06">
        <w:rPr>
          <w:sz w:val="28"/>
          <w:szCs w:val="28"/>
        </w:rPr>
        <w:t>x</w:t>
      </w:r>
      <w:r w:rsidRPr="00A97D06">
        <w:rPr>
          <w:spacing w:val="-3"/>
          <w:sz w:val="28"/>
          <w:szCs w:val="28"/>
        </w:rPr>
        <w:t xml:space="preserve"> </w:t>
      </w:r>
      <w:r w:rsidRPr="00A97D06">
        <w:rPr>
          <w:sz w:val="28"/>
          <w:szCs w:val="28"/>
        </w:rPr>
        <w:t>te</w:t>
      </w:r>
      <w:r w:rsidRPr="00A97D06">
        <w:rPr>
          <w:spacing w:val="3"/>
          <w:sz w:val="28"/>
          <w:szCs w:val="28"/>
        </w:rPr>
        <w:t>s</w:t>
      </w:r>
      <w:r w:rsidRPr="00A97D06">
        <w:rPr>
          <w:spacing w:val="4"/>
          <w:sz w:val="28"/>
          <w:szCs w:val="28"/>
        </w:rPr>
        <w:t>t</w:t>
      </w:r>
      <w:r w:rsidRPr="00A97D06">
        <w:rPr>
          <w:sz w:val="28"/>
          <w:szCs w:val="28"/>
        </w:rPr>
        <w:t>ing</w:t>
      </w:r>
      <w:r w:rsidRPr="00A97D06">
        <w:rPr>
          <w:spacing w:val="-1"/>
          <w:sz w:val="28"/>
          <w:szCs w:val="28"/>
        </w:rPr>
        <w:t xml:space="preserve"> </w:t>
      </w:r>
      <w:r w:rsidRPr="00A97D06">
        <w:rPr>
          <w:spacing w:val="-5"/>
          <w:sz w:val="28"/>
          <w:szCs w:val="28"/>
        </w:rPr>
        <w:t>i</w:t>
      </w:r>
      <w:r w:rsidRPr="00A97D06">
        <w:rPr>
          <w:sz w:val="28"/>
          <w:szCs w:val="28"/>
        </w:rPr>
        <w:t>s</w:t>
      </w:r>
      <w:r w:rsidRPr="00A97D06">
        <w:rPr>
          <w:spacing w:val="7"/>
          <w:sz w:val="28"/>
          <w:szCs w:val="28"/>
        </w:rPr>
        <w:t xml:space="preserve"> </w:t>
      </w:r>
      <w:r w:rsidRPr="00A97D06">
        <w:rPr>
          <w:sz w:val="28"/>
          <w:szCs w:val="28"/>
        </w:rPr>
        <w:t>a</w:t>
      </w:r>
      <w:r w:rsidRPr="00A97D06">
        <w:rPr>
          <w:spacing w:val="6"/>
          <w:sz w:val="28"/>
          <w:szCs w:val="28"/>
        </w:rPr>
        <w:t xml:space="preserve"> </w:t>
      </w:r>
      <w:r w:rsidRPr="00A97D06">
        <w:rPr>
          <w:sz w:val="28"/>
          <w:szCs w:val="28"/>
        </w:rPr>
        <w:t>te</w:t>
      </w:r>
      <w:r w:rsidRPr="00A97D06">
        <w:rPr>
          <w:spacing w:val="3"/>
          <w:sz w:val="28"/>
          <w:szCs w:val="28"/>
        </w:rPr>
        <w:t>s</w:t>
      </w:r>
      <w:r w:rsidRPr="00A97D06">
        <w:rPr>
          <w:sz w:val="28"/>
          <w:szCs w:val="28"/>
        </w:rPr>
        <w:t>t</w:t>
      </w:r>
      <w:r w:rsidRPr="00A97D06">
        <w:rPr>
          <w:spacing w:val="2"/>
          <w:sz w:val="28"/>
          <w:szCs w:val="28"/>
        </w:rPr>
        <w:t xml:space="preserve"> </w:t>
      </w:r>
      <w:r w:rsidRPr="00A97D06">
        <w:rPr>
          <w:spacing w:val="1"/>
          <w:sz w:val="28"/>
          <w:szCs w:val="28"/>
        </w:rPr>
        <w:t>ca</w:t>
      </w:r>
      <w:r w:rsidRPr="00A97D06">
        <w:rPr>
          <w:spacing w:val="2"/>
          <w:sz w:val="28"/>
          <w:szCs w:val="28"/>
        </w:rPr>
        <w:t>s</w:t>
      </w:r>
      <w:r w:rsidRPr="00A97D06">
        <w:rPr>
          <w:sz w:val="28"/>
          <w:szCs w:val="28"/>
        </w:rPr>
        <w:t>e</w:t>
      </w:r>
      <w:r w:rsidRPr="00A97D06">
        <w:rPr>
          <w:spacing w:val="2"/>
          <w:sz w:val="28"/>
          <w:szCs w:val="28"/>
        </w:rPr>
        <w:t xml:space="preserve"> </w:t>
      </w:r>
      <w:r w:rsidRPr="00A97D06">
        <w:rPr>
          <w:sz w:val="28"/>
          <w:szCs w:val="28"/>
        </w:rPr>
        <w:t>d</w:t>
      </w:r>
      <w:r w:rsidRPr="00A97D06">
        <w:rPr>
          <w:spacing w:val="-4"/>
          <w:sz w:val="28"/>
          <w:szCs w:val="28"/>
        </w:rPr>
        <w:t>e</w:t>
      </w:r>
      <w:r w:rsidRPr="00A97D06">
        <w:rPr>
          <w:spacing w:val="2"/>
          <w:sz w:val="28"/>
          <w:szCs w:val="28"/>
        </w:rPr>
        <w:t>s</w:t>
      </w:r>
      <w:r w:rsidRPr="00A97D06">
        <w:rPr>
          <w:sz w:val="28"/>
          <w:szCs w:val="28"/>
        </w:rPr>
        <w:t>ign</w:t>
      </w:r>
      <w:r w:rsidRPr="00A97D06">
        <w:rPr>
          <w:spacing w:val="-1"/>
          <w:sz w:val="28"/>
          <w:szCs w:val="28"/>
        </w:rPr>
        <w:t xml:space="preserve"> </w:t>
      </w:r>
      <w:r w:rsidRPr="00A97D06">
        <w:rPr>
          <w:spacing w:val="-5"/>
          <w:sz w:val="28"/>
          <w:szCs w:val="28"/>
        </w:rPr>
        <w:t>m</w:t>
      </w:r>
      <w:r w:rsidRPr="00A97D06">
        <w:rPr>
          <w:spacing w:val="1"/>
          <w:sz w:val="28"/>
          <w:szCs w:val="28"/>
        </w:rPr>
        <w:t>e</w:t>
      </w:r>
      <w:r w:rsidRPr="00A97D06">
        <w:rPr>
          <w:spacing w:val="4"/>
          <w:sz w:val="28"/>
          <w:szCs w:val="28"/>
        </w:rPr>
        <w:t>t</w:t>
      </w:r>
      <w:r w:rsidRPr="00A97D06">
        <w:rPr>
          <w:spacing w:val="-5"/>
          <w:sz w:val="28"/>
          <w:szCs w:val="28"/>
        </w:rPr>
        <w:t>h</w:t>
      </w:r>
      <w:r w:rsidRPr="00A97D06">
        <w:rPr>
          <w:sz w:val="28"/>
          <w:szCs w:val="28"/>
        </w:rPr>
        <w:t>od</w:t>
      </w:r>
      <w:r w:rsidRPr="00A97D06">
        <w:rPr>
          <w:spacing w:val="-1"/>
          <w:sz w:val="28"/>
          <w:szCs w:val="28"/>
        </w:rPr>
        <w:t xml:space="preserve"> </w:t>
      </w:r>
      <w:r w:rsidRPr="00A97D06">
        <w:rPr>
          <w:spacing w:val="4"/>
          <w:sz w:val="28"/>
          <w:szCs w:val="28"/>
        </w:rPr>
        <w:t>t</w:t>
      </w:r>
      <w:r w:rsidRPr="00A97D06">
        <w:rPr>
          <w:spacing w:val="-5"/>
          <w:sz w:val="28"/>
          <w:szCs w:val="28"/>
        </w:rPr>
        <w:t>h</w:t>
      </w:r>
      <w:r w:rsidRPr="00A97D06">
        <w:rPr>
          <w:spacing w:val="6"/>
          <w:sz w:val="28"/>
          <w:szCs w:val="28"/>
        </w:rPr>
        <w:t>a</w:t>
      </w:r>
      <w:r w:rsidRPr="00A97D06">
        <w:rPr>
          <w:sz w:val="28"/>
          <w:szCs w:val="28"/>
        </w:rPr>
        <w:t>t</w:t>
      </w:r>
      <w:r w:rsidRPr="00A97D06">
        <w:rPr>
          <w:spacing w:val="2"/>
          <w:sz w:val="28"/>
          <w:szCs w:val="28"/>
        </w:rPr>
        <w:t xml:space="preserve"> </w:t>
      </w:r>
      <w:r w:rsidRPr="00A97D06">
        <w:rPr>
          <w:spacing w:val="-5"/>
          <w:sz w:val="28"/>
          <w:szCs w:val="28"/>
        </w:rPr>
        <w:t>u</w:t>
      </w:r>
      <w:r w:rsidRPr="00A97D06">
        <w:rPr>
          <w:spacing w:val="2"/>
          <w:sz w:val="28"/>
          <w:szCs w:val="28"/>
        </w:rPr>
        <w:t>s</w:t>
      </w:r>
      <w:r w:rsidRPr="00A97D06">
        <w:rPr>
          <w:spacing w:val="1"/>
          <w:sz w:val="28"/>
          <w:szCs w:val="28"/>
        </w:rPr>
        <w:t>e</w:t>
      </w:r>
      <w:r w:rsidRPr="00A97D06">
        <w:rPr>
          <w:sz w:val="28"/>
          <w:szCs w:val="28"/>
        </w:rPr>
        <w:t>s</w:t>
      </w:r>
      <w:r w:rsidRPr="00A97D06">
        <w:rPr>
          <w:spacing w:val="4"/>
          <w:sz w:val="28"/>
          <w:szCs w:val="28"/>
        </w:rPr>
        <w:t xml:space="preserve"> t</w:t>
      </w:r>
      <w:r w:rsidRPr="00A97D06">
        <w:rPr>
          <w:spacing w:val="-5"/>
          <w:sz w:val="28"/>
          <w:szCs w:val="28"/>
        </w:rPr>
        <w:t>h</w:t>
      </w:r>
      <w:r w:rsidRPr="00A97D06">
        <w:rPr>
          <w:sz w:val="28"/>
          <w:szCs w:val="28"/>
        </w:rPr>
        <w:t>e</w:t>
      </w:r>
      <w:r w:rsidRPr="00A97D06">
        <w:rPr>
          <w:spacing w:val="4"/>
          <w:sz w:val="28"/>
          <w:szCs w:val="28"/>
        </w:rPr>
        <w:t xml:space="preserve"> </w:t>
      </w:r>
      <w:r w:rsidRPr="00A97D06">
        <w:rPr>
          <w:spacing w:val="1"/>
          <w:sz w:val="28"/>
          <w:szCs w:val="28"/>
        </w:rPr>
        <w:t>c</w:t>
      </w:r>
      <w:r w:rsidRPr="00A97D06">
        <w:rPr>
          <w:sz w:val="28"/>
          <w:szCs w:val="28"/>
        </w:rPr>
        <w:t>o</w:t>
      </w:r>
      <w:r w:rsidRPr="00A97D06">
        <w:rPr>
          <w:spacing w:val="-5"/>
          <w:sz w:val="28"/>
          <w:szCs w:val="28"/>
        </w:rPr>
        <w:t>n</w:t>
      </w:r>
      <w:r w:rsidRPr="00A97D06">
        <w:rPr>
          <w:spacing w:val="4"/>
          <w:sz w:val="28"/>
          <w:szCs w:val="28"/>
        </w:rPr>
        <w:t>t</w:t>
      </w:r>
      <w:r w:rsidRPr="00A97D06">
        <w:rPr>
          <w:spacing w:val="-1"/>
          <w:sz w:val="28"/>
          <w:szCs w:val="28"/>
        </w:rPr>
        <w:t>r</w:t>
      </w:r>
      <w:r w:rsidRPr="00A97D06">
        <w:rPr>
          <w:spacing w:val="4"/>
          <w:sz w:val="28"/>
          <w:szCs w:val="28"/>
        </w:rPr>
        <w:t>o</w:t>
      </w:r>
      <w:r w:rsidRPr="00A97D06">
        <w:rPr>
          <w:sz w:val="28"/>
          <w:szCs w:val="28"/>
        </w:rPr>
        <w:t>l</w:t>
      </w:r>
      <w:r w:rsidRPr="00A97D06">
        <w:rPr>
          <w:spacing w:val="-7"/>
          <w:sz w:val="28"/>
          <w:szCs w:val="28"/>
        </w:rPr>
        <w:t xml:space="preserve"> </w:t>
      </w:r>
      <w:r w:rsidRPr="00A97D06">
        <w:rPr>
          <w:spacing w:val="2"/>
          <w:sz w:val="28"/>
          <w:szCs w:val="28"/>
        </w:rPr>
        <w:t>s</w:t>
      </w:r>
      <w:r w:rsidRPr="00A97D06">
        <w:rPr>
          <w:sz w:val="28"/>
          <w:szCs w:val="28"/>
        </w:rPr>
        <w:t>t</w:t>
      </w:r>
      <w:r w:rsidRPr="00A97D06">
        <w:rPr>
          <w:spacing w:val="3"/>
          <w:sz w:val="28"/>
          <w:szCs w:val="28"/>
        </w:rPr>
        <w:t>r</w:t>
      </w:r>
      <w:r w:rsidRPr="00A97D06">
        <w:rPr>
          <w:spacing w:val="-5"/>
          <w:sz w:val="28"/>
          <w:szCs w:val="28"/>
        </w:rPr>
        <w:t>u</w:t>
      </w:r>
      <w:r w:rsidRPr="00A97D06">
        <w:rPr>
          <w:spacing w:val="1"/>
          <w:sz w:val="28"/>
          <w:szCs w:val="28"/>
        </w:rPr>
        <w:t>c</w:t>
      </w:r>
      <w:r w:rsidRPr="00A97D06">
        <w:rPr>
          <w:spacing w:val="4"/>
          <w:sz w:val="28"/>
          <w:szCs w:val="28"/>
        </w:rPr>
        <w:t>t</w:t>
      </w:r>
      <w:r w:rsidRPr="00A97D06">
        <w:rPr>
          <w:sz w:val="28"/>
          <w:szCs w:val="28"/>
        </w:rPr>
        <w:t>u</w:t>
      </w:r>
      <w:r w:rsidRPr="00A97D06">
        <w:rPr>
          <w:spacing w:val="-1"/>
          <w:sz w:val="28"/>
          <w:szCs w:val="28"/>
        </w:rPr>
        <w:t>r</w:t>
      </w:r>
      <w:r w:rsidRPr="00A97D06">
        <w:rPr>
          <w:sz w:val="28"/>
          <w:szCs w:val="28"/>
        </w:rPr>
        <w:t xml:space="preserve">e </w:t>
      </w:r>
      <w:r w:rsidRPr="00A97D06">
        <w:rPr>
          <w:spacing w:val="4"/>
          <w:sz w:val="28"/>
          <w:szCs w:val="28"/>
        </w:rPr>
        <w:t>o</w:t>
      </w:r>
      <w:r w:rsidRPr="00A97D06">
        <w:rPr>
          <w:sz w:val="28"/>
          <w:szCs w:val="28"/>
        </w:rPr>
        <w:t>f</w:t>
      </w:r>
      <w:r w:rsidRPr="00A97D06">
        <w:rPr>
          <w:spacing w:val="13"/>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19"/>
          <w:sz w:val="28"/>
          <w:szCs w:val="28"/>
        </w:rPr>
        <w:t xml:space="preserve"> </w:t>
      </w:r>
      <w:r w:rsidRPr="00A97D06">
        <w:rPr>
          <w:sz w:val="28"/>
          <w:szCs w:val="28"/>
        </w:rPr>
        <w:t>p</w:t>
      </w:r>
      <w:r w:rsidRPr="00A97D06">
        <w:rPr>
          <w:spacing w:val="3"/>
          <w:sz w:val="28"/>
          <w:szCs w:val="28"/>
        </w:rPr>
        <w:t>r</w:t>
      </w:r>
      <w:r w:rsidRPr="00A97D06">
        <w:rPr>
          <w:sz w:val="28"/>
          <w:szCs w:val="28"/>
        </w:rPr>
        <w:t>o</w:t>
      </w:r>
      <w:r w:rsidRPr="00A97D06">
        <w:rPr>
          <w:spacing w:val="1"/>
          <w:sz w:val="28"/>
          <w:szCs w:val="28"/>
        </w:rPr>
        <w:t>ce</w:t>
      </w:r>
      <w:r w:rsidRPr="00A97D06">
        <w:rPr>
          <w:spacing w:val="4"/>
          <w:sz w:val="28"/>
          <w:szCs w:val="28"/>
        </w:rPr>
        <w:t>d</w:t>
      </w:r>
      <w:r w:rsidRPr="00A97D06">
        <w:rPr>
          <w:spacing w:val="-5"/>
          <w:sz w:val="28"/>
          <w:szCs w:val="28"/>
        </w:rPr>
        <w:t>u</w:t>
      </w:r>
      <w:r w:rsidRPr="00A97D06">
        <w:rPr>
          <w:spacing w:val="-1"/>
          <w:sz w:val="28"/>
          <w:szCs w:val="28"/>
        </w:rPr>
        <w:t>r</w:t>
      </w:r>
      <w:r w:rsidRPr="00A97D06">
        <w:rPr>
          <w:spacing w:val="6"/>
          <w:sz w:val="28"/>
          <w:szCs w:val="28"/>
        </w:rPr>
        <w:t>a</w:t>
      </w:r>
      <w:r w:rsidRPr="00A97D06">
        <w:rPr>
          <w:sz w:val="28"/>
          <w:szCs w:val="28"/>
        </w:rPr>
        <w:t>l</w:t>
      </w:r>
      <w:r w:rsidRPr="00A97D06">
        <w:rPr>
          <w:spacing w:val="4"/>
          <w:sz w:val="28"/>
          <w:szCs w:val="28"/>
        </w:rPr>
        <w:t xml:space="preserve"> </w:t>
      </w:r>
      <w:r w:rsidRPr="00A97D06">
        <w:rPr>
          <w:sz w:val="28"/>
          <w:szCs w:val="28"/>
        </w:rPr>
        <w:t>d</w:t>
      </w:r>
      <w:r w:rsidRPr="00A97D06">
        <w:rPr>
          <w:spacing w:val="1"/>
          <w:sz w:val="28"/>
          <w:szCs w:val="28"/>
        </w:rPr>
        <w:t>e</w:t>
      </w:r>
      <w:r w:rsidRPr="00A97D06">
        <w:rPr>
          <w:spacing w:val="7"/>
          <w:sz w:val="28"/>
          <w:szCs w:val="28"/>
        </w:rPr>
        <w:t>s</w:t>
      </w:r>
      <w:r w:rsidRPr="00A97D06">
        <w:rPr>
          <w:sz w:val="28"/>
          <w:szCs w:val="28"/>
        </w:rPr>
        <w:t>ign</w:t>
      </w:r>
      <w:r w:rsidRPr="00A97D06">
        <w:rPr>
          <w:spacing w:val="13"/>
          <w:sz w:val="28"/>
          <w:szCs w:val="28"/>
        </w:rPr>
        <w:t xml:space="preserve"> </w:t>
      </w:r>
      <w:r w:rsidRPr="00A97D06">
        <w:rPr>
          <w:sz w:val="28"/>
          <w:szCs w:val="28"/>
        </w:rPr>
        <w:t>to</w:t>
      </w:r>
      <w:r w:rsidRPr="00A97D06">
        <w:rPr>
          <w:spacing w:val="18"/>
          <w:sz w:val="28"/>
          <w:szCs w:val="28"/>
        </w:rPr>
        <w:t xml:space="preserve"> </w:t>
      </w:r>
      <w:r w:rsidRPr="00A97D06">
        <w:rPr>
          <w:spacing w:val="4"/>
          <w:sz w:val="28"/>
          <w:szCs w:val="28"/>
        </w:rPr>
        <w:t>d</w:t>
      </w:r>
      <w:r w:rsidRPr="00A97D06">
        <w:rPr>
          <w:spacing w:val="3"/>
          <w:sz w:val="28"/>
          <w:szCs w:val="28"/>
        </w:rPr>
        <w:t>r</w:t>
      </w:r>
      <w:r w:rsidRPr="00A97D06">
        <w:rPr>
          <w:sz w:val="28"/>
          <w:szCs w:val="28"/>
        </w:rPr>
        <w:t>i</w:t>
      </w:r>
      <w:r w:rsidRPr="00A97D06">
        <w:rPr>
          <w:spacing w:val="-5"/>
          <w:sz w:val="28"/>
          <w:szCs w:val="28"/>
        </w:rPr>
        <w:t>v</w:t>
      </w:r>
      <w:r w:rsidRPr="00A97D06">
        <w:rPr>
          <w:sz w:val="28"/>
          <w:szCs w:val="28"/>
        </w:rPr>
        <w:t>e</w:t>
      </w:r>
      <w:r w:rsidRPr="00A97D06">
        <w:rPr>
          <w:spacing w:val="16"/>
          <w:sz w:val="28"/>
          <w:szCs w:val="28"/>
        </w:rPr>
        <w:t xml:space="preserve"> </w:t>
      </w:r>
      <w:r w:rsidRPr="00A97D06">
        <w:rPr>
          <w:spacing w:val="1"/>
          <w:sz w:val="28"/>
          <w:szCs w:val="28"/>
        </w:rPr>
        <w:t>ca</w:t>
      </w:r>
      <w:r w:rsidRPr="00A97D06">
        <w:rPr>
          <w:spacing w:val="2"/>
          <w:sz w:val="28"/>
          <w:szCs w:val="28"/>
        </w:rPr>
        <w:t>s</w:t>
      </w:r>
      <w:r w:rsidRPr="00A97D06">
        <w:rPr>
          <w:spacing w:val="1"/>
          <w:sz w:val="28"/>
          <w:szCs w:val="28"/>
        </w:rPr>
        <w:t>e</w:t>
      </w:r>
      <w:r w:rsidRPr="00A97D06">
        <w:rPr>
          <w:spacing w:val="2"/>
          <w:sz w:val="28"/>
          <w:szCs w:val="28"/>
        </w:rPr>
        <w:t>s</w:t>
      </w:r>
      <w:r w:rsidRPr="00A97D06">
        <w:rPr>
          <w:sz w:val="28"/>
          <w:szCs w:val="28"/>
        </w:rPr>
        <w:t xml:space="preserve">. </w:t>
      </w:r>
      <w:r w:rsidRPr="00A97D06">
        <w:rPr>
          <w:spacing w:val="27"/>
          <w:sz w:val="28"/>
          <w:szCs w:val="28"/>
        </w:rPr>
        <w:t xml:space="preserve"> </w:t>
      </w:r>
      <w:r w:rsidRPr="00A97D06">
        <w:rPr>
          <w:spacing w:val="-4"/>
          <w:sz w:val="28"/>
          <w:szCs w:val="28"/>
        </w:rPr>
        <w:t>U</w:t>
      </w:r>
      <w:r w:rsidRPr="00A97D06">
        <w:rPr>
          <w:spacing w:val="2"/>
          <w:sz w:val="28"/>
          <w:szCs w:val="28"/>
        </w:rPr>
        <w:t>s</w:t>
      </w:r>
      <w:r w:rsidRPr="00A97D06">
        <w:rPr>
          <w:sz w:val="28"/>
          <w:szCs w:val="28"/>
        </w:rPr>
        <w:t>ing</w:t>
      </w:r>
      <w:r w:rsidRPr="00A97D06">
        <w:rPr>
          <w:spacing w:val="9"/>
          <w:sz w:val="28"/>
          <w:szCs w:val="28"/>
        </w:rPr>
        <w:t xml:space="preserve"> </w:t>
      </w:r>
      <w:r w:rsidRPr="00A97D06">
        <w:rPr>
          <w:spacing w:val="4"/>
          <w:sz w:val="28"/>
          <w:szCs w:val="28"/>
        </w:rPr>
        <w:t>t</w:t>
      </w:r>
      <w:r w:rsidRPr="00A97D06">
        <w:rPr>
          <w:sz w:val="28"/>
          <w:szCs w:val="28"/>
        </w:rPr>
        <w:t>he</w:t>
      </w:r>
      <w:r w:rsidRPr="00A97D06">
        <w:rPr>
          <w:spacing w:val="19"/>
          <w:sz w:val="28"/>
          <w:szCs w:val="28"/>
        </w:rPr>
        <w:t xml:space="preserve"> </w:t>
      </w:r>
      <w:r w:rsidRPr="00A97D06">
        <w:rPr>
          <w:spacing w:val="5"/>
          <w:sz w:val="28"/>
          <w:szCs w:val="28"/>
        </w:rPr>
        <w:t>w</w:t>
      </w:r>
      <w:r w:rsidRPr="00A97D06">
        <w:rPr>
          <w:sz w:val="28"/>
          <w:szCs w:val="28"/>
        </w:rPr>
        <w:t>h</w:t>
      </w:r>
      <w:r w:rsidRPr="00A97D06">
        <w:rPr>
          <w:spacing w:val="-5"/>
          <w:sz w:val="28"/>
          <w:szCs w:val="28"/>
        </w:rPr>
        <w:t>i</w:t>
      </w:r>
      <w:r w:rsidRPr="00A97D06">
        <w:rPr>
          <w:sz w:val="28"/>
          <w:szCs w:val="28"/>
        </w:rPr>
        <w:t>te</w:t>
      </w:r>
      <w:r w:rsidRPr="00A97D06">
        <w:rPr>
          <w:spacing w:val="16"/>
          <w:sz w:val="28"/>
          <w:szCs w:val="28"/>
        </w:rPr>
        <w:t xml:space="preserve"> </w:t>
      </w:r>
      <w:r w:rsidRPr="00A97D06">
        <w:rPr>
          <w:sz w:val="28"/>
          <w:szCs w:val="28"/>
        </w:rPr>
        <w:t>b</w:t>
      </w:r>
      <w:r w:rsidRPr="00A97D06">
        <w:rPr>
          <w:spacing w:val="4"/>
          <w:sz w:val="28"/>
          <w:szCs w:val="28"/>
        </w:rPr>
        <w:t>o</w:t>
      </w:r>
      <w:r w:rsidRPr="00A97D06">
        <w:rPr>
          <w:sz w:val="28"/>
          <w:szCs w:val="28"/>
        </w:rPr>
        <w:t>x</w:t>
      </w:r>
      <w:r w:rsidRPr="00A97D06">
        <w:rPr>
          <w:spacing w:val="17"/>
          <w:sz w:val="28"/>
          <w:szCs w:val="28"/>
        </w:rPr>
        <w:t xml:space="preserve"> </w:t>
      </w:r>
      <w:r w:rsidRPr="00A97D06">
        <w:rPr>
          <w:sz w:val="28"/>
          <w:szCs w:val="28"/>
        </w:rPr>
        <w:t>te</w:t>
      </w:r>
      <w:r w:rsidRPr="00A97D06">
        <w:rPr>
          <w:spacing w:val="3"/>
          <w:sz w:val="28"/>
          <w:szCs w:val="28"/>
        </w:rPr>
        <w:t>s</w:t>
      </w:r>
      <w:r w:rsidRPr="00A97D06">
        <w:rPr>
          <w:spacing w:val="4"/>
          <w:sz w:val="28"/>
          <w:szCs w:val="28"/>
        </w:rPr>
        <w:t>t</w:t>
      </w:r>
      <w:r w:rsidRPr="00A97D06">
        <w:rPr>
          <w:sz w:val="28"/>
          <w:szCs w:val="28"/>
        </w:rPr>
        <w:t>ing</w:t>
      </w:r>
      <w:r w:rsidRPr="00A97D06">
        <w:rPr>
          <w:spacing w:val="18"/>
          <w:sz w:val="28"/>
          <w:szCs w:val="28"/>
        </w:rPr>
        <w:t xml:space="preserve"> </w:t>
      </w:r>
      <w:r w:rsidRPr="00A97D06">
        <w:rPr>
          <w:spacing w:val="-10"/>
          <w:sz w:val="28"/>
          <w:szCs w:val="28"/>
        </w:rPr>
        <w:t>m</w:t>
      </w:r>
      <w:r w:rsidRPr="00A97D06">
        <w:rPr>
          <w:spacing w:val="6"/>
          <w:sz w:val="28"/>
          <w:szCs w:val="28"/>
        </w:rPr>
        <w:t>e</w:t>
      </w:r>
      <w:r w:rsidRPr="00A97D06">
        <w:rPr>
          <w:spacing w:val="4"/>
          <w:sz w:val="28"/>
          <w:szCs w:val="28"/>
        </w:rPr>
        <w:t>t</w:t>
      </w:r>
      <w:r w:rsidRPr="00A97D06">
        <w:rPr>
          <w:spacing w:val="-5"/>
          <w:sz w:val="28"/>
          <w:szCs w:val="28"/>
        </w:rPr>
        <w:t>h</w:t>
      </w:r>
      <w:r w:rsidRPr="00A97D06">
        <w:rPr>
          <w:sz w:val="28"/>
          <w:szCs w:val="28"/>
        </w:rPr>
        <w:t>od</w:t>
      </w:r>
      <w:r w:rsidRPr="00A97D06">
        <w:rPr>
          <w:spacing w:val="2"/>
          <w:sz w:val="28"/>
          <w:szCs w:val="28"/>
        </w:rPr>
        <w:t>s</w:t>
      </w:r>
      <w:r w:rsidRPr="00A97D06">
        <w:rPr>
          <w:sz w:val="28"/>
          <w:szCs w:val="28"/>
        </w:rPr>
        <w:t>,</w:t>
      </w:r>
      <w:r w:rsidRPr="00A97D06">
        <w:rPr>
          <w:spacing w:val="13"/>
          <w:sz w:val="28"/>
          <w:szCs w:val="28"/>
        </w:rPr>
        <w:t xml:space="preserve"> </w:t>
      </w:r>
      <w:r w:rsidRPr="00A97D06">
        <w:rPr>
          <w:sz w:val="28"/>
          <w:szCs w:val="28"/>
        </w:rPr>
        <w:t>we</w:t>
      </w:r>
    </w:p>
    <w:p w14:paraId="12308548" w14:textId="77777777" w:rsidR="00BD1CCA" w:rsidRPr="00A97D06" w:rsidRDefault="00BD1CCA" w:rsidP="009A4F7B">
      <w:pPr>
        <w:widowControl w:val="0"/>
        <w:autoSpaceDE w:val="0"/>
        <w:autoSpaceDN w:val="0"/>
        <w:adjustRightInd w:val="0"/>
        <w:spacing w:before="55" w:line="360" w:lineRule="auto"/>
        <w:ind w:left="100" w:right="76"/>
        <w:rPr>
          <w:sz w:val="28"/>
          <w:szCs w:val="28"/>
        </w:rPr>
      </w:pPr>
      <w:r w:rsidRPr="00A97D06">
        <w:rPr>
          <w:sz w:val="28"/>
          <w:szCs w:val="28"/>
        </w:rPr>
        <w:t>Derived</w:t>
      </w:r>
      <w:r w:rsidRPr="00A97D06">
        <w:rPr>
          <w:spacing w:val="23"/>
          <w:sz w:val="28"/>
          <w:szCs w:val="28"/>
        </w:rPr>
        <w:t xml:space="preserve"> </w:t>
      </w:r>
      <w:r w:rsidRPr="00A97D06">
        <w:rPr>
          <w:sz w:val="28"/>
          <w:szCs w:val="28"/>
        </w:rPr>
        <w:t>te</w:t>
      </w:r>
      <w:r w:rsidRPr="00A97D06">
        <w:rPr>
          <w:spacing w:val="3"/>
          <w:sz w:val="28"/>
          <w:szCs w:val="28"/>
        </w:rPr>
        <w:t>s</w:t>
      </w:r>
      <w:r w:rsidRPr="00A97D06">
        <w:rPr>
          <w:sz w:val="28"/>
          <w:szCs w:val="28"/>
        </w:rPr>
        <w:t>t</w:t>
      </w:r>
      <w:r w:rsidRPr="00A97D06">
        <w:rPr>
          <w:spacing w:val="26"/>
          <w:sz w:val="28"/>
          <w:szCs w:val="28"/>
        </w:rPr>
        <w:t xml:space="preserve"> </w:t>
      </w:r>
      <w:r w:rsidRPr="00A97D06">
        <w:rPr>
          <w:spacing w:val="1"/>
          <w:sz w:val="28"/>
          <w:szCs w:val="28"/>
        </w:rPr>
        <w:t>ca</w:t>
      </w:r>
      <w:r w:rsidRPr="00A97D06">
        <w:rPr>
          <w:spacing w:val="2"/>
          <w:sz w:val="28"/>
          <w:szCs w:val="28"/>
        </w:rPr>
        <w:t>s</w:t>
      </w:r>
      <w:r w:rsidRPr="00A97D06">
        <w:rPr>
          <w:spacing w:val="-4"/>
          <w:sz w:val="28"/>
          <w:szCs w:val="28"/>
        </w:rPr>
        <w:t>e</w:t>
      </w:r>
      <w:r w:rsidRPr="00A97D06">
        <w:rPr>
          <w:sz w:val="28"/>
          <w:szCs w:val="28"/>
        </w:rPr>
        <w:t>s</w:t>
      </w:r>
      <w:r w:rsidRPr="00A97D06">
        <w:rPr>
          <w:spacing w:val="26"/>
          <w:sz w:val="28"/>
          <w:szCs w:val="28"/>
        </w:rPr>
        <w:t xml:space="preserve"> </w:t>
      </w:r>
      <w:r w:rsidRPr="00A97D06">
        <w:rPr>
          <w:sz w:val="28"/>
          <w:szCs w:val="28"/>
        </w:rPr>
        <w:t>t</w:t>
      </w:r>
      <w:r w:rsidRPr="00A97D06">
        <w:rPr>
          <w:spacing w:val="-5"/>
          <w:sz w:val="28"/>
          <w:szCs w:val="28"/>
        </w:rPr>
        <w:t>h</w:t>
      </w:r>
      <w:r w:rsidRPr="00A97D06">
        <w:rPr>
          <w:spacing w:val="1"/>
          <w:sz w:val="28"/>
          <w:szCs w:val="28"/>
        </w:rPr>
        <w:t>a</w:t>
      </w:r>
      <w:r w:rsidRPr="00A97D06">
        <w:rPr>
          <w:sz w:val="28"/>
          <w:szCs w:val="28"/>
        </w:rPr>
        <w:t>t</w:t>
      </w:r>
      <w:r w:rsidRPr="00A97D06">
        <w:rPr>
          <w:spacing w:val="26"/>
          <w:sz w:val="28"/>
          <w:szCs w:val="28"/>
        </w:rPr>
        <w:t xml:space="preserve"> </w:t>
      </w:r>
      <w:r w:rsidRPr="00A97D06">
        <w:rPr>
          <w:sz w:val="28"/>
          <w:szCs w:val="28"/>
        </w:rPr>
        <w:t>g</w:t>
      </w:r>
      <w:r w:rsidRPr="00A97D06">
        <w:rPr>
          <w:spacing w:val="-5"/>
          <w:sz w:val="28"/>
          <w:szCs w:val="28"/>
        </w:rPr>
        <w:t>u</w:t>
      </w:r>
      <w:r w:rsidRPr="00A97D06">
        <w:rPr>
          <w:spacing w:val="1"/>
          <w:sz w:val="28"/>
          <w:szCs w:val="28"/>
        </w:rPr>
        <w:t>a</w:t>
      </w:r>
      <w:r w:rsidRPr="00A97D06">
        <w:rPr>
          <w:spacing w:val="-1"/>
          <w:sz w:val="28"/>
          <w:szCs w:val="28"/>
        </w:rPr>
        <w:t>r</w:t>
      </w:r>
      <w:r w:rsidRPr="00A97D06">
        <w:rPr>
          <w:spacing w:val="6"/>
          <w:sz w:val="28"/>
          <w:szCs w:val="28"/>
        </w:rPr>
        <w:t>a</w:t>
      </w:r>
      <w:r w:rsidRPr="00A97D06">
        <w:rPr>
          <w:spacing w:val="-5"/>
          <w:sz w:val="28"/>
          <w:szCs w:val="28"/>
        </w:rPr>
        <w:t>n</w:t>
      </w:r>
      <w:r w:rsidRPr="00A97D06">
        <w:rPr>
          <w:sz w:val="28"/>
          <w:szCs w:val="28"/>
        </w:rPr>
        <w:t>tee</w:t>
      </w:r>
      <w:r w:rsidRPr="00A97D06">
        <w:rPr>
          <w:spacing w:val="21"/>
          <w:sz w:val="28"/>
          <w:szCs w:val="28"/>
        </w:rPr>
        <w:t xml:space="preserve"> </w:t>
      </w:r>
      <w:r w:rsidRPr="00A97D06">
        <w:rPr>
          <w:spacing w:val="4"/>
          <w:sz w:val="28"/>
          <w:szCs w:val="28"/>
        </w:rPr>
        <w:t>t</w:t>
      </w:r>
      <w:r w:rsidRPr="00A97D06">
        <w:rPr>
          <w:spacing w:val="-5"/>
          <w:sz w:val="28"/>
          <w:szCs w:val="28"/>
        </w:rPr>
        <w:t>h</w:t>
      </w:r>
      <w:r w:rsidRPr="00A97D06">
        <w:rPr>
          <w:spacing w:val="1"/>
          <w:sz w:val="28"/>
          <w:szCs w:val="28"/>
        </w:rPr>
        <w:t>a</w:t>
      </w:r>
      <w:r w:rsidRPr="00A97D06">
        <w:rPr>
          <w:sz w:val="28"/>
          <w:szCs w:val="28"/>
        </w:rPr>
        <w:t>t</w:t>
      </w:r>
      <w:r w:rsidRPr="00A97D06">
        <w:rPr>
          <w:spacing w:val="26"/>
          <w:sz w:val="28"/>
          <w:szCs w:val="28"/>
        </w:rPr>
        <w:t xml:space="preserve"> </w:t>
      </w:r>
      <w:r w:rsidRPr="00A97D06">
        <w:rPr>
          <w:spacing w:val="1"/>
          <w:sz w:val="28"/>
          <w:szCs w:val="28"/>
        </w:rPr>
        <w:t>a</w:t>
      </w:r>
      <w:r w:rsidRPr="00A97D06">
        <w:rPr>
          <w:sz w:val="28"/>
          <w:szCs w:val="28"/>
        </w:rPr>
        <w:t>ll</w:t>
      </w:r>
      <w:r w:rsidRPr="00A97D06">
        <w:rPr>
          <w:spacing w:val="26"/>
          <w:sz w:val="28"/>
          <w:szCs w:val="28"/>
        </w:rPr>
        <w:t xml:space="preserve"> </w:t>
      </w:r>
      <w:r w:rsidRPr="00A97D06">
        <w:rPr>
          <w:sz w:val="28"/>
          <w:szCs w:val="28"/>
        </w:rPr>
        <w:t>i</w:t>
      </w:r>
      <w:r w:rsidRPr="00A97D06">
        <w:rPr>
          <w:spacing w:val="-5"/>
          <w:sz w:val="28"/>
          <w:szCs w:val="28"/>
        </w:rPr>
        <w:t>n</w:t>
      </w:r>
      <w:r w:rsidRPr="00A97D06">
        <w:rPr>
          <w:sz w:val="28"/>
          <w:szCs w:val="28"/>
        </w:rPr>
        <w:t>d</w:t>
      </w:r>
      <w:r w:rsidRPr="00A97D06">
        <w:rPr>
          <w:spacing w:val="1"/>
          <w:sz w:val="28"/>
          <w:szCs w:val="28"/>
        </w:rPr>
        <w:t>e</w:t>
      </w:r>
      <w:r w:rsidRPr="00A97D06">
        <w:rPr>
          <w:sz w:val="28"/>
          <w:szCs w:val="28"/>
        </w:rPr>
        <w:t>p</w:t>
      </w:r>
      <w:r w:rsidRPr="00A97D06">
        <w:rPr>
          <w:spacing w:val="6"/>
          <w:sz w:val="28"/>
          <w:szCs w:val="28"/>
        </w:rPr>
        <w:t>e</w:t>
      </w:r>
      <w:r w:rsidRPr="00A97D06">
        <w:rPr>
          <w:sz w:val="28"/>
          <w:szCs w:val="28"/>
        </w:rPr>
        <w:t>nd</w:t>
      </w:r>
      <w:r w:rsidRPr="00A97D06">
        <w:rPr>
          <w:spacing w:val="6"/>
          <w:sz w:val="28"/>
          <w:szCs w:val="28"/>
        </w:rPr>
        <w:t>e</w:t>
      </w:r>
      <w:r w:rsidRPr="00A97D06">
        <w:rPr>
          <w:spacing w:val="-5"/>
          <w:sz w:val="28"/>
          <w:szCs w:val="28"/>
        </w:rPr>
        <w:t>n</w:t>
      </w:r>
      <w:r w:rsidRPr="00A97D06">
        <w:rPr>
          <w:sz w:val="28"/>
          <w:szCs w:val="28"/>
        </w:rPr>
        <w:t>t</w:t>
      </w:r>
      <w:r w:rsidRPr="00A97D06">
        <w:rPr>
          <w:spacing w:val="16"/>
          <w:sz w:val="28"/>
          <w:szCs w:val="28"/>
        </w:rPr>
        <w:t xml:space="preserve"> </w:t>
      </w:r>
      <w:r w:rsidRPr="00A97D06">
        <w:rPr>
          <w:sz w:val="28"/>
          <w:szCs w:val="28"/>
        </w:rPr>
        <w:t>p</w:t>
      </w:r>
      <w:r w:rsidRPr="00A97D06">
        <w:rPr>
          <w:spacing w:val="1"/>
          <w:sz w:val="28"/>
          <w:szCs w:val="28"/>
        </w:rPr>
        <w:t>a</w:t>
      </w:r>
      <w:r w:rsidRPr="00A97D06">
        <w:rPr>
          <w:sz w:val="28"/>
          <w:szCs w:val="28"/>
        </w:rPr>
        <w:t>t</w:t>
      </w:r>
      <w:r w:rsidRPr="00A97D06">
        <w:rPr>
          <w:spacing w:val="-5"/>
          <w:sz w:val="28"/>
          <w:szCs w:val="28"/>
        </w:rPr>
        <w:t>h</w:t>
      </w:r>
      <w:r w:rsidRPr="00A97D06">
        <w:rPr>
          <w:sz w:val="28"/>
          <w:szCs w:val="28"/>
        </w:rPr>
        <w:t>s</w:t>
      </w:r>
      <w:r w:rsidRPr="00A97D06">
        <w:rPr>
          <w:spacing w:val="26"/>
          <w:sz w:val="28"/>
          <w:szCs w:val="28"/>
        </w:rPr>
        <w:t xml:space="preserve"> </w:t>
      </w:r>
      <w:r w:rsidRPr="00A97D06">
        <w:rPr>
          <w:spacing w:val="5"/>
          <w:sz w:val="28"/>
          <w:szCs w:val="28"/>
        </w:rPr>
        <w:t>w</w:t>
      </w:r>
      <w:r w:rsidRPr="00A97D06">
        <w:rPr>
          <w:spacing w:val="-5"/>
          <w:sz w:val="28"/>
          <w:szCs w:val="28"/>
        </w:rPr>
        <w:t>i</w:t>
      </w:r>
      <w:r w:rsidRPr="00A97D06">
        <w:rPr>
          <w:spacing w:val="4"/>
          <w:sz w:val="28"/>
          <w:szCs w:val="28"/>
        </w:rPr>
        <w:t>t</w:t>
      </w:r>
      <w:r w:rsidRPr="00A97D06">
        <w:rPr>
          <w:sz w:val="28"/>
          <w:szCs w:val="28"/>
        </w:rPr>
        <w:t>hin</w:t>
      </w:r>
      <w:r w:rsidRPr="00A97D06">
        <w:rPr>
          <w:spacing w:val="18"/>
          <w:sz w:val="28"/>
          <w:szCs w:val="28"/>
        </w:rPr>
        <w:t xml:space="preserve"> </w:t>
      </w:r>
      <w:r w:rsidRPr="00A97D06">
        <w:rPr>
          <w:sz w:val="28"/>
          <w:szCs w:val="28"/>
        </w:rPr>
        <w:t>a</w:t>
      </w:r>
      <w:r w:rsidRPr="00A97D06">
        <w:rPr>
          <w:spacing w:val="35"/>
          <w:sz w:val="28"/>
          <w:szCs w:val="28"/>
        </w:rPr>
        <w:t xml:space="preserve"> </w:t>
      </w:r>
      <w:r w:rsidRPr="00A97D06">
        <w:rPr>
          <w:spacing w:val="-10"/>
          <w:sz w:val="28"/>
          <w:szCs w:val="28"/>
        </w:rPr>
        <w:t>m</w:t>
      </w:r>
      <w:r w:rsidRPr="00A97D06">
        <w:rPr>
          <w:sz w:val="28"/>
          <w:szCs w:val="28"/>
        </w:rPr>
        <w:t>o</w:t>
      </w:r>
      <w:r w:rsidRPr="00A97D06">
        <w:rPr>
          <w:spacing w:val="4"/>
          <w:sz w:val="28"/>
          <w:szCs w:val="28"/>
        </w:rPr>
        <w:t>d</w:t>
      </w:r>
      <w:r w:rsidRPr="00A97D06">
        <w:rPr>
          <w:sz w:val="28"/>
          <w:szCs w:val="28"/>
        </w:rPr>
        <w:t>ule</w:t>
      </w:r>
      <w:r w:rsidRPr="00A97D06">
        <w:rPr>
          <w:spacing w:val="23"/>
          <w:sz w:val="28"/>
          <w:szCs w:val="28"/>
        </w:rPr>
        <w:t xml:space="preserve"> </w:t>
      </w:r>
      <w:r w:rsidRPr="00A97D06">
        <w:rPr>
          <w:spacing w:val="-5"/>
          <w:sz w:val="28"/>
          <w:szCs w:val="28"/>
        </w:rPr>
        <w:t>h</w:t>
      </w:r>
      <w:r w:rsidRPr="00A97D06">
        <w:rPr>
          <w:spacing w:val="6"/>
          <w:sz w:val="28"/>
          <w:szCs w:val="28"/>
        </w:rPr>
        <w:t>a</w:t>
      </w:r>
      <w:r w:rsidRPr="00A97D06">
        <w:rPr>
          <w:spacing w:val="-5"/>
          <w:sz w:val="28"/>
          <w:szCs w:val="28"/>
        </w:rPr>
        <w:t>v</w:t>
      </w:r>
      <w:r w:rsidRPr="00A97D06">
        <w:rPr>
          <w:sz w:val="28"/>
          <w:szCs w:val="28"/>
        </w:rPr>
        <w:t>e b</w:t>
      </w:r>
      <w:r w:rsidRPr="00A97D06">
        <w:rPr>
          <w:spacing w:val="1"/>
          <w:sz w:val="28"/>
          <w:szCs w:val="28"/>
        </w:rPr>
        <w:t>ee</w:t>
      </w:r>
      <w:r w:rsidRPr="00A97D06">
        <w:rPr>
          <w:sz w:val="28"/>
          <w:szCs w:val="28"/>
        </w:rPr>
        <w:t>n</w:t>
      </w:r>
      <w:r w:rsidRPr="00A97D06">
        <w:rPr>
          <w:spacing w:val="-7"/>
          <w:sz w:val="28"/>
          <w:szCs w:val="28"/>
        </w:rPr>
        <w:t xml:space="preserve"> </w:t>
      </w:r>
      <w:r w:rsidRPr="00A97D06">
        <w:rPr>
          <w:spacing w:val="6"/>
          <w:sz w:val="28"/>
          <w:szCs w:val="28"/>
        </w:rPr>
        <w:t>e</w:t>
      </w:r>
      <w:r w:rsidRPr="00A97D06">
        <w:rPr>
          <w:spacing w:val="-5"/>
          <w:sz w:val="28"/>
          <w:szCs w:val="28"/>
        </w:rPr>
        <w:t>x</w:t>
      </w:r>
      <w:r w:rsidRPr="00A97D06">
        <w:rPr>
          <w:spacing w:val="1"/>
          <w:sz w:val="28"/>
          <w:szCs w:val="28"/>
        </w:rPr>
        <w:t>e</w:t>
      </w:r>
      <w:r w:rsidRPr="00A97D06">
        <w:rPr>
          <w:spacing w:val="-1"/>
          <w:sz w:val="28"/>
          <w:szCs w:val="28"/>
        </w:rPr>
        <w:t>r</w:t>
      </w:r>
      <w:r w:rsidRPr="00A97D06">
        <w:rPr>
          <w:spacing w:val="6"/>
          <w:sz w:val="28"/>
          <w:szCs w:val="28"/>
        </w:rPr>
        <w:t>c</w:t>
      </w:r>
      <w:r w:rsidRPr="00A97D06">
        <w:rPr>
          <w:spacing w:val="-5"/>
          <w:sz w:val="28"/>
          <w:szCs w:val="28"/>
        </w:rPr>
        <w:t>i</w:t>
      </w:r>
      <w:r w:rsidRPr="00A97D06">
        <w:rPr>
          <w:spacing w:val="2"/>
          <w:sz w:val="28"/>
          <w:szCs w:val="28"/>
        </w:rPr>
        <w:t>s</w:t>
      </w:r>
      <w:r w:rsidRPr="00A97D06">
        <w:rPr>
          <w:spacing w:val="1"/>
          <w:sz w:val="28"/>
          <w:szCs w:val="28"/>
        </w:rPr>
        <w:t>e</w:t>
      </w:r>
      <w:r w:rsidRPr="00A97D06">
        <w:rPr>
          <w:sz w:val="28"/>
          <w:szCs w:val="28"/>
        </w:rPr>
        <w:t>d</w:t>
      </w:r>
      <w:r w:rsidRPr="00A97D06">
        <w:rPr>
          <w:spacing w:val="-9"/>
          <w:sz w:val="28"/>
          <w:szCs w:val="28"/>
        </w:rPr>
        <w:t xml:space="preserve"> </w:t>
      </w:r>
      <w:r w:rsidRPr="00A97D06">
        <w:rPr>
          <w:spacing w:val="1"/>
          <w:sz w:val="28"/>
          <w:szCs w:val="28"/>
        </w:rPr>
        <w:t>a</w:t>
      </w:r>
      <w:r w:rsidRPr="00A97D06">
        <w:rPr>
          <w:sz w:val="28"/>
          <w:szCs w:val="28"/>
        </w:rPr>
        <w:t>t</w:t>
      </w:r>
      <w:r w:rsidRPr="00A97D06">
        <w:rPr>
          <w:spacing w:val="-1"/>
          <w:sz w:val="28"/>
          <w:szCs w:val="28"/>
        </w:rPr>
        <w:t xml:space="preserve"> </w:t>
      </w:r>
      <w:r w:rsidRPr="00A97D06">
        <w:rPr>
          <w:spacing w:val="-5"/>
          <w:sz w:val="28"/>
          <w:szCs w:val="28"/>
        </w:rPr>
        <w:t>l</w:t>
      </w:r>
      <w:r w:rsidRPr="00A97D06">
        <w:rPr>
          <w:spacing w:val="1"/>
          <w:sz w:val="28"/>
          <w:szCs w:val="28"/>
        </w:rPr>
        <w:t>ea</w:t>
      </w:r>
      <w:r w:rsidRPr="00A97D06">
        <w:rPr>
          <w:spacing w:val="2"/>
          <w:sz w:val="28"/>
          <w:szCs w:val="28"/>
        </w:rPr>
        <w:t>s</w:t>
      </w:r>
      <w:r w:rsidRPr="00A97D06">
        <w:rPr>
          <w:sz w:val="28"/>
          <w:szCs w:val="28"/>
        </w:rPr>
        <w:t>t</w:t>
      </w:r>
      <w:r w:rsidRPr="00A97D06">
        <w:rPr>
          <w:spacing w:val="-4"/>
          <w:sz w:val="28"/>
          <w:szCs w:val="28"/>
        </w:rPr>
        <w:t xml:space="preserve"> </w:t>
      </w:r>
      <w:r w:rsidRPr="00A97D06">
        <w:rPr>
          <w:spacing w:val="4"/>
          <w:sz w:val="28"/>
          <w:szCs w:val="28"/>
        </w:rPr>
        <w:t>o</w:t>
      </w:r>
      <w:r w:rsidRPr="00A97D06">
        <w:rPr>
          <w:spacing w:val="-5"/>
          <w:sz w:val="28"/>
          <w:szCs w:val="28"/>
        </w:rPr>
        <w:t>n</w:t>
      </w:r>
      <w:r w:rsidRPr="00A97D06">
        <w:rPr>
          <w:spacing w:val="1"/>
          <w:sz w:val="28"/>
          <w:szCs w:val="28"/>
        </w:rPr>
        <w:t>ce</w:t>
      </w:r>
      <w:r w:rsidRPr="00A97D06">
        <w:rPr>
          <w:sz w:val="28"/>
          <w:szCs w:val="28"/>
        </w:rPr>
        <w:t>.</w:t>
      </w:r>
    </w:p>
    <w:p w14:paraId="6A75E75B" w14:textId="77777777" w:rsidR="00BD1CCA" w:rsidRPr="00A97D06" w:rsidRDefault="00BD1CCA" w:rsidP="009A4F7B">
      <w:pPr>
        <w:widowControl w:val="0"/>
        <w:autoSpaceDE w:val="0"/>
        <w:autoSpaceDN w:val="0"/>
        <w:adjustRightInd w:val="0"/>
        <w:spacing w:line="360" w:lineRule="auto"/>
        <w:rPr>
          <w:sz w:val="10"/>
          <w:szCs w:val="10"/>
        </w:rPr>
      </w:pPr>
    </w:p>
    <w:p w14:paraId="483983D8" w14:textId="77777777" w:rsidR="00BD1CCA" w:rsidRPr="00A97D06" w:rsidRDefault="00BD1CCA" w:rsidP="009A4F7B">
      <w:pPr>
        <w:widowControl w:val="0"/>
        <w:autoSpaceDE w:val="0"/>
        <w:autoSpaceDN w:val="0"/>
        <w:adjustRightInd w:val="0"/>
        <w:spacing w:line="360" w:lineRule="auto"/>
      </w:pPr>
    </w:p>
    <w:p w14:paraId="6183E3FC" w14:textId="77777777" w:rsidR="00BD1CCA" w:rsidRPr="009A4F7B" w:rsidRDefault="00BD1CCA" w:rsidP="00E46B0A">
      <w:pPr>
        <w:pStyle w:val="ListParagraph"/>
        <w:widowControl w:val="0"/>
        <w:numPr>
          <w:ilvl w:val="0"/>
          <w:numId w:val="8"/>
        </w:numPr>
        <w:autoSpaceDE w:val="0"/>
        <w:autoSpaceDN w:val="0"/>
        <w:adjustRightInd w:val="0"/>
        <w:spacing w:before="5" w:after="0" w:line="360" w:lineRule="auto"/>
        <w:rPr>
          <w:rFonts w:ascii="Times New Roman" w:hAnsi="Times New Roman" w:cs="Times New Roman"/>
          <w:sz w:val="19"/>
          <w:szCs w:val="19"/>
        </w:rPr>
      </w:pPr>
      <w:r w:rsidRPr="009A4F7B">
        <w:rPr>
          <w:rFonts w:ascii="Times New Roman" w:hAnsi="Times New Roman" w:cs="Times New Roman"/>
          <w:b/>
          <w:bCs/>
          <w:spacing w:val="1"/>
          <w:sz w:val="28"/>
          <w:szCs w:val="28"/>
        </w:rPr>
        <w:lastRenderedPageBreak/>
        <w:t>BL</w:t>
      </w:r>
      <w:r w:rsidRPr="009A4F7B">
        <w:rPr>
          <w:rFonts w:ascii="Times New Roman" w:hAnsi="Times New Roman" w:cs="Times New Roman"/>
          <w:b/>
          <w:bCs/>
          <w:sz w:val="28"/>
          <w:szCs w:val="28"/>
        </w:rPr>
        <w:t>A</w:t>
      </w:r>
      <w:r w:rsidRPr="009A4F7B">
        <w:rPr>
          <w:rFonts w:ascii="Times New Roman" w:hAnsi="Times New Roman" w:cs="Times New Roman"/>
          <w:b/>
          <w:bCs/>
          <w:spacing w:val="1"/>
          <w:sz w:val="28"/>
          <w:szCs w:val="28"/>
        </w:rPr>
        <w:t>C</w:t>
      </w:r>
      <w:r w:rsidRPr="009A4F7B">
        <w:rPr>
          <w:rFonts w:ascii="Times New Roman" w:hAnsi="Times New Roman" w:cs="Times New Roman"/>
          <w:b/>
          <w:bCs/>
          <w:sz w:val="28"/>
          <w:szCs w:val="28"/>
        </w:rPr>
        <w:t>K</w:t>
      </w:r>
      <w:r w:rsidRPr="009A4F7B">
        <w:rPr>
          <w:rFonts w:ascii="Times New Roman" w:hAnsi="Times New Roman" w:cs="Times New Roman"/>
          <w:b/>
          <w:bCs/>
          <w:spacing w:val="-9"/>
          <w:sz w:val="28"/>
          <w:szCs w:val="28"/>
        </w:rPr>
        <w:t xml:space="preserve"> </w:t>
      </w:r>
      <w:r w:rsidRPr="009A4F7B">
        <w:rPr>
          <w:rFonts w:ascii="Times New Roman" w:hAnsi="Times New Roman" w:cs="Times New Roman"/>
          <w:b/>
          <w:bCs/>
          <w:spacing w:val="1"/>
          <w:sz w:val="28"/>
          <w:szCs w:val="28"/>
        </w:rPr>
        <w:t>B</w:t>
      </w:r>
      <w:r w:rsidRPr="009A4F7B">
        <w:rPr>
          <w:rFonts w:ascii="Times New Roman" w:hAnsi="Times New Roman" w:cs="Times New Roman"/>
          <w:b/>
          <w:bCs/>
          <w:sz w:val="28"/>
          <w:szCs w:val="28"/>
        </w:rPr>
        <w:t>OX</w:t>
      </w:r>
      <w:r w:rsidRPr="009A4F7B">
        <w:rPr>
          <w:rFonts w:ascii="Times New Roman" w:hAnsi="Times New Roman" w:cs="Times New Roman"/>
          <w:b/>
          <w:bCs/>
          <w:spacing w:val="-4"/>
          <w:sz w:val="28"/>
          <w:szCs w:val="28"/>
        </w:rPr>
        <w:t xml:space="preserve"> </w:t>
      </w:r>
      <w:r w:rsidRPr="009A4F7B">
        <w:rPr>
          <w:rFonts w:ascii="Times New Roman" w:hAnsi="Times New Roman" w:cs="Times New Roman"/>
          <w:b/>
          <w:bCs/>
          <w:spacing w:val="1"/>
          <w:sz w:val="28"/>
          <w:szCs w:val="28"/>
        </w:rPr>
        <w:t>TE</w:t>
      </w:r>
      <w:r w:rsidRPr="009A4F7B">
        <w:rPr>
          <w:rFonts w:ascii="Times New Roman" w:hAnsi="Times New Roman" w:cs="Times New Roman"/>
          <w:b/>
          <w:bCs/>
          <w:spacing w:val="-1"/>
          <w:sz w:val="28"/>
          <w:szCs w:val="28"/>
        </w:rPr>
        <w:t>S</w:t>
      </w:r>
      <w:r w:rsidRPr="009A4F7B">
        <w:rPr>
          <w:rFonts w:ascii="Times New Roman" w:hAnsi="Times New Roman" w:cs="Times New Roman"/>
          <w:b/>
          <w:bCs/>
          <w:spacing w:val="1"/>
          <w:sz w:val="28"/>
          <w:szCs w:val="28"/>
        </w:rPr>
        <w:t>T</w:t>
      </w:r>
      <w:r w:rsidRPr="009A4F7B">
        <w:rPr>
          <w:rFonts w:ascii="Times New Roman" w:hAnsi="Times New Roman" w:cs="Times New Roman"/>
          <w:b/>
          <w:bCs/>
          <w:spacing w:val="2"/>
          <w:sz w:val="28"/>
          <w:szCs w:val="28"/>
        </w:rPr>
        <w:t>I</w:t>
      </w:r>
      <w:r w:rsidRPr="009A4F7B">
        <w:rPr>
          <w:rFonts w:ascii="Times New Roman" w:hAnsi="Times New Roman" w:cs="Times New Roman"/>
          <w:b/>
          <w:bCs/>
          <w:sz w:val="28"/>
          <w:szCs w:val="28"/>
        </w:rPr>
        <w:t>NG:</w:t>
      </w:r>
    </w:p>
    <w:p w14:paraId="1BCE37AE" w14:textId="77777777" w:rsidR="00BD1CCA" w:rsidRPr="00A97D06" w:rsidRDefault="00BD1CCA" w:rsidP="009A4F7B">
      <w:pPr>
        <w:widowControl w:val="0"/>
        <w:autoSpaceDE w:val="0"/>
        <w:autoSpaceDN w:val="0"/>
        <w:adjustRightInd w:val="0"/>
        <w:spacing w:line="360" w:lineRule="auto"/>
      </w:pPr>
    </w:p>
    <w:p w14:paraId="513ACEB9" w14:textId="77777777" w:rsidR="00BD1CCA" w:rsidRPr="00A97D06" w:rsidRDefault="00BD1CCA" w:rsidP="009A4F7B">
      <w:pPr>
        <w:widowControl w:val="0"/>
        <w:autoSpaceDE w:val="0"/>
        <w:autoSpaceDN w:val="0"/>
        <w:adjustRightInd w:val="0"/>
        <w:spacing w:line="360" w:lineRule="auto"/>
      </w:pPr>
    </w:p>
    <w:p w14:paraId="5819781B" w14:textId="77777777" w:rsidR="00BD1CCA" w:rsidRPr="00A97D06" w:rsidRDefault="00BD1CCA" w:rsidP="009A4F7B">
      <w:pPr>
        <w:widowControl w:val="0"/>
        <w:numPr>
          <w:ilvl w:val="0"/>
          <w:numId w:val="9"/>
        </w:numPr>
        <w:autoSpaceDE w:val="0"/>
        <w:autoSpaceDN w:val="0"/>
        <w:adjustRightInd w:val="0"/>
        <w:spacing w:line="360" w:lineRule="auto"/>
        <w:rPr>
          <w:sz w:val="28"/>
          <w:szCs w:val="28"/>
        </w:rPr>
      </w:pPr>
      <w:r w:rsidRPr="00A97D06">
        <w:rPr>
          <w:spacing w:val="1"/>
          <w:sz w:val="28"/>
          <w:szCs w:val="28"/>
        </w:rPr>
        <w:t>B</w:t>
      </w:r>
      <w:r w:rsidRPr="00A97D06">
        <w:rPr>
          <w:spacing w:val="-5"/>
          <w:sz w:val="28"/>
          <w:szCs w:val="28"/>
        </w:rPr>
        <w:t>l</w:t>
      </w:r>
      <w:r w:rsidRPr="00A97D06">
        <w:rPr>
          <w:spacing w:val="1"/>
          <w:sz w:val="28"/>
          <w:szCs w:val="28"/>
        </w:rPr>
        <w:t>ac</w:t>
      </w:r>
      <w:r w:rsidRPr="00A97D06">
        <w:rPr>
          <w:sz w:val="28"/>
          <w:szCs w:val="28"/>
        </w:rPr>
        <w:t>k</w:t>
      </w:r>
      <w:r w:rsidRPr="00A97D06">
        <w:rPr>
          <w:spacing w:val="-5"/>
          <w:sz w:val="28"/>
          <w:szCs w:val="28"/>
        </w:rPr>
        <w:t xml:space="preserve"> </w:t>
      </w:r>
      <w:r w:rsidRPr="00A97D06">
        <w:rPr>
          <w:sz w:val="28"/>
          <w:szCs w:val="28"/>
        </w:rPr>
        <w:t>b</w:t>
      </w:r>
      <w:r w:rsidRPr="00A97D06">
        <w:rPr>
          <w:spacing w:val="4"/>
          <w:sz w:val="28"/>
          <w:szCs w:val="28"/>
        </w:rPr>
        <w:t>o</w:t>
      </w:r>
      <w:r w:rsidRPr="00A97D06">
        <w:rPr>
          <w:sz w:val="28"/>
          <w:szCs w:val="28"/>
        </w:rPr>
        <w:t>x</w:t>
      </w:r>
      <w:r w:rsidRPr="00A97D06">
        <w:rPr>
          <w:spacing w:val="-7"/>
          <w:sz w:val="28"/>
          <w:szCs w:val="28"/>
        </w:rPr>
        <w:t xml:space="preserve"> </w:t>
      </w:r>
      <w:r w:rsidRPr="00A97D06">
        <w:rPr>
          <w:sz w:val="28"/>
          <w:szCs w:val="28"/>
        </w:rPr>
        <w:t>te</w:t>
      </w:r>
      <w:r w:rsidRPr="00A97D06">
        <w:rPr>
          <w:spacing w:val="3"/>
          <w:sz w:val="28"/>
          <w:szCs w:val="28"/>
        </w:rPr>
        <w:t>s</w:t>
      </w:r>
      <w:r w:rsidRPr="00A97D06">
        <w:rPr>
          <w:spacing w:val="4"/>
          <w:sz w:val="28"/>
          <w:szCs w:val="28"/>
        </w:rPr>
        <w:t>t</w:t>
      </w:r>
      <w:r w:rsidRPr="00A97D06">
        <w:rPr>
          <w:sz w:val="28"/>
          <w:szCs w:val="28"/>
        </w:rPr>
        <w:t>ing</w:t>
      </w:r>
      <w:r w:rsidRPr="00A97D06">
        <w:rPr>
          <w:spacing w:val="-6"/>
          <w:sz w:val="28"/>
          <w:szCs w:val="28"/>
        </w:rPr>
        <w:t xml:space="preserve"> </w:t>
      </w:r>
      <w:r w:rsidRPr="00A97D06">
        <w:rPr>
          <w:spacing w:val="-5"/>
          <w:sz w:val="28"/>
          <w:szCs w:val="28"/>
        </w:rPr>
        <w:t>i</w:t>
      </w:r>
      <w:r w:rsidRPr="00A97D06">
        <w:rPr>
          <w:sz w:val="28"/>
          <w:szCs w:val="28"/>
        </w:rPr>
        <w:t>s</w:t>
      </w:r>
      <w:r w:rsidRPr="00A97D06">
        <w:rPr>
          <w:spacing w:val="2"/>
          <w:sz w:val="28"/>
          <w:szCs w:val="28"/>
        </w:rPr>
        <w:t xml:space="preserve"> </w:t>
      </w:r>
      <w:r w:rsidRPr="00A97D06">
        <w:rPr>
          <w:sz w:val="28"/>
          <w:szCs w:val="28"/>
        </w:rPr>
        <w:t>d</w:t>
      </w:r>
      <w:r w:rsidRPr="00A97D06">
        <w:rPr>
          <w:spacing w:val="4"/>
          <w:sz w:val="28"/>
          <w:szCs w:val="28"/>
        </w:rPr>
        <w:t>o</w:t>
      </w:r>
      <w:r w:rsidRPr="00A97D06">
        <w:rPr>
          <w:spacing w:val="-5"/>
          <w:sz w:val="28"/>
          <w:szCs w:val="28"/>
        </w:rPr>
        <w:t>n</w:t>
      </w:r>
      <w:r w:rsidRPr="00A97D06">
        <w:rPr>
          <w:sz w:val="28"/>
          <w:szCs w:val="28"/>
        </w:rPr>
        <w:t>e</w:t>
      </w:r>
      <w:r w:rsidRPr="00A97D06">
        <w:rPr>
          <w:spacing w:val="-2"/>
          <w:sz w:val="28"/>
          <w:szCs w:val="28"/>
        </w:rPr>
        <w:t xml:space="preserve"> </w:t>
      </w:r>
      <w:r w:rsidRPr="00A97D06">
        <w:rPr>
          <w:sz w:val="28"/>
          <w:szCs w:val="28"/>
        </w:rPr>
        <w:t>to</w:t>
      </w:r>
      <w:r w:rsidRPr="00A97D06">
        <w:rPr>
          <w:spacing w:val="4"/>
          <w:sz w:val="28"/>
          <w:szCs w:val="28"/>
        </w:rPr>
        <w:t xml:space="preserve"> </w:t>
      </w:r>
      <w:r w:rsidRPr="00A97D06">
        <w:rPr>
          <w:spacing w:val="-1"/>
          <w:sz w:val="28"/>
          <w:szCs w:val="28"/>
        </w:rPr>
        <w:t>f</w:t>
      </w:r>
      <w:r w:rsidRPr="00A97D06">
        <w:rPr>
          <w:sz w:val="28"/>
          <w:szCs w:val="28"/>
        </w:rPr>
        <w:t>i</w:t>
      </w:r>
      <w:r w:rsidRPr="00A97D06">
        <w:rPr>
          <w:spacing w:val="-5"/>
          <w:sz w:val="28"/>
          <w:szCs w:val="28"/>
        </w:rPr>
        <w:t>n</w:t>
      </w:r>
      <w:r w:rsidRPr="00A97D06">
        <w:rPr>
          <w:sz w:val="28"/>
          <w:szCs w:val="28"/>
        </w:rPr>
        <w:t>d</w:t>
      </w:r>
      <w:r w:rsidRPr="00A97D06">
        <w:rPr>
          <w:spacing w:val="2"/>
          <w:sz w:val="28"/>
          <w:szCs w:val="28"/>
        </w:rPr>
        <w:t xml:space="preserve"> </w:t>
      </w:r>
      <w:r w:rsidRPr="00A97D06">
        <w:rPr>
          <w:sz w:val="28"/>
          <w:szCs w:val="28"/>
        </w:rPr>
        <w:t>i</w:t>
      </w:r>
      <w:r w:rsidRPr="00A97D06">
        <w:rPr>
          <w:spacing w:val="-5"/>
          <w:sz w:val="28"/>
          <w:szCs w:val="28"/>
        </w:rPr>
        <w:t>n</w:t>
      </w:r>
      <w:r w:rsidRPr="00A97D06">
        <w:rPr>
          <w:spacing w:val="1"/>
          <w:sz w:val="28"/>
          <w:szCs w:val="28"/>
        </w:rPr>
        <w:t>c</w:t>
      </w:r>
      <w:r w:rsidRPr="00A97D06">
        <w:rPr>
          <w:spacing w:val="4"/>
          <w:sz w:val="28"/>
          <w:szCs w:val="28"/>
        </w:rPr>
        <w:t>o</w:t>
      </w:r>
      <w:r w:rsidRPr="00A97D06">
        <w:rPr>
          <w:spacing w:val="-1"/>
          <w:sz w:val="28"/>
          <w:szCs w:val="28"/>
        </w:rPr>
        <w:t>rr</w:t>
      </w:r>
      <w:r w:rsidRPr="00A97D06">
        <w:rPr>
          <w:spacing w:val="1"/>
          <w:sz w:val="28"/>
          <w:szCs w:val="28"/>
        </w:rPr>
        <w:t>ec</w:t>
      </w:r>
      <w:r w:rsidRPr="00A97D06">
        <w:rPr>
          <w:sz w:val="28"/>
          <w:szCs w:val="28"/>
        </w:rPr>
        <w:t>t</w:t>
      </w:r>
      <w:r w:rsidRPr="00A97D06">
        <w:rPr>
          <w:spacing w:val="-4"/>
          <w:sz w:val="28"/>
          <w:szCs w:val="28"/>
        </w:rPr>
        <w:t xml:space="preserve"> </w:t>
      </w:r>
      <w:r w:rsidRPr="00A97D06">
        <w:rPr>
          <w:sz w:val="28"/>
          <w:szCs w:val="28"/>
        </w:rPr>
        <w:t>or</w:t>
      </w:r>
      <w:r w:rsidRPr="00A97D06">
        <w:rPr>
          <w:spacing w:val="3"/>
          <w:sz w:val="28"/>
          <w:szCs w:val="28"/>
        </w:rPr>
        <w:t xml:space="preserve"> </w:t>
      </w:r>
      <w:r w:rsidRPr="00A97D06">
        <w:rPr>
          <w:spacing w:val="-5"/>
          <w:sz w:val="28"/>
          <w:szCs w:val="28"/>
        </w:rPr>
        <w:t>mi</w:t>
      </w:r>
      <w:r w:rsidRPr="00A97D06">
        <w:rPr>
          <w:spacing w:val="2"/>
          <w:sz w:val="28"/>
          <w:szCs w:val="28"/>
        </w:rPr>
        <w:t>s</w:t>
      </w:r>
      <w:r w:rsidRPr="00A97D06">
        <w:rPr>
          <w:spacing w:val="7"/>
          <w:sz w:val="28"/>
          <w:szCs w:val="28"/>
        </w:rPr>
        <w:t>s</w:t>
      </w:r>
      <w:r w:rsidRPr="00A97D06">
        <w:rPr>
          <w:sz w:val="28"/>
          <w:szCs w:val="28"/>
        </w:rPr>
        <w:t>ing</w:t>
      </w:r>
      <w:r w:rsidRPr="00A97D06">
        <w:rPr>
          <w:spacing w:val="-8"/>
          <w:sz w:val="28"/>
          <w:szCs w:val="28"/>
        </w:rPr>
        <w:t xml:space="preserve"> </w:t>
      </w:r>
      <w:r w:rsidRPr="00A97D06">
        <w:rPr>
          <w:spacing w:val="-1"/>
          <w:sz w:val="28"/>
          <w:szCs w:val="28"/>
        </w:rPr>
        <w:t>f</w:t>
      </w:r>
      <w:r w:rsidRPr="00A97D06">
        <w:rPr>
          <w:sz w:val="28"/>
          <w:szCs w:val="28"/>
        </w:rPr>
        <w:t>un</w:t>
      </w:r>
      <w:r w:rsidRPr="00A97D06">
        <w:rPr>
          <w:spacing w:val="1"/>
          <w:sz w:val="28"/>
          <w:szCs w:val="28"/>
        </w:rPr>
        <w:t>c</w:t>
      </w:r>
      <w:r w:rsidRPr="00A97D06">
        <w:rPr>
          <w:spacing w:val="4"/>
          <w:sz w:val="28"/>
          <w:szCs w:val="28"/>
        </w:rPr>
        <w:t>t</w:t>
      </w:r>
      <w:r w:rsidRPr="00A97D06">
        <w:rPr>
          <w:spacing w:val="-5"/>
          <w:sz w:val="28"/>
          <w:szCs w:val="28"/>
        </w:rPr>
        <w:t>i</w:t>
      </w:r>
      <w:r w:rsidRPr="00A97D06">
        <w:rPr>
          <w:spacing w:val="4"/>
          <w:sz w:val="28"/>
          <w:szCs w:val="28"/>
        </w:rPr>
        <w:t>o</w:t>
      </w:r>
      <w:r w:rsidRPr="00A97D06">
        <w:rPr>
          <w:sz w:val="28"/>
          <w:szCs w:val="28"/>
        </w:rPr>
        <w:t>n</w:t>
      </w:r>
    </w:p>
    <w:p w14:paraId="64218909" w14:textId="77777777" w:rsidR="00BD1CCA" w:rsidRPr="00A97D06" w:rsidRDefault="00BD1CCA" w:rsidP="009A4F7B">
      <w:pPr>
        <w:widowControl w:val="0"/>
        <w:autoSpaceDE w:val="0"/>
        <w:autoSpaceDN w:val="0"/>
        <w:adjustRightInd w:val="0"/>
        <w:spacing w:line="360" w:lineRule="auto"/>
      </w:pPr>
    </w:p>
    <w:p w14:paraId="75930751" w14:textId="77777777" w:rsidR="00BD1CCA" w:rsidRPr="00A97D06" w:rsidRDefault="00BD1CCA" w:rsidP="009A4F7B">
      <w:pPr>
        <w:widowControl w:val="0"/>
        <w:numPr>
          <w:ilvl w:val="0"/>
          <w:numId w:val="9"/>
        </w:numPr>
        <w:autoSpaceDE w:val="0"/>
        <w:autoSpaceDN w:val="0"/>
        <w:adjustRightInd w:val="0"/>
        <w:spacing w:line="360" w:lineRule="auto"/>
        <w:rPr>
          <w:sz w:val="28"/>
          <w:szCs w:val="28"/>
        </w:rPr>
      </w:pPr>
      <w:r w:rsidRPr="00A97D06">
        <w:rPr>
          <w:spacing w:val="3"/>
          <w:sz w:val="28"/>
          <w:szCs w:val="28"/>
        </w:rPr>
        <w:t>I</w:t>
      </w:r>
      <w:r w:rsidRPr="00A97D06">
        <w:rPr>
          <w:spacing w:val="-5"/>
          <w:sz w:val="28"/>
          <w:szCs w:val="28"/>
        </w:rPr>
        <w:t>n</w:t>
      </w:r>
      <w:r w:rsidRPr="00A97D06">
        <w:rPr>
          <w:sz w:val="28"/>
          <w:szCs w:val="28"/>
        </w:rPr>
        <w:t>te</w:t>
      </w:r>
      <w:r w:rsidRPr="00A97D06">
        <w:rPr>
          <w:spacing w:val="4"/>
          <w:sz w:val="28"/>
          <w:szCs w:val="28"/>
        </w:rPr>
        <w:t>r</w:t>
      </w:r>
      <w:r w:rsidRPr="00A97D06">
        <w:rPr>
          <w:spacing w:val="-6"/>
          <w:sz w:val="28"/>
          <w:szCs w:val="28"/>
        </w:rPr>
        <w:t>f</w:t>
      </w:r>
      <w:r w:rsidRPr="00A97D06">
        <w:rPr>
          <w:spacing w:val="1"/>
          <w:sz w:val="28"/>
          <w:szCs w:val="28"/>
        </w:rPr>
        <w:t>ac</w:t>
      </w:r>
      <w:r w:rsidRPr="00A97D06">
        <w:rPr>
          <w:sz w:val="28"/>
          <w:szCs w:val="28"/>
        </w:rPr>
        <w:t>e</w:t>
      </w:r>
      <w:r w:rsidRPr="00A97D06">
        <w:rPr>
          <w:spacing w:val="-7"/>
          <w:sz w:val="28"/>
          <w:szCs w:val="28"/>
        </w:rPr>
        <w:t xml:space="preserve"> </w:t>
      </w:r>
      <w:r w:rsidRPr="00A97D06">
        <w:rPr>
          <w:spacing w:val="1"/>
          <w:sz w:val="28"/>
          <w:szCs w:val="28"/>
        </w:rPr>
        <w:t>e</w:t>
      </w:r>
      <w:r w:rsidRPr="00A97D06">
        <w:rPr>
          <w:spacing w:val="-1"/>
          <w:sz w:val="28"/>
          <w:szCs w:val="28"/>
        </w:rPr>
        <w:t>r</w:t>
      </w:r>
      <w:r w:rsidRPr="00A97D06">
        <w:rPr>
          <w:spacing w:val="3"/>
          <w:sz w:val="28"/>
          <w:szCs w:val="28"/>
        </w:rPr>
        <w:t>r</w:t>
      </w:r>
      <w:r w:rsidRPr="00A97D06">
        <w:rPr>
          <w:sz w:val="28"/>
          <w:szCs w:val="28"/>
        </w:rPr>
        <w:t>or</w:t>
      </w:r>
    </w:p>
    <w:p w14:paraId="248CA198" w14:textId="77777777" w:rsidR="00BD1CCA" w:rsidRPr="00A97D06" w:rsidRDefault="00BD1CCA" w:rsidP="009A4F7B">
      <w:pPr>
        <w:widowControl w:val="0"/>
        <w:autoSpaceDE w:val="0"/>
        <w:autoSpaceDN w:val="0"/>
        <w:adjustRightInd w:val="0"/>
        <w:spacing w:line="360" w:lineRule="auto"/>
      </w:pPr>
    </w:p>
    <w:p w14:paraId="421FFEBD" w14:textId="77777777" w:rsidR="00BD1CCA" w:rsidRPr="009A4F7B" w:rsidRDefault="00BD1CCA" w:rsidP="00E46B0A">
      <w:pPr>
        <w:widowControl w:val="0"/>
        <w:numPr>
          <w:ilvl w:val="0"/>
          <w:numId w:val="9"/>
        </w:numPr>
        <w:autoSpaceDE w:val="0"/>
        <w:autoSpaceDN w:val="0"/>
        <w:adjustRightInd w:val="0"/>
        <w:spacing w:before="7" w:line="360" w:lineRule="auto"/>
        <w:rPr>
          <w:sz w:val="12"/>
          <w:szCs w:val="12"/>
        </w:rPr>
      </w:pPr>
      <w:r w:rsidRPr="009A4F7B">
        <w:rPr>
          <w:spacing w:val="-2"/>
          <w:sz w:val="28"/>
          <w:szCs w:val="28"/>
        </w:rPr>
        <w:t>E</w:t>
      </w:r>
      <w:r w:rsidRPr="009A4F7B">
        <w:rPr>
          <w:spacing w:val="-1"/>
          <w:sz w:val="28"/>
          <w:szCs w:val="28"/>
        </w:rPr>
        <w:t>r</w:t>
      </w:r>
      <w:r w:rsidRPr="009A4F7B">
        <w:rPr>
          <w:spacing w:val="3"/>
          <w:sz w:val="28"/>
          <w:szCs w:val="28"/>
        </w:rPr>
        <w:t>r</w:t>
      </w:r>
      <w:r w:rsidRPr="009A4F7B">
        <w:rPr>
          <w:sz w:val="28"/>
          <w:szCs w:val="28"/>
        </w:rPr>
        <w:t>o</w:t>
      </w:r>
      <w:r w:rsidRPr="009A4F7B">
        <w:rPr>
          <w:spacing w:val="-1"/>
          <w:sz w:val="28"/>
          <w:szCs w:val="28"/>
        </w:rPr>
        <w:t>r</w:t>
      </w:r>
      <w:r w:rsidRPr="009A4F7B">
        <w:rPr>
          <w:sz w:val="28"/>
          <w:szCs w:val="28"/>
        </w:rPr>
        <w:t>s</w:t>
      </w:r>
      <w:r w:rsidRPr="009A4F7B">
        <w:rPr>
          <w:spacing w:val="2"/>
          <w:sz w:val="28"/>
          <w:szCs w:val="28"/>
        </w:rPr>
        <w:t xml:space="preserve"> </w:t>
      </w:r>
      <w:r w:rsidRPr="009A4F7B">
        <w:rPr>
          <w:sz w:val="28"/>
          <w:szCs w:val="28"/>
        </w:rPr>
        <w:t>in</w:t>
      </w:r>
      <w:r w:rsidRPr="009A4F7B">
        <w:rPr>
          <w:spacing w:val="-5"/>
          <w:sz w:val="28"/>
          <w:szCs w:val="28"/>
        </w:rPr>
        <w:t xml:space="preserve"> </w:t>
      </w:r>
      <w:r w:rsidRPr="009A4F7B">
        <w:rPr>
          <w:spacing w:val="1"/>
          <w:sz w:val="28"/>
          <w:szCs w:val="28"/>
        </w:rPr>
        <w:t>e</w:t>
      </w:r>
      <w:r w:rsidRPr="009A4F7B">
        <w:rPr>
          <w:sz w:val="28"/>
          <w:szCs w:val="28"/>
        </w:rPr>
        <w:t>xte</w:t>
      </w:r>
      <w:r w:rsidRPr="009A4F7B">
        <w:rPr>
          <w:spacing w:val="4"/>
          <w:sz w:val="28"/>
          <w:szCs w:val="28"/>
        </w:rPr>
        <w:t>r</w:t>
      </w:r>
      <w:r w:rsidRPr="009A4F7B">
        <w:rPr>
          <w:spacing w:val="-5"/>
          <w:sz w:val="28"/>
          <w:szCs w:val="28"/>
        </w:rPr>
        <w:t>n</w:t>
      </w:r>
      <w:r w:rsidRPr="009A4F7B">
        <w:rPr>
          <w:spacing w:val="6"/>
          <w:sz w:val="28"/>
          <w:szCs w:val="28"/>
        </w:rPr>
        <w:t>a</w:t>
      </w:r>
      <w:r w:rsidRPr="009A4F7B">
        <w:rPr>
          <w:sz w:val="28"/>
          <w:szCs w:val="28"/>
        </w:rPr>
        <w:t>l</w:t>
      </w:r>
      <w:r w:rsidRPr="009A4F7B">
        <w:rPr>
          <w:spacing w:val="-12"/>
          <w:sz w:val="28"/>
          <w:szCs w:val="28"/>
        </w:rPr>
        <w:t xml:space="preserve"> </w:t>
      </w:r>
      <w:r w:rsidRPr="009A4F7B">
        <w:rPr>
          <w:sz w:val="28"/>
          <w:szCs w:val="28"/>
        </w:rPr>
        <w:t>d</w:t>
      </w:r>
      <w:r w:rsidRPr="009A4F7B">
        <w:rPr>
          <w:spacing w:val="1"/>
          <w:sz w:val="28"/>
          <w:szCs w:val="28"/>
        </w:rPr>
        <w:t>a</w:t>
      </w:r>
      <w:r w:rsidRPr="009A4F7B">
        <w:rPr>
          <w:sz w:val="28"/>
          <w:szCs w:val="28"/>
        </w:rPr>
        <w:t>tab</w:t>
      </w:r>
      <w:r w:rsidRPr="009A4F7B">
        <w:rPr>
          <w:spacing w:val="1"/>
          <w:sz w:val="28"/>
          <w:szCs w:val="28"/>
        </w:rPr>
        <w:t>a</w:t>
      </w:r>
      <w:r w:rsidRPr="009A4F7B">
        <w:rPr>
          <w:spacing w:val="2"/>
          <w:sz w:val="28"/>
          <w:szCs w:val="28"/>
        </w:rPr>
        <w:t>s</w:t>
      </w:r>
      <w:r w:rsidRPr="009A4F7B">
        <w:rPr>
          <w:sz w:val="28"/>
          <w:szCs w:val="28"/>
        </w:rPr>
        <w:t>e</w:t>
      </w:r>
      <w:r w:rsidRPr="009A4F7B">
        <w:rPr>
          <w:spacing w:val="-7"/>
          <w:sz w:val="28"/>
          <w:szCs w:val="28"/>
        </w:rPr>
        <w:t xml:space="preserve"> </w:t>
      </w:r>
      <w:r w:rsidRPr="009A4F7B">
        <w:rPr>
          <w:spacing w:val="1"/>
          <w:sz w:val="28"/>
          <w:szCs w:val="28"/>
        </w:rPr>
        <w:t>acce</w:t>
      </w:r>
      <w:r w:rsidRPr="009A4F7B">
        <w:rPr>
          <w:spacing w:val="2"/>
          <w:sz w:val="28"/>
          <w:szCs w:val="28"/>
        </w:rPr>
        <w:t>s</w:t>
      </w:r>
      <w:r w:rsidRPr="009A4F7B">
        <w:rPr>
          <w:sz w:val="28"/>
          <w:szCs w:val="28"/>
        </w:rPr>
        <w:t>s</w:t>
      </w:r>
    </w:p>
    <w:p w14:paraId="607C6D2D" w14:textId="77777777" w:rsidR="00BD1CCA" w:rsidRPr="00A97D06" w:rsidRDefault="00BD1CCA" w:rsidP="009A4F7B">
      <w:pPr>
        <w:widowControl w:val="0"/>
        <w:autoSpaceDE w:val="0"/>
        <w:autoSpaceDN w:val="0"/>
        <w:adjustRightInd w:val="0"/>
        <w:spacing w:line="360" w:lineRule="auto"/>
      </w:pPr>
    </w:p>
    <w:p w14:paraId="2075535B" w14:textId="77777777" w:rsidR="00BD1CCA" w:rsidRPr="009A4F7B" w:rsidRDefault="00BD1CCA" w:rsidP="00E46B0A">
      <w:pPr>
        <w:widowControl w:val="0"/>
        <w:numPr>
          <w:ilvl w:val="0"/>
          <w:numId w:val="9"/>
        </w:numPr>
        <w:autoSpaceDE w:val="0"/>
        <w:autoSpaceDN w:val="0"/>
        <w:adjustRightInd w:val="0"/>
        <w:spacing w:before="1" w:line="360" w:lineRule="auto"/>
        <w:rPr>
          <w:sz w:val="12"/>
          <w:szCs w:val="12"/>
        </w:rPr>
      </w:pPr>
      <w:r w:rsidRPr="009A4F7B">
        <w:rPr>
          <w:spacing w:val="-1"/>
          <w:sz w:val="28"/>
          <w:szCs w:val="28"/>
        </w:rPr>
        <w:t>P</w:t>
      </w:r>
      <w:r w:rsidRPr="009A4F7B">
        <w:rPr>
          <w:spacing w:val="1"/>
          <w:sz w:val="28"/>
          <w:szCs w:val="28"/>
        </w:rPr>
        <w:t>e</w:t>
      </w:r>
      <w:r w:rsidRPr="009A4F7B">
        <w:rPr>
          <w:spacing w:val="3"/>
          <w:sz w:val="28"/>
          <w:szCs w:val="28"/>
        </w:rPr>
        <w:t>r</w:t>
      </w:r>
      <w:r w:rsidRPr="009A4F7B">
        <w:rPr>
          <w:spacing w:val="-6"/>
          <w:sz w:val="28"/>
          <w:szCs w:val="28"/>
        </w:rPr>
        <w:t>f</w:t>
      </w:r>
      <w:r w:rsidRPr="009A4F7B">
        <w:rPr>
          <w:spacing w:val="4"/>
          <w:sz w:val="28"/>
          <w:szCs w:val="28"/>
        </w:rPr>
        <w:t>o</w:t>
      </w:r>
      <w:r w:rsidRPr="009A4F7B">
        <w:rPr>
          <w:spacing w:val="3"/>
          <w:sz w:val="28"/>
          <w:szCs w:val="28"/>
        </w:rPr>
        <w:t>r</w:t>
      </w:r>
      <w:r w:rsidRPr="009A4F7B">
        <w:rPr>
          <w:spacing w:val="-5"/>
          <w:sz w:val="28"/>
          <w:szCs w:val="28"/>
        </w:rPr>
        <w:t>m</w:t>
      </w:r>
      <w:r w:rsidRPr="009A4F7B">
        <w:rPr>
          <w:spacing w:val="6"/>
          <w:sz w:val="28"/>
          <w:szCs w:val="28"/>
        </w:rPr>
        <w:t>a</w:t>
      </w:r>
      <w:r w:rsidRPr="009A4F7B">
        <w:rPr>
          <w:spacing w:val="-5"/>
          <w:sz w:val="28"/>
          <w:szCs w:val="28"/>
        </w:rPr>
        <w:t>n</w:t>
      </w:r>
      <w:r w:rsidRPr="009A4F7B">
        <w:rPr>
          <w:spacing w:val="1"/>
          <w:sz w:val="28"/>
          <w:szCs w:val="28"/>
        </w:rPr>
        <w:t>c</w:t>
      </w:r>
      <w:r w:rsidRPr="009A4F7B">
        <w:rPr>
          <w:sz w:val="28"/>
          <w:szCs w:val="28"/>
        </w:rPr>
        <w:t>e</w:t>
      </w:r>
      <w:r w:rsidRPr="009A4F7B">
        <w:rPr>
          <w:spacing w:val="-11"/>
          <w:sz w:val="28"/>
          <w:szCs w:val="28"/>
        </w:rPr>
        <w:t xml:space="preserve"> </w:t>
      </w:r>
      <w:r w:rsidRPr="009A4F7B">
        <w:rPr>
          <w:spacing w:val="1"/>
          <w:sz w:val="28"/>
          <w:szCs w:val="28"/>
        </w:rPr>
        <w:t>e</w:t>
      </w:r>
      <w:r w:rsidRPr="009A4F7B">
        <w:rPr>
          <w:spacing w:val="-1"/>
          <w:sz w:val="28"/>
          <w:szCs w:val="28"/>
        </w:rPr>
        <w:t>rr</w:t>
      </w:r>
      <w:r w:rsidRPr="009A4F7B">
        <w:rPr>
          <w:spacing w:val="4"/>
          <w:sz w:val="28"/>
          <w:szCs w:val="28"/>
        </w:rPr>
        <w:t>o</w:t>
      </w:r>
      <w:r w:rsidRPr="009A4F7B">
        <w:rPr>
          <w:spacing w:val="-1"/>
          <w:sz w:val="28"/>
          <w:szCs w:val="28"/>
        </w:rPr>
        <w:t>r</w:t>
      </w:r>
      <w:r w:rsidRPr="009A4F7B">
        <w:rPr>
          <w:spacing w:val="2"/>
          <w:sz w:val="28"/>
          <w:szCs w:val="28"/>
        </w:rPr>
        <w:t>s</w:t>
      </w:r>
      <w:r w:rsidRPr="009A4F7B">
        <w:rPr>
          <w:sz w:val="28"/>
          <w:szCs w:val="28"/>
        </w:rPr>
        <w:t>.</w:t>
      </w:r>
    </w:p>
    <w:p w14:paraId="500B9523" w14:textId="77777777" w:rsidR="00BD1CCA" w:rsidRPr="00A97D06" w:rsidRDefault="00BD1CCA" w:rsidP="009A4F7B">
      <w:pPr>
        <w:widowControl w:val="0"/>
        <w:autoSpaceDE w:val="0"/>
        <w:autoSpaceDN w:val="0"/>
        <w:adjustRightInd w:val="0"/>
        <w:spacing w:line="360" w:lineRule="auto"/>
      </w:pPr>
    </w:p>
    <w:p w14:paraId="676539B4" w14:textId="77777777" w:rsidR="00BD1CCA" w:rsidRPr="009A4F7B" w:rsidRDefault="00BD1CCA" w:rsidP="00E46B0A">
      <w:pPr>
        <w:widowControl w:val="0"/>
        <w:numPr>
          <w:ilvl w:val="0"/>
          <w:numId w:val="9"/>
        </w:numPr>
        <w:autoSpaceDE w:val="0"/>
        <w:autoSpaceDN w:val="0"/>
        <w:adjustRightInd w:val="0"/>
        <w:spacing w:before="1" w:line="360" w:lineRule="auto"/>
        <w:rPr>
          <w:sz w:val="12"/>
          <w:szCs w:val="12"/>
        </w:rPr>
      </w:pPr>
      <w:r w:rsidRPr="009A4F7B">
        <w:rPr>
          <w:spacing w:val="3"/>
          <w:sz w:val="28"/>
          <w:szCs w:val="28"/>
        </w:rPr>
        <w:t>I</w:t>
      </w:r>
      <w:r w:rsidRPr="009A4F7B">
        <w:rPr>
          <w:sz w:val="28"/>
          <w:szCs w:val="28"/>
        </w:rPr>
        <w:t>n</w:t>
      </w:r>
      <w:r w:rsidRPr="009A4F7B">
        <w:rPr>
          <w:spacing w:val="-5"/>
          <w:sz w:val="28"/>
          <w:szCs w:val="28"/>
        </w:rPr>
        <w:t>i</w:t>
      </w:r>
      <w:r w:rsidRPr="009A4F7B">
        <w:rPr>
          <w:spacing w:val="4"/>
          <w:sz w:val="28"/>
          <w:szCs w:val="28"/>
        </w:rPr>
        <w:t>t</w:t>
      </w:r>
      <w:r w:rsidRPr="009A4F7B">
        <w:rPr>
          <w:spacing w:val="-5"/>
          <w:sz w:val="28"/>
          <w:szCs w:val="28"/>
        </w:rPr>
        <w:t>i</w:t>
      </w:r>
      <w:r w:rsidRPr="009A4F7B">
        <w:rPr>
          <w:spacing w:val="6"/>
          <w:sz w:val="28"/>
          <w:szCs w:val="28"/>
        </w:rPr>
        <w:t>a</w:t>
      </w:r>
      <w:r w:rsidRPr="009A4F7B">
        <w:rPr>
          <w:sz w:val="28"/>
          <w:szCs w:val="28"/>
        </w:rPr>
        <w:t>l</w:t>
      </w:r>
      <w:r w:rsidRPr="009A4F7B">
        <w:rPr>
          <w:spacing w:val="-6"/>
          <w:sz w:val="28"/>
          <w:szCs w:val="28"/>
        </w:rPr>
        <w:t>i</w:t>
      </w:r>
      <w:r w:rsidRPr="009A4F7B">
        <w:rPr>
          <w:spacing w:val="1"/>
          <w:sz w:val="28"/>
          <w:szCs w:val="28"/>
        </w:rPr>
        <w:t>za</w:t>
      </w:r>
      <w:r w:rsidRPr="009A4F7B">
        <w:rPr>
          <w:spacing w:val="4"/>
          <w:sz w:val="28"/>
          <w:szCs w:val="28"/>
        </w:rPr>
        <w:t>t</w:t>
      </w:r>
      <w:r w:rsidRPr="009A4F7B">
        <w:rPr>
          <w:sz w:val="28"/>
          <w:szCs w:val="28"/>
        </w:rPr>
        <w:t>i</w:t>
      </w:r>
      <w:r w:rsidRPr="009A4F7B">
        <w:rPr>
          <w:spacing w:val="4"/>
          <w:sz w:val="28"/>
          <w:szCs w:val="28"/>
        </w:rPr>
        <w:t>o</w:t>
      </w:r>
      <w:r w:rsidRPr="009A4F7B">
        <w:rPr>
          <w:sz w:val="28"/>
          <w:szCs w:val="28"/>
        </w:rPr>
        <w:t>n</w:t>
      </w:r>
      <w:r w:rsidRPr="009A4F7B">
        <w:rPr>
          <w:spacing w:val="-17"/>
          <w:sz w:val="28"/>
          <w:szCs w:val="28"/>
        </w:rPr>
        <w:t xml:space="preserve"> </w:t>
      </w:r>
      <w:r w:rsidRPr="009A4F7B">
        <w:rPr>
          <w:spacing w:val="6"/>
          <w:sz w:val="28"/>
          <w:szCs w:val="28"/>
        </w:rPr>
        <w:t>a</w:t>
      </w:r>
      <w:r w:rsidRPr="009A4F7B">
        <w:rPr>
          <w:spacing w:val="-5"/>
          <w:sz w:val="28"/>
          <w:szCs w:val="28"/>
        </w:rPr>
        <w:t>n</w:t>
      </w:r>
      <w:r w:rsidRPr="009A4F7B">
        <w:rPr>
          <w:sz w:val="28"/>
          <w:szCs w:val="28"/>
        </w:rPr>
        <w:t>d</w:t>
      </w:r>
      <w:r w:rsidRPr="009A4F7B">
        <w:rPr>
          <w:spacing w:val="-2"/>
          <w:sz w:val="28"/>
          <w:szCs w:val="28"/>
        </w:rPr>
        <w:t xml:space="preserve"> </w:t>
      </w:r>
      <w:r w:rsidRPr="009A4F7B">
        <w:rPr>
          <w:sz w:val="28"/>
          <w:szCs w:val="28"/>
        </w:rPr>
        <w:t>te</w:t>
      </w:r>
      <w:r w:rsidRPr="009A4F7B">
        <w:rPr>
          <w:spacing w:val="4"/>
          <w:sz w:val="28"/>
          <w:szCs w:val="28"/>
        </w:rPr>
        <w:t>r</w:t>
      </w:r>
      <w:r w:rsidRPr="009A4F7B">
        <w:rPr>
          <w:spacing w:val="-5"/>
          <w:sz w:val="28"/>
          <w:szCs w:val="28"/>
        </w:rPr>
        <w:t>m</w:t>
      </w:r>
      <w:r w:rsidRPr="009A4F7B">
        <w:rPr>
          <w:spacing w:val="4"/>
          <w:sz w:val="28"/>
          <w:szCs w:val="28"/>
        </w:rPr>
        <w:t>i</w:t>
      </w:r>
      <w:r w:rsidRPr="009A4F7B">
        <w:rPr>
          <w:sz w:val="28"/>
          <w:szCs w:val="28"/>
        </w:rPr>
        <w:t>n</w:t>
      </w:r>
      <w:r w:rsidRPr="009A4F7B">
        <w:rPr>
          <w:spacing w:val="1"/>
          <w:sz w:val="28"/>
          <w:szCs w:val="28"/>
        </w:rPr>
        <w:t>a</w:t>
      </w:r>
      <w:r w:rsidRPr="009A4F7B">
        <w:rPr>
          <w:spacing w:val="4"/>
          <w:sz w:val="28"/>
          <w:szCs w:val="28"/>
        </w:rPr>
        <w:t>t</w:t>
      </w:r>
      <w:r w:rsidRPr="009A4F7B">
        <w:rPr>
          <w:spacing w:val="-5"/>
          <w:sz w:val="28"/>
          <w:szCs w:val="28"/>
        </w:rPr>
        <w:t>i</w:t>
      </w:r>
      <w:r w:rsidRPr="009A4F7B">
        <w:rPr>
          <w:spacing w:val="4"/>
          <w:sz w:val="28"/>
          <w:szCs w:val="28"/>
        </w:rPr>
        <w:t>o</w:t>
      </w:r>
      <w:r w:rsidRPr="009A4F7B">
        <w:rPr>
          <w:sz w:val="28"/>
          <w:szCs w:val="28"/>
        </w:rPr>
        <w:t>n</w:t>
      </w:r>
      <w:r w:rsidRPr="009A4F7B">
        <w:rPr>
          <w:spacing w:val="-16"/>
          <w:sz w:val="28"/>
          <w:szCs w:val="28"/>
        </w:rPr>
        <w:t xml:space="preserve"> </w:t>
      </w:r>
      <w:r w:rsidRPr="009A4F7B">
        <w:rPr>
          <w:spacing w:val="1"/>
          <w:sz w:val="28"/>
          <w:szCs w:val="28"/>
        </w:rPr>
        <w:t>e</w:t>
      </w:r>
      <w:r w:rsidRPr="009A4F7B">
        <w:rPr>
          <w:spacing w:val="3"/>
          <w:sz w:val="28"/>
          <w:szCs w:val="28"/>
        </w:rPr>
        <w:t>r</w:t>
      </w:r>
      <w:r w:rsidRPr="009A4F7B">
        <w:rPr>
          <w:spacing w:val="-1"/>
          <w:sz w:val="28"/>
          <w:szCs w:val="28"/>
        </w:rPr>
        <w:t>r</w:t>
      </w:r>
      <w:r w:rsidRPr="009A4F7B">
        <w:rPr>
          <w:sz w:val="28"/>
          <w:szCs w:val="28"/>
        </w:rPr>
        <w:t>o</w:t>
      </w:r>
      <w:r w:rsidRPr="009A4F7B">
        <w:rPr>
          <w:spacing w:val="-1"/>
          <w:sz w:val="28"/>
          <w:szCs w:val="28"/>
        </w:rPr>
        <w:t>r</w:t>
      </w:r>
      <w:r w:rsidRPr="009A4F7B">
        <w:rPr>
          <w:sz w:val="28"/>
          <w:szCs w:val="28"/>
        </w:rPr>
        <w:t>s</w:t>
      </w:r>
    </w:p>
    <w:p w14:paraId="31638E00" w14:textId="77777777" w:rsidR="00BD1CCA" w:rsidRPr="00A97D06" w:rsidRDefault="00BD1CCA" w:rsidP="009A4F7B">
      <w:pPr>
        <w:widowControl w:val="0"/>
        <w:autoSpaceDE w:val="0"/>
        <w:autoSpaceDN w:val="0"/>
        <w:adjustRightInd w:val="0"/>
        <w:spacing w:line="360" w:lineRule="auto"/>
      </w:pPr>
    </w:p>
    <w:p w14:paraId="534B6726" w14:textId="77777777" w:rsidR="00BD1CCA" w:rsidRPr="00A97D06" w:rsidRDefault="00BD1CCA" w:rsidP="009A4F7B">
      <w:pPr>
        <w:widowControl w:val="0"/>
        <w:autoSpaceDE w:val="0"/>
        <w:autoSpaceDN w:val="0"/>
        <w:adjustRightInd w:val="0"/>
        <w:spacing w:line="360" w:lineRule="auto"/>
        <w:ind w:left="192" w:right="62" w:firstLine="72"/>
        <w:jc w:val="both"/>
        <w:rPr>
          <w:sz w:val="28"/>
          <w:szCs w:val="28"/>
        </w:rPr>
      </w:pPr>
      <w:r w:rsidRPr="00A97D06">
        <w:rPr>
          <w:spacing w:val="-1"/>
          <w:sz w:val="28"/>
          <w:szCs w:val="28"/>
        </w:rPr>
        <w:t>I</w:t>
      </w:r>
      <w:r w:rsidRPr="00A97D06">
        <w:rPr>
          <w:sz w:val="28"/>
          <w:szCs w:val="28"/>
        </w:rPr>
        <w:t>n</w:t>
      </w:r>
      <w:r w:rsidRPr="00A97D06">
        <w:rPr>
          <w:spacing w:val="11"/>
          <w:sz w:val="28"/>
          <w:szCs w:val="28"/>
        </w:rPr>
        <w:t xml:space="preserve"> </w:t>
      </w:r>
      <w:r w:rsidRPr="00A97D06">
        <w:rPr>
          <w:spacing w:val="8"/>
          <w:sz w:val="28"/>
          <w:szCs w:val="28"/>
        </w:rPr>
        <w:t>‘</w:t>
      </w:r>
      <w:r w:rsidRPr="00A97D06">
        <w:rPr>
          <w:spacing w:val="-1"/>
          <w:sz w:val="28"/>
          <w:szCs w:val="28"/>
        </w:rPr>
        <w:t>f</w:t>
      </w:r>
      <w:r w:rsidRPr="00A97D06">
        <w:rPr>
          <w:sz w:val="28"/>
          <w:szCs w:val="28"/>
        </w:rPr>
        <w:t>u</w:t>
      </w:r>
      <w:r w:rsidRPr="00A97D06">
        <w:rPr>
          <w:spacing w:val="-5"/>
          <w:sz w:val="28"/>
          <w:szCs w:val="28"/>
        </w:rPr>
        <w:t>n</w:t>
      </w:r>
      <w:r w:rsidRPr="00A97D06">
        <w:rPr>
          <w:spacing w:val="1"/>
          <w:sz w:val="28"/>
          <w:szCs w:val="28"/>
        </w:rPr>
        <w:t>c</w:t>
      </w:r>
      <w:r w:rsidRPr="00A97D06">
        <w:rPr>
          <w:spacing w:val="4"/>
          <w:sz w:val="28"/>
          <w:szCs w:val="28"/>
        </w:rPr>
        <w:t>t</w:t>
      </w:r>
      <w:r w:rsidRPr="00A97D06">
        <w:rPr>
          <w:sz w:val="28"/>
          <w:szCs w:val="28"/>
        </w:rPr>
        <w:t>i</w:t>
      </w:r>
      <w:r w:rsidRPr="00A97D06">
        <w:rPr>
          <w:spacing w:val="4"/>
          <w:sz w:val="28"/>
          <w:szCs w:val="28"/>
        </w:rPr>
        <w:t>o</w:t>
      </w:r>
      <w:r w:rsidRPr="00A97D06">
        <w:rPr>
          <w:spacing w:val="-5"/>
          <w:sz w:val="28"/>
          <w:szCs w:val="28"/>
        </w:rPr>
        <w:t>n</w:t>
      </w:r>
      <w:r w:rsidRPr="00A97D06">
        <w:rPr>
          <w:spacing w:val="6"/>
          <w:sz w:val="28"/>
          <w:szCs w:val="28"/>
        </w:rPr>
        <w:t>a</w:t>
      </w:r>
      <w:r w:rsidRPr="00A97D06">
        <w:rPr>
          <w:sz w:val="28"/>
          <w:szCs w:val="28"/>
        </w:rPr>
        <w:t>l te</w:t>
      </w:r>
      <w:r w:rsidRPr="00A97D06">
        <w:rPr>
          <w:spacing w:val="3"/>
          <w:sz w:val="28"/>
          <w:szCs w:val="28"/>
        </w:rPr>
        <w:t>s</w:t>
      </w:r>
      <w:r w:rsidRPr="00A97D06">
        <w:rPr>
          <w:spacing w:val="4"/>
          <w:sz w:val="28"/>
          <w:szCs w:val="28"/>
        </w:rPr>
        <w:t>t</w:t>
      </w:r>
      <w:r w:rsidRPr="00A97D06">
        <w:rPr>
          <w:sz w:val="28"/>
          <w:szCs w:val="28"/>
        </w:rPr>
        <w:t>in</w:t>
      </w:r>
      <w:r w:rsidRPr="00A97D06">
        <w:rPr>
          <w:spacing w:val="-5"/>
          <w:sz w:val="28"/>
          <w:szCs w:val="28"/>
        </w:rPr>
        <w:t>g</w:t>
      </w:r>
      <w:r w:rsidRPr="00A97D06">
        <w:rPr>
          <w:spacing w:val="3"/>
          <w:sz w:val="28"/>
          <w:szCs w:val="28"/>
        </w:rPr>
        <w:t>’</w:t>
      </w:r>
      <w:r w:rsidRPr="00A97D06">
        <w:rPr>
          <w:sz w:val="28"/>
          <w:szCs w:val="28"/>
        </w:rPr>
        <w:t>,</w:t>
      </w:r>
      <w:r w:rsidRPr="00A97D06">
        <w:rPr>
          <w:spacing w:val="16"/>
          <w:sz w:val="28"/>
          <w:szCs w:val="28"/>
        </w:rPr>
        <w:t xml:space="preserve"> </w:t>
      </w:r>
      <w:r w:rsidRPr="00A97D06">
        <w:rPr>
          <w:spacing w:val="-5"/>
          <w:sz w:val="28"/>
          <w:szCs w:val="28"/>
        </w:rPr>
        <w:t>i</w:t>
      </w:r>
      <w:r w:rsidRPr="00A97D06">
        <w:rPr>
          <w:sz w:val="28"/>
          <w:szCs w:val="28"/>
        </w:rPr>
        <w:t>s</w:t>
      </w:r>
      <w:r w:rsidRPr="00A97D06">
        <w:rPr>
          <w:spacing w:val="18"/>
          <w:sz w:val="28"/>
          <w:szCs w:val="28"/>
        </w:rPr>
        <w:t xml:space="preserve"> </w:t>
      </w:r>
      <w:r w:rsidRPr="00A97D06">
        <w:rPr>
          <w:sz w:val="28"/>
          <w:szCs w:val="28"/>
        </w:rPr>
        <w:t>p</w:t>
      </w:r>
      <w:r w:rsidRPr="00A97D06">
        <w:rPr>
          <w:spacing w:val="6"/>
          <w:sz w:val="28"/>
          <w:szCs w:val="28"/>
        </w:rPr>
        <w:t>e</w:t>
      </w:r>
      <w:r w:rsidRPr="00A97D06">
        <w:rPr>
          <w:spacing w:val="3"/>
          <w:sz w:val="28"/>
          <w:szCs w:val="28"/>
        </w:rPr>
        <w:t>r</w:t>
      </w:r>
      <w:r w:rsidRPr="00A97D06">
        <w:rPr>
          <w:spacing w:val="-1"/>
          <w:sz w:val="28"/>
          <w:szCs w:val="28"/>
        </w:rPr>
        <w:t>f</w:t>
      </w:r>
      <w:r w:rsidRPr="00A97D06">
        <w:rPr>
          <w:sz w:val="28"/>
          <w:szCs w:val="28"/>
        </w:rPr>
        <w:t>o</w:t>
      </w:r>
      <w:r w:rsidRPr="00A97D06">
        <w:rPr>
          <w:spacing w:val="8"/>
          <w:sz w:val="28"/>
          <w:szCs w:val="28"/>
        </w:rPr>
        <w:t>r</w:t>
      </w:r>
      <w:r w:rsidRPr="00A97D06">
        <w:rPr>
          <w:spacing w:val="-10"/>
          <w:sz w:val="28"/>
          <w:szCs w:val="28"/>
        </w:rPr>
        <w:t>m</w:t>
      </w:r>
      <w:r w:rsidRPr="00A97D06">
        <w:rPr>
          <w:spacing w:val="6"/>
          <w:sz w:val="28"/>
          <w:szCs w:val="28"/>
        </w:rPr>
        <w:t>e</w:t>
      </w:r>
      <w:r w:rsidRPr="00A97D06">
        <w:rPr>
          <w:sz w:val="28"/>
          <w:szCs w:val="28"/>
        </w:rPr>
        <w:t>d</w:t>
      </w:r>
      <w:r w:rsidRPr="00A97D06">
        <w:rPr>
          <w:spacing w:val="7"/>
          <w:sz w:val="28"/>
          <w:szCs w:val="28"/>
        </w:rPr>
        <w:t xml:space="preserve"> </w:t>
      </w:r>
      <w:r w:rsidRPr="00A97D06">
        <w:rPr>
          <w:sz w:val="28"/>
          <w:szCs w:val="28"/>
        </w:rPr>
        <w:t>to</w:t>
      </w:r>
      <w:r w:rsidRPr="00A97D06">
        <w:rPr>
          <w:spacing w:val="20"/>
          <w:sz w:val="28"/>
          <w:szCs w:val="28"/>
        </w:rPr>
        <w:t xml:space="preserve"> </w:t>
      </w:r>
      <w:r w:rsidRPr="00A97D06">
        <w:rPr>
          <w:sz w:val="28"/>
          <w:szCs w:val="28"/>
        </w:rPr>
        <w:t>v</w:t>
      </w:r>
      <w:r w:rsidRPr="00A97D06">
        <w:rPr>
          <w:spacing w:val="1"/>
          <w:sz w:val="28"/>
          <w:szCs w:val="28"/>
        </w:rPr>
        <w:t>a</w:t>
      </w:r>
      <w:r w:rsidRPr="00A97D06">
        <w:rPr>
          <w:sz w:val="28"/>
          <w:szCs w:val="28"/>
        </w:rPr>
        <w:t>l</w:t>
      </w:r>
      <w:r w:rsidRPr="00A97D06">
        <w:rPr>
          <w:spacing w:val="-6"/>
          <w:sz w:val="28"/>
          <w:szCs w:val="28"/>
        </w:rPr>
        <w:t>i</w:t>
      </w:r>
      <w:r w:rsidRPr="00A97D06">
        <w:rPr>
          <w:sz w:val="28"/>
          <w:szCs w:val="28"/>
        </w:rPr>
        <w:t>d</w:t>
      </w:r>
      <w:r w:rsidRPr="00A97D06">
        <w:rPr>
          <w:spacing w:val="6"/>
          <w:sz w:val="28"/>
          <w:szCs w:val="28"/>
        </w:rPr>
        <w:t>a</w:t>
      </w:r>
      <w:r w:rsidRPr="00A97D06">
        <w:rPr>
          <w:sz w:val="28"/>
          <w:szCs w:val="28"/>
        </w:rPr>
        <w:t>te</w:t>
      </w:r>
      <w:r w:rsidRPr="00A97D06">
        <w:rPr>
          <w:spacing w:val="9"/>
          <w:sz w:val="28"/>
          <w:szCs w:val="28"/>
        </w:rPr>
        <w:t xml:space="preserve"> </w:t>
      </w:r>
      <w:r w:rsidRPr="00A97D06">
        <w:rPr>
          <w:spacing w:val="6"/>
          <w:sz w:val="28"/>
          <w:szCs w:val="28"/>
        </w:rPr>
        <w:t>a</w:t>
      </w:r>
      <w:r w:rsidRPr="00A97D06">
        <w:rPr>
          <w:sz w:val="28"/>
          <w:szCs w:val="28"/>
        </w:rPr>
        <w:t>n</w:t>
      </w:r>
      <w:r w:rsidRPr="00A97D06">
        <w:rPr>
          <w:spacing w:val="11"/>
          <w:sz w:val="28"/>
          <w:szCs w:val="28"/>
        </w:rPr>
        <w:t xml:space="preserve"> </w:t>
      </w:r>
      <w:r w:rsidRPr="00A97D06">
        <w:rPr>
          <w:spacing w:val="1"/>
          <w:sz w:val="28"/>
          <w:szCs w:val="28"/>
        </w:rPr>
        <w:t>a</w:t>
      </w:r>
      <w:r w:rsidRPr="00A97D06">
        <w:rPr>
          <w:sz w:val="28"/>
          <w:szCs w:val="28"/>
        </w:rPr>
        <w:t>p</w:t>
      </w:r>
      <w:r w:rsidRPr="00A97D06">
        <w:rPr>
          <w:spacing w:val="4"/>
          <w:sz w:val="28"/>
          <w:szCs w:val="28"/>
        </w:rPr>
        <w:t>p</w:t>
      </w:r>
      <w:r w:rsidRPr="00A97D06">
        <w:rPr>
          <w:sz w:val="28"/>
          <w:szCs w:val="28"/>
        </w:rPr>
        <w:t>l</w:t>
      </w:r>
      <w:r w:rsidRPr="00A97D06">
        <w:rPr>
          <w:spacing w:val="-6"/>
          <w:sz w:val="28"/>
          <w:szCs w:val="28"/>
        </w:rPr>
        <w:t>i</w:t>
      </w:r>
      <w:r w:rsidRPr="00A97D06">
        <w:rPr>
          <w:spacing w:val="1"/>
          <w:sz w:val="28"/>
          <w:szCs w:val="28"/>
        </w:rPr>
        <w:t>ca</w:t>
      </w:r>
      <w:r w:rsidRPr="00A97D06">
        <w:rPr>
          <w:spacing w:val="4"/>
          <w:sz w:val="28"/>
          <w:szCs w:val="28"/>
        </w:rPr>
        <w:t>t</w:t>
      </w:r>
      <w:r w:rsidRPr="00A97D06">
        <w:rPr>
          <w:sz w:val="28"/>
          <w:szCs w:val="28"/>
        </w:rPr>
        <w:t>i</w:t>
      </w:r>
      <w:r w:rsidRPr="00A97D06">
        <w:rPr>
          <w:spacing w:val="4"/>
          <w:sz w:val="28"/>
          <w:szCs w:val="28"/>
        </w:rPr>
        <w:t>o</w:t>
      </w:r>
      <w:r w:rsidRPr="00A97D06">
        <w:rPr>
          <w:sz w:val="28"/>
          <w:szCs w:val="28"/>
        </w:rPr>
        <w:t>n</w:t>
      </w:r>
      <w:r w:rsidRPr="00A97D06">
        <w:rPr>
          <w:spacing w:val="1"/>
          <w:sz w:val="28"/>
          <w:szCs w:val="28"/>
        </w:rPr>
        <w:t xml:space="preserve"> c</w:t>
      </w:r>
      <w:r w:rsidRPr="00A97D06">
        <w:rPr>
          <w:spacing w:val="4"/>
          <w:sz w:val="28"/>
          <w:szCs w:val="28"/>
        </w:rPr>
        <w:t>o</w:t>
      </w:r>
      <w:r w:rsidRPr="00A97D06">
        <w:rPr>
          <w:sz w:val="28"/>
          <w:szCs w:val="28"/>
        </w:rPr>
        <w:t>n</w:t>
      </w:r>
      <w:r w:rsidRPr="00A97D06">
        <w:rPr>
          <w:spacing w:val="-1"/>
          <w:sz w:val="28"/>
          <w:szCs w:val="28"/>
        </w:rPr>
        <w:t>f</w:t>
      </w:r>
      <w:r w:rsidRPr="00A97D06">
        <w:rPr>
          <w:sz w:val="28"/>
          <w:szCs w:val="28"/>
        </w:rPr>
        <w:t>o</w:t>
      </w:r>
      <w:r w:rsidRPr="00A97D06">
        <w:rPr>
          <w:spacing w:val="3"/>
          <w:sz w:val="28"/>
          <w:szCs w:val="28"/>
        </w:rPr>
        <w:t>r</w:t>
      </w:r>
      <w:r w:rsidRPr="00A97D06">
        <w:rPr>
          <w:spacing w:val="-5"/>
          <w:sz w:val="28"/>
          <w:szCs w:val="28"/>
        </w:rPr>
        <w:t>m</w:t>
      </w:r>
      <w:r w:rsidRPr="00A97D06">
        <w:rPr>
          <w:sz w:val="28"/>
          <w:szCs w:val="28"/>
        </w:rPr>
        <w:t>s</w:t>
      </w:r>
      <w:r w:rsidRPr="00A97D06">
        <w:rPr>
          <w:spacing w:val="10"/>
          <w:sz w:val="28"/>
          <w:szCs w:val="28"/>
        </w:rPr>
        <w:t xml:space="preserve"> </w:t>
      </w:r>
      <w:r w:rsidRPr="00A97D06">
        <w:rPr>
          <w:spacing w:val="4"/>
          <w:sz w:val="28"/>
          <w:szCs w:val="28"/>
        </w:rPr>
        <w:t>t</w:t>
      </w:r>
      <w:r w:rsidRPr="00A97D06">
        <w:rPr>
          <w:sz w:val="28"/>
          <w:szCs w:val="28"/>
        </w:rPr>
        <w:t>o</w:t>
      </w:r>
      <w:r w:rsidRPr="00A97D06">
        <w:rPr>
          <w:spacing w:val="20"/>
          <w:sz w:val="28"/>
          <w:szCs w:val="28"/>
        </w:rPr>
        <w:t xml:space="preserve"> </w:t>
      </w:r>
      <w:r w:rsidRPr="00A97D06">
        <w:rPr>
          <w:spacing w:val="-5"/>
          <w:sz w:val="28"/>
          <w:szCs w:val="28"/>
        </w:rPr>
        <w:t>i</w:t>
      </w:r>
      <w:r w:rsidRPr="00A97D06">
        <w:rPr>
          <w:sz w:val="28"/>
          <w:szCs w:val="28"/>
        </w:rPr>
        <w:t xml:space="preserve">ts </w:t>
      </w:r>
      <w:r w:rsidRPr="00A97D06">
        <w:rPr>
          <w:spacing w:val="2"/>
          <w:sz w:val="28"/>
          <w:szCs w:val="28"/>
        </w:rPr>
        <w:t>s</w:t>
      </w:r>
      <w:r w:rsidRPr="00A97D06">
        <w:rPr>
          <w:sz w:val="28"/>
          <w:szCs w:val="28"/>
        </w:rPr>
        <w:t>p</w:t>
      </w:r>
      <w:r w:rsidRPr="00A97D06">
        <w:rPr>
          <w:spacing w:val="1"/>
          <w:sz w:val="28"/>
          <w:szCs w:val="28"/>
        </w:rPr>
        <w:t>ec</w:t>
      </w:r>
      <w:r w:rsidRPr="00A97D06">
        <w:rPr>
          <w:sz w:val="28"/>
          <w:szCs w:val="28"/>
        </w:rPr>
        <w:t>i</w:t>
      </w:r>
      <w:r w:rsidRPr="00A97D06">
        <w:rPr>
          <w:spacing w:val="-2"/>
          <w:sz w:val="28"/>
          <w:szCs w:val="28"/>
        </w:rPr>
        <w:t>f</w:t>
      </w:r>
      <w:r w:rsidRPr="00A97D06">
        <w:rPr>
          <w:spacing w:val="-5"/>
          <w:sz w:val="28"/>
          <w:szCs w:val="28"/>
        </w:rPr>
        <w:t>i</w:t>
      </w:r>
      <w:r w:rsidRPr="00A97D06">
        <w:rPr>
          <w:spacing w:val="1"/>
          <w:sz w:val="28"/>
          <w:szCs w:val="28"/>
        </w:rPr>
        <w:t>ca</w:t>
      </w:r>
      <w:r w:rsidRPr="00A97D06">
        <w:rPr>
          <w:spacing w:val="4"/>
          <w:sz w:val="28"/>
          <w:szCs w:val="28"/>
        </w:rPr>
        <w:t>t</w:t>
      </w:r>
      <w:r w:rsidRPr="00A97D06">
        <w:rPr>
          <w:sz w:val="28"/>
          <w:szCs w:val="28"/>
        </w:rPr>
        <w:t>i</w:t>
      </w:r>
      <w:r w:rsidRPr="00A97D06">
        <w:rPr>
          <w:spacing w:val="4"/>
          <w:sz w:val="28"/>
          <w:szCs w:val="28"/>
        </w:rPr>
        <w:t>o</w:t>
      </w:r>
      <w:r w:rsidRPr="00A97D06">
        <w:rPr>
          <w:spacing w:val="-5"/>
          <w:sz w:val="28"/>
          <w:szCs w:val="28"/>
        </w:rPr>
        <w:t>n</w:t>
      </w:r>
      <w:r w:rsidRPr="00A97D06">
        <w:rPr>
          <w:sz w:val="28"/>
          <w:szCs w:val="28"/>
        </w:rPr>
        <w:t>s</w:t>
      </w:r>
      <w:r w:rsidRPr="00A97D06">
        <w:rPr>
          <w:spacing w:val="32"/>
          <w:sz w:val="28"/>
          <w:szCs w:val="28"/>
        </w:rPr>
        <w:t xml:space="preserve"> </w:t>
      </w:r>
      <w:r w:rsidRPr="00A97D06">
        <w:rPr>
          <w:spacing w:val="4"/>
          <w:sz w:val="28"/>
          <w:szCs w:val="28"/>
        </w:rPr>
        <w:t>o</w:t>
      </w:r>
      <w:r w:rsidRPr="00A97D06">
        <w:rPr>
          <w:sz w:val="28"/>
          <w:szCs w:val="28"/>
        </w:rPr>
        <w:t>f</w:t>
      </w:r>
      <w:r w:rsidRPr="00A97D06">
        <w:rPr>
          <w:spacing w:val="37"/>
          <w:sz w:val="28"/>
          <w:szCs w:val="28"/>
        </w:rPr>
        <w:t xml:space="preserve"> </w:t>
      </w:r>
      <w:r w:rsidRPr="00A97D06">
        <w:rPr>
          <w:spacing w:val="1"/>
          <w:sz w:val="28"/>
          <w:szCs w:val="28"/>
        </w:rPr>
        <w:t>c</w:t>
      </w:r>
      <w:r w:rsidRPr="00A97D06">
        <w:rPr>
          <w:spacing w:val="4"/>
          <w:sz w:val="28"/>
          <w:szCs w:val="28"/>
        </w:rPr>
        <w:t>o</w:t>
      </w:r>
      <w:r w:rsidRPr="00A97D06">
        <w:rPr>
          <w:spacing w:val="-1"/>
          <w:sz w:val="28"/>
          <w:szCs w:val="28"/>
        </w:rPr>
        <w:t>rr</w:t>
      </w:r>
      <w:r w:rsidRPr="00A97D06">
        <w:rPr>
          <w:spacing w:val="1"/>
          <w:sz w:val="28"/>
          <w:szCs w:val="28"/>
        </w:rPr>
        <w:t>ec</w:t>
      </w:r>
      <w:r w:rsidRPr="00A97D06">
        <w:rPr>
          <w:spacing w:val="4"/>
          <w:sz w:val="28"/>
          <w:szCs w:val="28"/>
        </w:rPr>
        <w:t>t</w:t>
      </w:r>
      <w:r w:rsidRPr="00A97D06">
        <w:rPr>
          <w:sz w:val="28"/>
          <w:szCs w:val="28"/>
        </w:rPr>
        <w:t>ly</w:t>
      </w:r>
      <w:r w:rsidRPr="00A97D06">
        <w:rPr>
          <w:spacing w:val="34"/>
          <w:sz w:val="28"/>
          <w:szCs w:val="28"/>
        </w:rPr>
        <w:t xml:space="preserve"> </w:t>
      </w:r>
      <w:r w:rsidRPr="00A97D06">
        <w:rPr>
          <w:sz w:val="28"/>
          <w:szCs w:val="28"/>
        </w:rPr>
        <w:t>p</w:t>
      </w:r>
      <w:r w:rsidRPr="00A97D06">
        <w:rPr>
          <w:spacing w:val="1"/>
          <w:sz w:val="28"/>
          <w:szCs w:val="28"/>
        </w:rPr>
        <w:t>e</w:t>
      </w:r>
      <w:r w:rsidRPr="00A97D06">
        <w:rPr>
          <w:spacing w:val="3"/>
          <w:sz w:val="28"/>
          <w:szCs w:val="28"/>
        </w:rPr>
        <w:t>r</w:t>
      </w:r>
      <w:r w:rsidRPr="00A97D06">
        <w:rPr>
          <w:spacing w:val="-1"/>
          <w:sz w:val="28"/>
          <w:szCs w:val="28"/>
        </w:rPr>
        <w:t>f</w:t>
      </w:r>
      <w:r w:rsidRPr="00A97D06">
        <w:rPr>
          <w:sz w:val="28"/>
          <w:szCs w:val="28"/>
        </w:rPr>
        <w:t>o</w:t>
      </w:r>
      <w:r w:rsidRPr="00A97D06">
        <w:rPr>
          <w:spacing w:val="3"/>
          <w:sz w:val="28"/>
          <w:szCs w:val="28"/>
        </w:rPr>
        <w:t>r</w:t>
      </w:r>
      <w:r w:rsidRPr="00A97D06">
        <w:rPr>
          <w:spacing w:val="-5"/>
          <w:sz w:val="28"/>
          <w:szCs w:val="28"/>
        </w:rPr>
        <w:t>m</w:t>
      </w:r>
      <w:r w:rsidRPr="00A97D06">
        <w:rPr>
          <w:sz w:val="28"/>
          <w:szCs w:val="28"/>
        </w:rPr>
        <w:t>s</w:t>
      </w:r>
      <w:r w:rsidRPr="00A97D06">
        <w:rPr>
          <w:spacing w:val="37"/>
          <w:sz w:val="28"/>
          <w:szCs w:val="28"/>
        </w:rPr>
        <w:t xml:space="preserve"> </w:t>
      </w:r>
      <w:r w:rsidRPr="00A97D06">
        <w:rPr>
          <w:spacing w:val="6"/>
          <w:sz w:val="28"/>
          <w:szCs w:val="28"/>
        </w:rPr>
        <w:t>a</w:t>
      </w:r>
      <w:r w:rsidRPr="00A97D06">
        <w:rPr>
          <w:sz w:val="28"/>
          <w:szCs w:val="28"/>
        </w:rPr>
        <w:t>ll</w:t>
      </w:r>
      <w:r w:rsidRPr="00A97D06">
        <w:rPr>
          <w:spacing w:val="41"/>
          <w:sz w:val="28"/>
          <w:szCs w:val="28"/>
        </w:rPr>
        <w:t xml:space="preserve"> </w:t>
      </w:r>
      <w:r w:rsidRPr="00A97D06">
        <w:rPr>
          <w:sz w:val="28"/>
          <w:szCs w:val="28"/>
        </w:rPr>
        <w:t>i</w:t>
      </w:r>
      <w:r w:rsidRPr="00A97D06">
        <w:rPr>
          <w:spacing w:val="-1"/>
          <w:sz w:val="28"/>
          <w:szCs w:val="28"/>
        </w:rPr>
        <w:t>t</w:t>
      </w:r>
      <w:r w:rsidRPr="00A97D06">
        <w:rPr>
          <w:sz w:val="28"/>
          <w:szCs w:val="28"/>
        </w:rPr>
        <w:t>s</w:t>
      </w:r>
      <w:r w:rsidRPr="00A97D06">
        <w:rPr>
          <w:spacing w:val="49"/>
          <w:sz w:val="28"/>
          <w:szCs w:val="28"/>
        </w:rPr>
        <w:t xml:space="preserve"> </w:t>
      </w:r>
      <w:r w:rsidRPr="00A97D06">
        <w:rPr>
          <w:spacing w:val="-1"/>
          <w:sz w:val="28"/>
          <w:szCs w:val="28"/>
        </w:rPr>
        <w:t>r</w:t>
      </w:r>
      <w:r w:rsidRPr="00A97D06">
        <w:rPr>
          <w:spacing w:val="1"/>
          <w:sz w:val="28"/>
          <w:szCs w:val="28"/>
        </w:rPr>
        <w:t>e</w:t>
      </w:r>
      <w:r w:rsidRPr="00A97D06">
        <w:rPr>
          <w:spacing w:val="4"/>
          <w:sz w:val="28"/>
          <w:szCs w:val="28"/>
        </w:rPr>
        <w:t>q</w:t>
      </w:r>
      <w:r w:rsidRPr="00A97D06">
        <w:rPr>
          <w:sz w:val="28"/>
          <w:szCs w:val="28"/>
        </w:rPr>
        <w:t>u</w:t>
      </w:r>
      <w:r w:rsidRPr="00A97D06">
        <w:rPr>
          <w:spacing w:val="-5"/>
          <w:sz w:val="28"/>
          <w:szCs w:val="28"/>
        </w:rPr>
        <w:t>i</w:t>
      </w:r>
      <w:r w:rsidRPr="00A97D06">
        <w:rPr>
          <w:spacing w:val="-1"/>
          <w:sz w:val="28"/>
          <w:szCs w:val="28"/>
        </w:rPr>
        <w:t>r</w:t>
      </w:r>
      <w:r w:rsidRPr="00A97D06">
        <w:rPr>
          <w:spacing w:val="1"/>
          <w:sz w:val="28"/>
          <w:szCs w:val="28"/>
        </w:rPr>
        <w:t>e</w:t>
      </w:r>
      <w:r w:rsidRPr="00A97D06">
        <w:rPr>
          <w:sz w:val="28"/>
          <w:szCs w:val="28"/>
        </w:rPr>
        <w:t>d</w:t>
      </w:r>
      <w:r w:rsidRPr="00A97D06">
        <w:rPr>
          <w:spacing w:val="41"/>
          <w:sz w:val="28"/>
          <w:szCs w:val="28"/>
        </w:rPr>
        <w:t xml:space="preserve"> </w:t>
      </w:r>
      <w:r w:rsidRPr="00A97D06">
        <w:rPr>
          <w:spacing w:val="-1"/>
          <w:sz w:val="28"/>
          <w:szCs w:val="28"/>
        </w:rPr>
        <w:t>f</w:t>
      </w:r>
      <w:r w:rsidRPr="00A97D06">
        <w:rPr>
          <w:sz w:val="28"/>
          <w:szCs w:val="28"/>
        </w:rPr>
        <w:t>un</w:t>
      </w:r>
      <w:r w:rsidRPr="00A97D06">
        <w:rPr>
          <w:spacing w:val="1"/>
          <w:sz w:val="28"/>
          <w:szCs w:val="28"/>
        </w:rPr>
        <w:t>c</w:t>
      </w:r>
      <w:r w:rsidRPr="00A97D06">
        <w:rPr>
          <w:spacing w:val="4"/>
          <w:sz w:val="28"/>
          <w:szCs w:val="28"/>
        </w:rPr>
        <w:t>t</w:t>
      </w:r>
      <w:r w:rsidRPr="00A97D06">
        <w:rPr>
          <w:sz w:val="28"/>
          <w:szCs w:val="28"/>
        </w:rPr>
        <w:t>i</w:t>
      </w:r>
      <w:r w:rsidRPr="00A97D06">
        <w:rPr>
          <w:spacing w:val="4"/>
          <w:sz w:val="28"/>
          <w:szCs w:val="28"/>
        </w:rPr>
        <w:t>o</w:t>
      </w:r>
      <w:r w:rsidRPr="00A97D06">
        <w:rPr>
          <w:spacing w:val="-5"/>
          <w:sz w:val="28"/>
          <w:szCs w:val="28"/>
        </w:rPr>
        <w:t>n</w:t>
      </w:r>
      <w:r w:rsidRPr="00A97D06">
        <w:rPr>
          <w:spacing w:val="2"/>
          <w:sz w:val="28"/>
          <w:szCs w:val="28"/>
        </w:rPr>
        <w:t>s</w:t>
      </w:r>
      <w:r w:rsidRPr="00A97D06">
        <w:rPr>
          <w:sz w:val="28"/>
          <w:szCs w:val="28"/>
        </w:rPr>
        <w:t>.</w:t>
      </w:r>
      <w:r w:rsidRPr="00A97D06">
        <w:rPr>
          <w:spacing w:val="36"/>
          <w:sz w:val="28"/>
          <w:szCs w:val="28"/>
        </w:rPr>
        <w:t xml:space="preserve"> </w:t>
      </w:r>
      <w:r w:rsidRPr="00A97D06">
        <w:rPr>
          <w:spacing w:val="-1"/>
          <w:sz w:val="28"/>
          <w:szCs w:val="28"/>
        </w:rPr>
        <w:t>S</w:t>
      </w:r>
      <w:r w:rsidRPr="00A97D06">
        <w:rPr>
          <w:sz w:val="28"/>
          <w:szCs w:val="28"/>
        </w:rPr>
        <w:t>o</w:t>
      </w:r>
      <w:r w:rsidRPr="00A97D06">
        <w:rPr>
          <w:spacing w:val="42"/>
          <w:sz w:val="28"/>
          <w:szCs w:val="28"/>
        </w:rPr>
        <w:t xml:space="preserve"> </w:t>
      </w:r>
      <w:r w:rsidRPr="00A97D06">
        <w:rPr>
          <w:spacing w:val="4"/>
          <w:sz w:val="28"/>
          <w:szCs w:val="28"/>
        </w:rPr>
        <w:t>t</w:t>
      </w:r>
      <w:r w:rsidRPr="00A97D06">
        <w:rPr>
          <w:sz w:val="28"/>
          <w:szCs w:val="28"/>
        </w:rPr>
        <w:t>h</w:t>
      </w:r>
      <w:r w:rsidRPr="00A97D06">
        <w:rPr>
          <w:spacing w:val="-5"/>
          <w:sz w:val="28"/>
          <w:szCs w:val="28"/>
        </w:rPr>
        <w:t>i</w:t>
      </w:r>
      <w:r w:rsidRPr="00A97D06">
        <w:rPr>
          <w:sz w:val="28"/>
          <w:szCs w:val="28"/>
        </w:rPr>
        <w:t>s</w:t>
      </w:r>
      <w:r w:rsidRPr="00A97D06">
        <w:rPr>
          <w:spacing w:val="43"/>
          <w:sz w:val="28"/>
          <w:szCs w:val="28"/>
        </w:rPr>
        <w:t xml:space="preserve"> </w:t>
      </w:r>
      <w:r w:rsidRPr="00A97D06">
        <w:rPr>
          <w:sz w:val="28"/>
          <w:szCs w:val="28"/>
        </w:rPr>
        <w:t>te</w:t>
      </w:r>
      <w:r w:rsidRPr="00A97D06">
        <w:rPr>
          <w:spacing w:val="3"/>
          <w:sz w:val="28"/>
          <w:szCs w:val="28"/>
        </w:rPr>
        <w:t>s</w:t>
      </w:r>
      <w:r w:rsidRPr="00A97D06">
        <w:rPr>
          <w:spacing w:val="4"/>
          <w:sz w:val="28"/>
          <w:szCs w:val="28"/>
        </w:rPr>
        <w:t>t</w:t>
      </w:r>
      <w:r w:rsidRPr="00A97D06">
        <w:rPr>
          <w:sz w:val="28"/>
          <w:szCs w:val="28"/>
        </w:rPr>
        <w:t>ing</w:t>
      </w:r>
      <w:r w:rsidRPr="00A97D06">
        <w:rPr>
          <w:spacing w:val="37"/>
          <w:sz w:val="28"/>
          <w:szCs w:val="28"/>
        </w:rPr>
        <w:t xml:space="preserve"> </w:t>
      </w:r>
      <w:r w:rsidRPr="00A97D06">
        <w:rPr>
          <w:spacing w:val="-5"/>
          <w:sz w:val="28"/>
          <w:szCs w:val="28"/>
        </w:rPr>
        <w:t>i</w:t>
      </w:r>
      <w:r w:rsidRPr="00A97D06">
        <w:rPr>
          <w:sz w:val="28"/>
          <w:szCs w:val="28"/>
        </w:rPr>
        <w:t xml:space="preserve">s </w:t>
      </w:r>
      <w:r w:rsidRPr="00A97D06">
        <w:rPr>
          <w:spacing w:val="1"/>
          <w:sz w:val="28"/>
          <w:szCs w:val="28"/>
        </w:rPr>
        <w:t>a</w:t>
      </w:r>
      <w:r w:rsidRPr="00A97D06">
        <w:rPr>
          <w:spacing w:val="-5"/>
          <w:sz w:val="28"/>
          <w:szCs w:val="28"/>
        </w:rPr>
        <w:t>l</w:t>
      </w:r>
      <w:r w:rsidRPr="00A97D06">
        <w:rPr>
          <w:spacing w:val="2"/>
          <w:sz w:val="28"/>
          <w:szCs w:val="28"/>
        </w:rPr>
        <w:t>s</w:t>
      </w:r>
      <w:r w:rsidRPr="00A97D06">
        <w:rPr>
          <w:sz w:val="28"/>
          <w:szCs w:val="28"/>
        </w:rPr>
        <w:t>o</w:t>
      </w:r>
      <w:r w:rsidRPr="00A97D06">
        <w:rPr>
          <w:spacing w:val="2"/>
          <w:sz w:val="28"/>
          <w:szCs w:val="28"/>
        </w:rPr>
        <w:t xml:space="preserve"> </w:t>
      </w:r>
      <w:r w:rsidRPr="00A97D06">
        <w:rPr>
          <w:spacing w:val="1"/>
          <w:sz w:val="28"/>
          <w:szCs w:val="28"/>
        </w:rPr>
        <w:t>c</w:t>
      </w:r>
      <w:r w:rsidRPr="00A97D06">
        <w:rPr>
          <w:spacing w:val="6"/>
          <w:sz w:val="28"/>
          <w:szCs w:val="28"/>
        </w:rPr>
        <w:t>a</w:t>
      </w:r>
      <w:r w:rsidRPr="00A97D06">
        <w:rPr>
          <w:sz w:val="28"/>
          <w:szCs w:val="28"/>
        </w:rPr>
        <w:t>l</w:t>
      </w:r>
      <w:r w:rsidRPr="00A97D06">
        <w:rPr>
          <w:spacing w:val="-6"/>
          <w:sz w:val="28"/>
          <w:szCs w:val="28"/>
        </w:rPr>
        <w:t>l</w:t>
      </w:r>
      <w:r w:rsidRPr="00A97D06">
        <w:rPr>
          <w:spacing w:val="1"/>
          <w:sz w:val="28"/>
          <w:szCs w:val="28"/>
        </w:rPr>
        <w:t>e</w:t>
      </w:r>
      <w:r w:rsidRPr="00A97D06">
        <w:rPr>
          <w:sz w:val="28"/>
          <w:szCs w:val="28"/>
        </w:rPr>
        <w:t xml:space="preserve">d </w:t>
      </w:r>
      <w:r w:rsidRPr="00A97D06">
        <w:rPr>
          <w:spacing w:val="3"/>
          <w:sz w:val="28"/>
          <w:szCs w:val="28"/>
        </w:rPr>
        <w:t>‘</w:t>
      </w:r>
      <w:r w:rsidRPr="00A97D06">
        <w:rPr>
          <w:sz w:val="28"/>
          <w:szCs w:val="28"/>
        </w:rPr>
        <w:t>b</w:t>
      </w:r>
      <w:r w:rsidRPr="00A97D06">
        <w:rPr>
          <w:spacing w:val="-5"/>
          <w:sz w:val="28"/>
          <w:szCs w:val="28"/>
        </w:rPr>
        <w:t>l</w:t>
      </w:r>
      <w:r w:rsidRPr="00A97D06">
        <w:rPr>
          <w:spacing w:val="1"/>
          <w:sz w:val="28"/>
          <w:szCs w:val="28"/>
        </w:rPr>
        <w:t>ac</w:t>
      </w:r>
      <w:r w:rsidRPr="00A97D06">
        <w:rPr>
          <w:sz w:val="28"/>
          <w:szCs w:val="28"/>
        </w:rPr>
        <w:t>k b</w:t>
      </w:r>
      <w:r w:rsidRPr="00A97D06">
        <w:rPr>
          <w:spacing w:val="4"/>
          <w:sz w:val="28"/>
          <w:szCs w:val="28"/>
        </w:rPr>
        <w:t>o</w:t>
      </w:r>
      <w:r w:rsidRPr="00A97D06">
        <w:rPr>
          <w:sz w:val="28"/>
          <w:szCs w:val="28"/>
        </w:rPr>
        <w:t>x</w:t>
      </w:r>
      <w:r w:rsidRPr="00A97D06">
        <w:rPr>
          <w:spacing w:val="3"/>
          <w:sz w:val="28"/>
          <w:szCs w:val="28"/>
        </w:rPr>
        <w:t xml:space="preserve"> </w:t>
      </w:r>
      <w:r w:rsidRPr="00A97D06">
        <w:rPr>
          <w:sz w:val="28"/>
          <w:szCs w:val="28"/>
        </w:rPr>
        <w:t>te</w:t>
      </w:r>
      <w:r w:rsidRPr="00A97D06">
        <w:rPr>
          <w:spacing w:val="3"/>
          <w:sz w:val="28"/>
          <w:szCs w:val="28"/>
        </w:rPr>
        <w:t>s</w:t>
      </w:r>
      <w:r w:rsidRPr="00A97D06">
        <w:rPr>
          <w:spacing w:val="4"/>
          <w:sz w:val="28"/>
          <w:szCs w:val="28"/>
        </w:rPr>
        <w:t>t</w:t>
      </w:r>
      <w:r w:rsidRPr="00A97D06">
        <w:rPr>
          <w:sz w:val="28"/>
          <w:szCs w:val="28"/>
        </w:rPr>
        <w:t>in</w:t>
      </w:r>
      <w:r w:rsidRPr="00A97D06">
        <w:rPr>
          <w:spacing w:val="-5"/>
          <w:sz w:val="28"/>
          <w:szCs w:val="28"/>
        </w:rPr>
        <w:t>g</w:t>
      </w:r>
      <w:r w:rsidRPr="00A97D06">
        <w:rPr>
          <w:spacing w:val="3"/>
          <w:sz w:val="28"/>
          <w:szCs w:val="28"/>
        </w:rPr>
        <w:t>’</w:t>
      </w:r>
      <w:r w:rsidRPr="00A97D06">
        <w:rPr>
          <w:sz w:val="28"/>
          <w:szCs w:val="28"/>
        </w:rPr>
        <w:t xml:space="preserve">. </w:t>
      </w:r>
      <w:r w:rsidRPr="00A97D06">
        <w:rPr>
          <w:spacing w:val="8"/>
          <w:sz w:val="28"/>
          <w:szCs w:val="28"/>
        </w:rPr>
        <w:t xml:space="preserve"> </w:t>
      </w:r>
      <w:r w:rsidRPr="00A97D06">
        <w:rPr>
          <w:spacing w:val="-1"/>
          <w:sz w:val="28"/>
          <w:szCs w:val="28"/>
        </w:rPr>
        <w:t>I</w:t>
      </w:r>
      <w:r w:rsidRPr="00A97D06">
        <w:rPr>
          <w:sz w:val="28"/>
          <w:szCs w:val="28"/>
        </w:rPr>
        <w:t>t</w:t>
      </w:r>
      <w:r w:rsidRPr="00A97D06">
        <w:rPr>
          <w:spacing w:val="4"/>
          <w:sz w:val="28"/>
          <w:szCs w:val="28"/>
        </w:rPr>
        <w:t xml:space="preserve"> </w:t>
      </w:r>
      <w:r w:rsidRPr="00A97D06">
        <w:rPr>
          <w:sz w:val="28"/>
          <w:szCs w:val="28"/>
        </w:rPr>
        <w:t>te</w:t>
      </w:r>
      <w:r w:rsidRPr="00A97D06">
        <w:rPr>
          <w:spacing w:val="3"/>
          <w:sz w:val="28"/>
          <w:szCs w:val="28"/>
        </w:rPr>
        <w:t>s</w:t>
      </w:r>
      <w:r w:rsidRPr="00A97D06">
        <w:rPr>
          <w:sz w:val="28"/>
          <w:szCs w:val="28"/>
        </w:rPr>
        <w:t>ts</w:t>
      </w:r>
      <w:r w:rsidRPr="00A97D06">
        <w:rPr>
          <w:spacing w:val="3"/>
          <w:sz w:val="28"/>
          <w:szCs w:val="28"/>
        </w:rPr>
        <w:t xml:space="preserve"> </w:t>
      </w:r>
      <w:r w:rsidRPr="00A97D06">
        <w:rPr>
          <w:sz w:val="28"/>
          <w:szCs w:val="28"/>
        </w:rPr>
        <w:t>t</w:t>
      </w:r>
      <w:r w:rsidRPr="00A97D06">
        <w:rPr>
          <w:spacing w:val="-5"/>
          <w:sz w:val="28"/>
          <w:szCs w:val="28"/>
        </w:rPr>
        <w:t>h</w:t>
      </w:r>
      <w:r w:rsidRPr="00A97D06">
        <w:rPr>
          <w:sz w:val="28"/>
          <w:szCs w:val="28"/>
        </w:rPr>
        <w:t>e</w:t>
      </w:r>
      <w:r w:rsidRPr="00A97D06">
        <w:rPr>
          <w:spacing w:val="4"/>
          <w:sz w:val="28"/>
          <w:szCs w:val="28"/>
        </w:rPr>
        <w:t xml:space="preserve"> </w:t>
      </w:r>
      <w:r w:rsidRPr="00A97D06">
        <w:rPr>
          <w:spacing w:val="1"/>
          <w:sz w:val="28"/>
          <w:szCs w:val="28"/>
        </w:rPr>
        <w:t>e</w:t>
      </w:r>
      <w:r w:rsidRPr="00A97D06">
        <w:rPr>
          <w:spacing w:val="-5"/>
          <w:sz w:val="28"/>
          <w:szCs w:val="28"/>
        </w:rPr>
        <w:t>x</w:t>
      </w:r>
      <w:r w:rsidRPr="00A97D06">
        <w:rPr>
          <w:sz w:val="28"/>
          <w:szCs w:val="28"/>
        </w:rPr>
        <w:t>t</w:t>
      </w:r>
      <w:r w:rsidRPr="00A97D06">
        <w:rPr>
          <w:spacing w:val="5"/>
          <w:sz w:val="28"/>
          <w:szCs w:val="28"/>
        </w:rPr>
        <w:t>e</w:t>
      </w:r>
      <w:r w:rsidRPr="00A97D06">
        <w:rPr>
          <w:spacing w:val="3"/>
          <w:sz w:val="28"/>
          <w:szCs w:val="28"/>
        </w:rPr>
        <w:t>r</w:t>
      </w:r>
      <w:r w:rsidRPr="00A97D06">
        <w:rPr>
          <w:spacing w:val="-5"/>
          <w:sz w:val="28"/>
          <w:szCs w:val="28"/>
        </w:rPr>
        <w:t>n</w:t>
      </w:r>
      <w:r w:rsidRPr="00A97D06">
        <w:rPr>
          <w:spacing w:val="6"/>
          <w:sz w:val="28"/>
          <w:szCs w:val="28"/>
        </w:rPr>
        <w:t>a</w:t>
      </w:r>
      <w:r w:rsidRPr="00A97D06">
        <w:rPr>
          <w:sz w:val="28"/>
          <w:szCs w:val="28"/>
        </w:rPr>
        <w:t>l</w:t>
      </w:r>
      <w:r w:rsidRPr="00A97D06">
        <w:rPr>
          <w:spacing w:val="-8"/>
          <w:sz w:val="28"/>
          <w:szCs w:val="28"/>
        </w:rPr>
        <w:t xml:space="preserve"> </w:t>
      </w:r>
      <w:proofErr w:type="spellStart"/>
      <w:r w:rsidRPr="00A97D06">
        <w:rPr>
          <w:sz w:val="28"/>
          <w:szCs w:val="28"/>
        </w:rPr>
        <w:t>b</w:t>
      </w:r>
      <w:r w:rsidRPr="00A97D06">
        <w:rPr>
          <w:spacing w:val="6"/>
          <w:sz w:val="28"/>
          <w:szCs w:val="28"/>
        </w:rPr>
        <w:t>e</w:t>
      </w:r>
      <w:r w:rsidRPr="00A97D06">
        <w:rPr>
          <w:spacing w:val="-5"/>
          <w:sz w:val="28"/>
          <w:szCs w:val="28"/>
        </w:rPr>
        <w:t>h</w:t>
      </w:r>
      <w:r w:rsidRPr="00A97D06">
        <w:rPr>
          <w:spacing w:val="6"/>
          <w:sz w:val="28"/>
          <w:szCs w:val="28"/>
        </w:rPr>
        <w:t>a</w:t>
      </w:r>
      <w:r w:rsidRPr="00A97D06">
        <w:rPr>
          <w:sz w:val="28"/>
          <w:szCs w:val="28"/>
        </w:rPr>
        <w:t>v</w:t>
      </w:r>
      <w:r w:rsidRPr="00A97D06">
        <w:rPr>
          <w:spacing w:val="-5"/>
          <w:sz w:val="28"/>
          <w:szCs w:val="28"/>
        </w:rPr>
        <w:t>i</w:t>
      </w:r>
      <w:r w:rsidRPr="00A97D06">
        <w:rPr>
          <w:spacing w:val="4"/>
          <w:sz w:val="28"/>
          <w:szCs w:val="28"/>
        </w:rPr>
        <w:t>o</w:t>
      </w:r>
      <w:r w:rsidRPr="00A97D06">
        <w:rPr>
          <w:sz w:val="28"/>
          <w:szCs w:val="28"/>
        </w:rPr>
        <w:t>ur</w:t>
      </w:r>
      <w:proofErr w:type="spellEnd"/>
      <w:r w:rsidRPr="00A97D06">
        <w:rPr>
          <w:spacing w:val="-6"/>
          <w:sz w:val="28"/>
          <w:szCs w:val="28"/>
        </w:rPr>
        <w:t xml:space="preserve"> </w:t>
      </w:r>
      <w:r w:rsidRPr="00A97D06">
        <w:rPr>
          <w:spacing w:val="4"/>
          <w:sz w:val="28"/>
          <w:szCs w:val="28"/>
        </w:rPr>
        <w:t>o</w:t>
      </w:r>
      <w:r w:rsidRPr="00A97D06">
        <w:rPr>
          <w:sz w:val="28"/>
          <w:szCs w:val="28"/>
        </w:rPr>
        <w:t>f</w:t>
      </w:r>
      <w:r w:rsidRPr="00A97D06">
        <w:rPr>
          <w:spacing w:val="-2"/>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4"/>
          <w:sz w:val="28"/>
          <w:szCs w:val="28"/>
        </w:rPr>
        <w:t xml:space="preserve"> </w:t>
      </w:r>
      <w:r w:rsidRPr="00A97D06">
        <w:rPr>
          <w:spacing w:val="7"/>
          <w:sz w:val="28"/>
          <w:szCs w:val="28"/>
        </w:rPr>
        <w:t>s</w:t>
      </w:r>
      <w:r w:rsidRPr="00A97D06">
        <w:rPr>
          <w:spacing w:val="-5"/>
          <w:sz w:val="28"/>
          <w:szCs w:val="28"/>
        </w:rPr>
        <w:t>y</w:t>
      </w:r>
      <w:r w:rsidRPr="00A97D06">
        <w:rPr>
          <w:spacing w:val="2"/>
          <w:sz w:val="28"/>
          <w:szCs w:val="28"/>
        </w:rPr>
        <w:t>s</w:t>
      </w:r>
      <w:r w:rsidRPr="00A97D06">
        <w:rPr>
          <w:sz w:val="28"/>
          <w:szCs w:val="28"/>
        </w:rPr>
        <w:t>t</w:t>
      </w:r>
      <w:r w:rsidRPr="00A97D06">
        <w:rPr>
          <w:spacing w:val="5"/>
          <w:sz w:val="28"/>
          <w:szCs w:val="28"/>
        </w:rPr>
        <w:t>e</w:t>
      </w:r>
      <w:r w:rsidRPr="00A97D06">
        <w:rPr>
          <w:spacing w:val="-10"/>
          <w:sz w:val="28"/>
          <w:szCs w:val="28"/>
        </w:rPr>
        <w:t>m</w:t>
      </w:r>
      <w:r w:rsidRPr="00A97D06">
        <w:rPr>
          <w:sz w:val="28"/>
          <w:szCs w:val="28"/>
        </w:rPr>
        <w:t xml:space="preserve">. </w:t>
      </w:r>
      <w:r w:rsidRPr="00A97D06">
        <w:rPr>
          <w:spacing w:val="16"/>
          <w:sz w:val="28"/>
          <w:szCs w:val="28"/>
        </w:rPr>
        <w:t xml:space="preserve"> </w:t>
      </w:r>
      <w:r w:rsidRPr="00A97D06">
        <w:rPr>
          <w:spacing w:val="-4"/>
          <w:sz w:val="28"/>
          <w:szCs w:val="28"/>
        </w:rPr>
        <w:t>H</w:t>
      </w:r>
      <w:r w:rsidRPr="00A97D06">
        <w:rPr>
          <w:spacing w:val="1"/>
          <w:sz w:val="28"/>
          <w:szCs w:val="28"/>
        </w:rPr>
        <w:t>e</w:t>
      </w:r>
      <w:r w:rsidRPr="00A97D06">
        <w:rPr>
          <w:spacing w:val="-1"/>
          <w:sz w:val="28"/>
          <w:szCs w:val="28"/>
        </w:rPr>
        <w:t>r</w:t>
      </w:r>
      <w:r w:rsidRPr="00A97D06">
        <w:rPr>
          <w:sz w:val="28"/>
          <w:szCs w:val="28"/>
        </w:rPr>
        <w:t>e t</w:t>
      </w:r>
      <w:r w:rsidRPr="00A97D06">
        <w:rPr>
          <w:spacing w:val="-5"/>
          <w:sz w:val="28"/>
          <w:szCs w:val="28"/>
        </w:rPr>
        <w:t>h</w:t>
      </w:r>
      <w:r w:rsidRPr="00A97D06">
        <w:rPr>
          <w:sz w:val="28"/>
          <w:szCs w:val="28"/>
        </w:rPr>
        <w:t>e</w:t>
      </w:r>
      <w:r w:rsidRPr="00A97D06">
        <w:rPr>
          <w:spacing w:val="4"/>
          <w:sz w:val="28"/>
          <w:szCs w:val="28"/>
        </w:rPr>
        <w:t xml:space="preserve"> </w:t>
      </w:r>
      <w:r w:rsidRPr="00A97D06">
        <w:rPr>
          <w:spacing w:val="1"/>
          <w:sz w:val="28"/>
          <w:szCs w:val="28"/>
        </w:rPr>
        <w:t>e</w:t>
      </w:r>
      <w:r w:rsidRPr="00A97D06">
        <w:rPr>
          <w:sz w:val="28"/>
          <w:szCs w:val="28"/>
        </w:rPr>
        <w:t>ngine</w:t>
      </w:r>
      <w:r w:rsidRPr="00A97D06">
        <w:rPr>
          <w:spacing w:val="1"/>
          <w:sz w:val="28"/>
          <w:szCs w:val="28"/>
        </w:rPr>
        <w:t>e</w:t>
      </w:r>
      <w:r w:rsidRPr="00A97D06">
        <w:rPr>
          <w:spacing w:val="-1"/>
          <w:sz w:val="28"/>
          <w:szCs w:val="28"/>
        </w:rPr>
        <w:t>r</w:t>
      </w:r>
      <w:r w:rsidRPr="00A97D06">
        <w:rPr>
          <w:spacing w:val="1"/>
          <w:sz w:val="28"/>
          <w:szCs w:val="28"/>
        </w:rPr>
        <w:t>e</w:t>
      </w:r>
      <w:r w:rsidRPr="00A97D06">
        <w:rPr>
          <w:sz w:val="28"/>
          <w:szCs w:val="28"/>
        </w:rPr>
        <w:t>d</w:t>
      </w:r>
      <w:r w:rsidRPr="00A97D06">
        <w:rPr>
          <w:spacing w:val="-5"/>
          <w:sz w:val="28"/>
          <w:szCs w:val="28"/>
        </w:rPr>
        <w:t xml:space="preserve"> </w:t>
      </w:r>
      <w:r w:rsidRPr="00A97D06">
        <w:rPr>
          <w:sz w:val="28"/>
          <w:szCs w:val="28"/>
        </w:rPr>
        <w:t>p</w:t>
      </w:r>
      <w:r w:rsidRPr="00A97D06">
        <w:rPr>
          <w:spacing w:val="-1"/>
          <w:sz w:val="28"/>
          <w:szCs w:val="28"/>
        </w:rPr>
        <w:t>r</w:t>
      </w:r>
      <w:r w:rsidRPr="00A97D06">
        <w:rPr>
          <w:sz w:val="28"/>
          <w:szCs w:val="28"/>
        </w:rPr>
        <w:t>o</w:t>
      </w:r>
      <w:r w:rsidRPr="00A97D06">
        <w:rPr>
          <w:spacing w:val="4"/>
          <w:sz w:val="28"/>
          <w:szCs w:val="28"/>
        </w:rPr>
        <w:t>d</w:t>
      </w:r>
      <w:r w:rsidRPr="00A97D06">
        <w:rPr>
          <w:spacing w:val="-5"/>
          <w:sz w:val="28"/>
          <w:szCs w:val="28"/>
        </w:rPr>
        <w:t>u</w:t>
      </w:r>
      <w:r w:rsidRPr="00A97D06">
        <w:rPr>
          <w:spacing w:val="6"/>
          <w:sz w:val="28"/>
          <w:szCs w:val="28"/>
        </w:rPr>
        <w:t>c</w:t>
      </w:r>
      <w:r w:rsidRPr="00A97D06">
        <w:rPr>
          <w:sz w:val="28"/>
          <w:szCs w:val="28"/>
        </w:rPr>
        <w:t>t</w:t>
      </w:r>
      <w:r w:rsidRPr="00A97D06">
        <w:rPr>
          <w:spacing w:val="-3"/>
          <w:sz w:val="28"/>
          <w:szCs w:val="28"/>
        </w:rPr>
        <w:t xml:space="preserve"> </w:t>
      </w:r>
      <w:r w:rsidRPr="00A97D06">
        <w:rPr>
          <w:spacing w:val="1"/>
          <w:sz w:val="28"/>
          <w:szCs w:val="28"/>
        </w:rPr>
        <w:t>ca</w:t>
      </w:r>
      <w:r w:rsidRPr="00A97D06">
        <w:rPr>
          <w:sz w:val="28"/>
          <w:szCs w:val="28"/>
        </w:rPr>
        <w:t>n</w:t>
      </w:r>
      <w:r w:rsidRPr="00A97D06">
        <w:rPr>
          <w:spacing w:val="-2"/>
          <w:sz w:val="28"/>
          <w:szCs w:val="28"/>
        </w:rPr>
        <w:t xml:space="preserve"> </w:t>
      </w:r>
      <w:r w:rsidRPr="00A97D06">
        <w:rPr>
          <w:sz w:val="28"/>
          <w:szCs w:val="28"/>
        </w:rPr>
        <w:t>be</w:t>
      </w:r>
      <w:r w:rsidRPr="00A97D06">
        <w:rPr>
          <w:spacing w:val="4"/>
          <w:sz w:val="28"/>
          <w:szCs w:val="28"/>
        </w:rPr>
        <w:t xml:space="preserve"> </w:t>
      </w:r>
      <w:r w:rsidRPr="00A97D06">
        <w:rPr>
          <w:sz w:val="28"/>
          <w:szCs w:val="28"/>
        </w:rPr>
        <w:t>te</w:t>
      </w:r>
      <w:r w:rsidRPr="00A97D06">
        <w:rPr>
          <w:spacing w:val="3"/>
          <w:sz w:val="28"/>
          <w:szCs w:val="28"/>
        </w:rPr>
        <w:t>s</w:t>
      </w:r>
      <w:r w:rsidRPr="00A97D06">
        <w:rPr>
          <w:spacing w:val="5"/>
          <w:sz w:val="28"/>
          <w:szCs w:val="28"/>
        </w:rPr>
        <w:t>t</w:t>
      </w:r>
      <w:r w:rsidRPr="00A97D06">
        <w:rPr>
          <w:spacing w:val="1"/>
          <w:sz w:val="28"/>
          <w:szCs w:val="28"/>
        </w:rPr>
        <w:t>e</w:t>
      </w:r>
      <w:r w:rsidRPr="00A97D06">
        <w:rPr>
          <w:sz w:val="28"/>
          <w:szCs w:val="28"/>
        </w:rPr>
        <w:t>d</w:t>
      </w:r>
      <w:r w:rsidRPr="00A97D06">
        <w:rPr>
          <w:spacing w:val="-5"/>
          <w:sz w:val="28"/>
          <w:szCs w:val="28"/>
        </w:rPr>
        <w:t xml:space="preserve"> </w:t>
      </w:r>
      <w:r w:rsidRPr="00A97D06">
        <w:rPr>
          <w:sz w:val="28"/>
          <w:szCs w:val="28"/>
        </w:rPr>
        <w:t>k</w:t>
      </w:r>
      <w:r w:rsidRPr="00A97D06">
        <w:rPr>
          <w:spacing w:val="-5"/>
          <w:sz w:val="28"/>
          <w:szCs w:val="28"/>
        </w:rPr>
        <w:t>n</w:t>
      </w:r>
      <w:r w:rsidRPr="00A97D06">
        <w:rPr>
          <w:sz w:val="28"/>
          <w:szCs w:val="28"/>
        </w:rPr>
        <w:t>o</w:t>
      </w:r>
      <w:r w:rsidRPr="00A97D06">
        <w:rPr>
          <w:spacing w:val="5"/>
          <w:sz w:val="28"/>
          <w:szCs w:val="28"/>
        </w:rPr>
        <w:t>w</w:t>
      </w:r>
      <w:r w:rsidRPr="00A97D06">
        <w:rPr>
          <w:sz w:val="28"/>
          <w:szCs w:val="28"/>
        </w:rPr>
        <w:t>ing</w:t>
      </w:r>
      <w:r w:rsidRPr="00A97D06">
        <w:rPr>
          <w:spacing w:val="-9"/>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4"/>
          <w:sz w:val="28"/>
          <w:szCs w:val="28"/>
        </w:rPr>
        <w:t xml:space="preserve"> </w:t>
      </w:r>
      <w:r w:rsidRPr="00A97D06">
        <w:rPr>
          <w:spacing w:val="2"/>
          <w:sz w:val="28"/>
          <w:szCs w:val="28"/>
        </w:rPr>
        <w:t>s</w:t>
      </w:r>
      <w:r w:rsidRPr="00A97D06">
        <w:rPr>
          <w:sz w:val="28"/>
          <w:szCs w:val="28"/>
        </w:rPr>
        <w:t>p</w:t>
      </w:r>
      <w:r w:rsidRPr="00A97D06">
        <w:rPr>
          <w:spacing w:val="1"/>
          <w:sz w:val="28"/>
          <w:szCs w:val="28"/>
        </w:rPr>
        <w:t>ec</w:t>
      </w:r>
      <w:r w:rsidRPr="00A97D06">
        <w:rPr>
          <w:sz w:val="28"/>
          <w:szCs w:val="28"/>
        </w:rPr>
        <w:t>i</w:t>
      </w:r>
      <w:r w:rsidRPr="00A97D06">
        <w:rPr>
          <w:spacing w:val="-2"/>
          <w:sz w:val="28"/>
          <w:szCs w:val="28"/>
        </w:rPr>
        <w:t>f</w:t>
      </w:r>
      <w:r w:rsidRPr="00A97D06">
        <w:rPr>
          <w:spacing w:val="-5"/>
          <w:sz w:val="28"/>
          <w:szCs w:val="28"/>
        </w:rPr>
        <w:t>i</w:t>
      </w:r>
      <w:r w:rsidRPr="00A97D06">
        <w:rPr>
          <w:spacing w:val="1"/>
          <w:sz w:val="28"/>
          <w:szCs w:val="28"/>
        </w:rPr>
        <w:t>e</w:t>
      </w:r>
      <w:r w:rsidRPr="00A97D06">
        <w:rPr>
          <w:sz w:val="28"/>
          <w:szCs w:val="28"/>
        </w:rPr>
        <w:t>d</w:t>
      </w:r>
      <w:r w:rsidRPr="00A97D06">
        <w:rPr>
          <w:spacing w:val="1"/>
          <w:sz w:val="28"/>
          <w:szCs w:val="28"/>
        </w:rPr>
        <w:t xml:space="preserve"> </w:t>
      </w:r>
      <w:r w:rsidRPr="00A97D06">
        <w:rPr>
          <w:spacing w:val="-1"/>
          <w:sz w:val="28"/>
          <w:szCs w:val="28"/>
        </w:rPr>
        <w:t>f</w:t>
      </w:r>
      <w:r w:rsidRPr="00A97D06">
        <w:rPr>
          <w:sz w:val="28"/>
          <w:szCs w:val="28"/>
        </w:rPr>
        <w:t>u</w:t>
      </w:r>
      <w:r w:rsidRPr="00A97D06">
        <w:rPr>
          <w:spacing w:val="-5"/>
          <w:sz w:val="28"/>
          <w:szCs w:val="28"/>
        </w:rPr>
        <w:t>n</w:t>
      </w:r>
      <w:r w:rsidRPr="00A97D06">
        <w:rPr>
          <w:spacing w:val="1"/>
          <w:sz w:val="28"/>
          <w:szCs w:val="28"/>
        </w:rPr>
        <w:t>c</w:t>
      </w:r>
      <w:r w:rsidRPr="00A97D06">
        <w:rPr>
          <w:spacing w:val="4"/>
          <w:sz w:val="28"/>
          <w:szCs w:val="28"/>
        </w:rPr>
        <w:t>t</w:t>
      </w:r>
      <w:r w:rsidRPr="00A97D06">
        <w:rPr>
          <w:sz w:val="28"/>
          <w:szCs w:val="28"/>
        </w:rPr>
        <w:t>i</w:t>
      </w:r>
      <w:r w:rsidRPr="00A97D06">
        <w:rPr>
          <w:spacing w:val="4"/>
          <w:sz w:val="28"/>
          <w:szCs w:val="28"/>
        </w:rPr>
        <w:t>o</w:t>
      </w:r>
      <w:r w:rsidRPr="00A97D06">
        <w:rPr>
          <w:sz w:val="28"/>
          <w:szCs w:val="28"/>
        </w:rPr>
        <w:t>n</w:t>
      </w:r>
      <w:r w:rsidRPr="00A97D06">
        <w:rPr>
          <w:spacing w:val="-7"/>
          <w:sz w:val="28"/>
          <w:szCs w:val="28"/>
        </w:rPr>
        <w:t xml:space="preserve"> </w:t>
      </w:r>
      <w:r w:rsidRPr="00A97D06">
        <w:rPr>
          <w:sz w:val="28"/>
          <w:szCs w:val="28"/>
        </w:rPr>
        <w:t>t</w:t>
      </w:r>
      <w:r w:rsidRPr="00A97D06">
        <w:rPr>
          <w:spacing w:val="-5"/>
          <w:sz w:val="28"/>
          <w:szCs w:val="28"/>
        </w:rPr>
        <w:t>h</w:t>
      </w:r>
      <w:r w:rsidRPr="00A97D06">
        <w:rPr>
          <w:spacing w:val="6"/>
          <w:sz w:val="28"/>
          <w:szCs w:val="28"/>
        </w:rPr>
        <w:t>a</w:t>
      </w:r>
      <w:r w:rsidRPr="00A97D06">
        <w:rPr>
          <w:sz w:val="28"/>
          <w:szCs w:val="28"/>
        </w:rPr>
        <w:t>t</w:t>
      </w:r>
      <w:r w:rsidRPr="00A97D06">
        <w:rPr>
          <w:spacing w:val="2"/>
          <w:sz w:val="28"/>
          <w:szCs w:val="28"/>
        </w:rPr>
        <w:t xml:space="preserve"> </w:t>
      </w:r>
      <w:r w:rsidRPr="00A97D06">
        <w:rPr>
          <w:sz w:val="28"/>
          <w:szCs w:val="28"/>
        </w:rPr>
        <w:t>a</w:t>
      </w:r>
      <w:r w:rsidRPr="00A97D06">
        <w:rPr>
          <w:spacing w:val="6"/>
          <w:sz w:val="28"/>
          <w:szCs w:val="28"/>
        </w:rPr>
        <w:t xml:space="preserve"> </w:t>
      </w:r>
      <w:r w:rsidRPr="00A97D06">
        <w:rPr>
          <w:sz w:val="28"/>
          <w:szCs w:val="28"/>
        </w:rPr>
        <w:t>p</w:t>
      </w:r>
      <w:r w:rsidRPr="00A97D06">
        <w:rPr>
          <w:spacing w:val="-1"/>
          <w:sz w:val="28"/>
          <w:szCs w:val="28"/>
        </w:rPr>
        <w:t>r</w:t>
      </w:r>
      <w:r w:rsidRPr="00A97D06">
        <w:rPr>
          <w:sz w:val="28"/>
          <w:szCs w:val="28"/>
        </w:rPr>
        <w:t>od</w:t>
      </w:r>
      <w:r w:rsidRPr="00A97D06">
        <w:rPr>
          <w:spacing w:val="-5"/>
          <w:sz w:val="28"/>
          <w:szCs w:val="28"/>
        </w:rPr>
        <w:t>u</w:t>
      </w:r>
      <w:r w:rsidRPr="00A97D06">
        <w:rPr>
          <w:spacing w:val="1"/>
          <w:sz w:val="28"/>
          <w:szCs w:val="28"/>
        </w:rPr>
        <w:t>c</w:t>
      </w:r>
      <w:r w:rsidRPr="00A97D06">
        <w:rPr>
          <w:sz w:val="28"/>
          <w:szCs w:val="28"/>
        </w:rPr>
        <w:t xml:space="preserve">t </w:t>
      </w:r>
      <w:r w:rsidRPr="00A97D06">
        <w:rPr>
          <w:spacing w:val="-5"/>
          <w:sz w:val="28"/>
          <w:szCs w:val="28"/>
        </w:rPr>
        <w:t>h</w:t>
      </w:r>
      <w:r w:rsidRPr="00A97D06">
        <w:rPr>
          <w:spacing w:val="1"/>
          <w:sz w:val="28"/>
          <w:szCs w:val="28"/>
        </w:rPr>
        <w:t>a</w:t>
      </w:r>
      <w:r w:rsidRPr="00A97D06">
        <w:rPr>
          <w:sz w:val="28"/>
          <w:szCs w:val="28"/>
        </w:rPr>
        <w:t>s</w:t>
      </w:r>
      <w:r w:rsidRPr="00A97D06">
        <w:rPr>
          <w:spacing w:val="11"/>
          <w:sz w:val="28"/>
          <w:szCs w:val="28"/>
        </w:rPr>
        <w:t xml:space="preserve"> </w:t>
      </w:r>
      <w:r w:rsidRPr="00A97D06">
        <w:rPr>
          <w:sz w:val="28"/>
          <w:szCs w:val="28"/>
        </w:rPr>
        <w:t>b</w:t>
      </w:r>
      <w:r w:rsidRPr="00A97D06">
        <w:rPr>
          <w:spacing w:val="1"/>
          <w:sz w:val="28"/>
          <w:szCs w:val="28"/>
        </w:rPr>
        <w:t>e</w:t>
      </w:r>
      <w:r w:rsidRPr="00A97D06">
        <w:rPr>
          <w:spacing w:val="6"/>
          <w:sz w:val="28"/>
          <w:szCs w:val="28"/>
        </w:rPr>
        <w:t>e</w:t>
      </w:r>
      <w:r w:rsidRPr="00A97D06">
        <w:rPr>
          <w:sz w:val="28"/>
          <w:szCs w:val="28"/>
        </w:rPr>
        <w:t>n</w:t>
      </w:r>
      <w:r w:rsidRPr="00A97D06">
        <w:rPr>
          <w:spacing w:val="2"/>
          <w:sz w:val="28"/>
          <w:szCs w:val="28"/>
        </w:rPr>
        <w:t xml:space="preserve"> </w:t>
      </w:r>
      <w:r w:rsidRPr="00A97D06">
        <w:rPr>
          <w:sz w:val="28"/>
          <w:szCs w:val="28"/>
        </w:rPr>
        <w:t>d</w:t>
      </w:r>
      <w:r w:rsidRPr="00A97D06">
        <w:rPr>
          <w:spacing w:val="1"/>
          <w:sz w:val="28"/>
          <w:szCs w:val="28"/>
        </w:rPr>
        <w:t>e</w:t>
      </w:r>
      <w:r w:rsidRPr="00A97D06">
        <w:rPr>
          <w:spacing w:val="2"/>
          <w:sz w:val="28"/>
          <w:szCs w:val="28"/>
        </w:rPr>
        <w:t>s</w:t>
      </w:r>
      <w:r w:rsidRPr="00A97D06">
        <w:rPr>
          <w:sz w:val="28"/>
          <w:szCs w:val="28"/>
        </w:rPr>
        <w:t>ig</w:t>
      </w:r>
      <w:r w:rsidRPr="00A97D06">
        <w:rPr>
          <w:spacing w:val="-5"/>
          <w:sz w:val="28"/>
          <w:szCs w:val="28"/>
        </w:rPr>
        <w:t>n</w:t>
      </w:r>
      <w:r w:rsidRPr="00A97D06">
        <w:rPr>
          <w:spacing w:val="1"/>
          <w:sz w:val="28"/>
          <w:szCs w:val="28"/>
        </w:rPr>
        <w:t>e</w:t>
      </w:r>
      <w:r w:rsidRPr="00A97D06">
        <w:rPr>
          <w:sz w:val="28"/>
          <w:szCs w:val="28"/>
        </w:rPr>
        <w:t>d</w:t>
      </w:r>
      <w:r w:rsidRPr="00A97D06">
        <w:rPr>
          <w:spacing w:val="3"/>
          <w:sz w:val="28"/>
          <w:szCs w:val="28"/>
        </w:rPr>
        <w:t xml:space="preserve"> </w:t>
      </w:r>
      <w:r w:rsidRPr="00A97D06">
        <w:rPr>
          <w:spacing w:val="4"/>
          <w:sz w:val="28"/>
          <w:szCs w:val="28"/>
        </w:rPr>
        <w:t>t</w:t>
      </w:r>
      <w:r w:rsidRPr="00A97D06">
        <w:rPr>
          <w:sz w:val="28"/>
          <w:szCs w:val="28"/>
        </w:rPr>
        <w:t>o</w:t>
      </w:r>
      <w:r w:rsidRPr="00A97D06">
        <w:rPr>
          <w:spacing w:val="10"/>
          <w:sz w:val="28"/>
          <w:szCs w:val="28"/>
        </w:rPr>
        <w:t xml:space="preserve"> </w:t>
      </w:r>
      <w:r w:rsidRPr="00A97D06">
        <w:rPr>
          <w:sz w:val="28"/>
          <w:szCs w:val="28"/>
        </w:rPr>
        <w:t>p</w:t>
      </w:r>
      <w:r w:rsidRPr="00A97D06">
        <w:rPr>
          <w:spacing w:val="1"/>
          <w:sz w:val="28"/>
          <w:szCs w:val="28"/>
        </w:rPr>
        <w:t>e</w:t>
      </w:r>
      <w:r w:rsidRPr="00A97D06">
        <w:rPr>
          <w:spacing w:val="3"/>
          <w:sz w:val="28"/>
          <w:szCs w:val="28"/>
        </w:rPr>
        <w:t>r</w:t>
      </w:r>
      <w:r w:rsidRPr="00A97D06">
        <w:rPr>
          <w:spacing w:val="-6"/>
          <w:sz w:val="28"/>
          <w:szCs w:val="28"/>
        </w:rPr>
        <w:t>f</w:t>
      </w:r>
      <w:r w:rsidRPr="00A97D06">
        <w:rPr>
          <w:spacing w:val="4"/>
          <w:sz w:val="28"/>
          <w:szCs w:val="28"/>
        </w:rPr>
        <w:t>o</w:t>
      </w:r>
      <w:r w:rsidRPr="00A97D06">
        <w:rPr>
          <w:spacing w:val="3"/>
          <w:sz w:val="28"/>
          <w:szCs w:val="28"/>
        </w:rPr>
        <w:t>r</w:t>
      </w:r>
      <w:r w:rsidRPr="00A97D06">
        <w:rPr>
          <w:spacing w:val="-5"/>
          <w:sz w:val="28"/>
          <w:szCs w:val="28"/>
        </w:rPr>
        <w:t>m</w:t>
      </w:r>
      <w:r w:rsidRPr="00A97D06">
        <w:rPr>
          <w:sz w:val="28"/>
          <w:szCs w:val="28"/>
        </w:rPr>
        <w:t>,</w:t>
      </w:r>
      <w:r w:rsidRPr="00A97D06">
        <w:rPr>
          <w:spacing w:val="5"/>
          <w:sz w:val="28"/>
          <w:szCs w:val="28"/>
        </w:rPr>
        <w:t xml:space="preserve"> </w:t>
      </w:r>
      <w:r w:rsidRPr="00A97D06">
        <w:rPr>
          <w:sz w:val="28"/>
          <w:szCs w:val="28"/>
        </w:rPr>
        <w:t>te</w:t>
      </w:r>
      <w:r w:rsidRPr="00A97D06">
        <w:rPr>
          <w:spacing w:val="3"/>
          <w:sz w:val="28"/>
          <w:szCs w:val="28"/>
        </w:rPr>
        <w:t>s</w:t>
      </w:r>
      <w:r w:rsidRPr="00A97D06">
        <w:rPr>
          <w:sz w:val="28"/>
          <w:szCs w:val="28"/>
        </w:rPr>
        <w:t>ts</w:t>
      </w:r>
      <w:r w:rsidRPr="00A97D06">
        <w:rPr>
          <w:spacing w:val="9"/>
          <w:sz w:val="28"/>
          <w:szCs w:val="28"/>
        </w:rPr>
        <w:t xml:space="preserve"> </w:t>
      </w:r>
      <w:r w:rsidRPr="00A97D06">
        <w:rPr>
          <w:spacing w:val="1"/>
          <w:sz w:val="28"/>
          <w:szCs w:val="28"/>
        </w:rPr>
        <w:t>ca</w:t>
      </w:r>
      <w:r w:rsidRPr="00A97D06">
        <w:rPr>
          <w:sz w:val="28"/>
          <w:szCs w:val="28"/>
        </w:rPr>
        <w:t>n</w:t>
      </w:r>
      <w:r w:rsidRPr="00A97D06">
        <w:rPr>
          <w:spacing w:val="4"/>
          <w:sz w:val="28"/>
          <w:szCs w:val="28"/>
        </w:rPr>
        <w:t xml:space="preserve"> </w:t>
      </w:r>
      <w:r w:rsidRPr="00A97D06">
        <w:rPr>
          <w:sz w:val="28"/>
          <w:szCs w:val="28"/>
        </w:rPr>
        <w:t>be</w:t>
      </w:r>
      <w:r w:rsidRPr="00A97D06">
        <w:rPr>
          <w:spacing w:val="11"/>
          <w:sz w:val="28"/>
          <w:szCs w:val="28"/>
        </w:rPr>
        <w:t xml:space="preserve"> </w:t>
      </w:r>
      <w:r w:rsidRPr="00A97D06">
        <w:rPr>
          <w:spacing w:val="1"/>
          <w:sz w:val="28"/>
          <w:szCs w:val="28"/>
        </w:rPr>
        <w:t>c</w:t>
      </w:r>
      <w:r w:rsidRPr="00A97D06">
        <w:rPr>
          <w:sz w:val="28"/>
          <w:szCs w:val="28"/>
        </w:rPr>
        <w:t>o</w:t>
      </w:r>
      <w:r w:rsidRPr="00A97D06">
        <w:rPr>
          <w:spacing w:val="-5"/>
          <w:sz w:val="28"/>
          <w:szCs w:val="28"/>
        </w:rPr>
        <w:t>n</w:t>
      </w:r>
      <w:r w:rsidRPr="00A97D06">
        <w:rPr>
          <w:spacing w:val="4"/>
          <w:sz w:val="28"/>
          <w:szCs w:val="28"/>
        </w:rPr>
        <w:t>d</w:t>
      </w:r>
      <w:r w:rsidRPr="00A97D06">
        <w:rPr>
          <w:spacing w:val="-5"/>
          <w:sz w:val="28"/>
          <w:szCs w:val="28"/>
        </w:rPr>
        <w:t>u</w:t>
      </w:r>
      <w:r w:rsidRPr="00A97D06">
        <w:rPr>
          <w:spacing w:val="1"/>
          <w:sz w:val="28"/>
          <w:szCs w:val="28"/>
        </w:rPr>
        <w:t>c</w:t>
      </w:r>
      <w:r w:rsidRPr="00A97D06">
        <w:rPr>
          <w:sz w:val="28"/>
          <w:szCs w:val="28"/>
        </w:rPr>
        <w:t>ted</w:t>
      </w:r>
      <w:r w:rsidRPr="00A97D06">
        <w:rPr>
          <w:spacing w:val="2"/>
          <w:sz w:val="28"/>
          <w:szCs w:val="28"/>
        </w:rPr>
        <w:t xml:space="preserve"> </w:t>
      </w:r>
      <w:r w:rsidRPr="00A97D06">
        <w:rPr>
          <w:sz w:val="28"/>
          <w:szCs w:val="28"/>
        </w:rPr>
        <w:t>to</w:t>
      </w:r>
      <w:r w:rsidRPr="00A97D06">
        <w:rPr>
          <w:spacing w:val="9"/>
          <w:sz w:val="28"/>
          <w:szCs w:val="28"/>
        </w:rPr>
        <w:t xml:space="preserve"> </w:t>
      </w:r>
      <w:r w:rsidRPr="00A97D06">
        <w:rPr>
          <w:sz w:val="28"/>
          <w:szCs w:val="28"/>
        </w:rPr>
        <w:t>d</w:t>
      </w:r>
      <w:r w:rsidRPr="00A97D06">
        <w:rPr>
          <w:spacing w:val="6"/>
          <w:sz w:val="28"/>
          <w:szCs w:val="28"/>
        </w:rPr>
        <w:t>e</w:t>
      </w:r>
      <w:r w:rsidRPr="00A97D06">
        <w:rPr>
          <w:spacing w:val="-5"/>
          <w:sz w:val="28"/>
          <w:szCs w:val="28"/>
        </w:rPr>
        <w:t>m</w:t>
      </w:r>
      <w:r w:rsidRPr="00A97D06">
        <w:rPr>
          <w:spacing w:val="4"/>
          <w:sz w:val="28"/>
          <w:szCs w:val="28"/>
        </w:rPr>
        <w:t>o</w:t>
      </w:r>
      <w:r w:rsidRPr="00A97D06">
        <w:rPr>
          <w:spacing w:val="-5"/>
          <w:sz w:val="28"/>
          <w:szCs w:val="28"/>
        </w:rPr>
        <w:t>n</w:t>
      </w:r>
      <w:r w:rsidRPr="00A97D06">
        <w:rPr>
          <w:spacing w:val="7"/>
          <w:sz w:val="28"/>
          <w:szCs w:val="28"/>
        </w:rPr>
        <w:t>s</w:t>
      </w:r>
      <w:r w:rsidRPr="00A97D06">
        <w:rPr>
          <w:sz w:val="28"/>
          <w:szCs w:val="28"/>
        </w:rPr>
        <w:t>t</w:t>
      </w:r>
      <w:r w:rsidRPr="00A97D06">
        <w:rPr>
          <w:spacing w:val="-2"/>
          <w:sz w:val="28"/>
          <w:szCs w:val="28"/>
        </w:rPr>
        <w:t>r</w:t>
      </w:r>
      <w:r w:rsidRPr="00A97D06">
        <w:rPr>
          <w:spacing w:val="1"/>
          <w:sz w:val="28"/>
          <w:szCs w:val="28"/>
        </w:rPr>
        <w:t>a</w:t>
      </w:r>
      <w:r w:rsidRPr="00A97D06">
        <w:rPr>
          <w:sz w:val="28"/>
          <w:szCs w:val="28"/>
        </w:rPr>
        <w:t xml:space="preserve">te </w:t>
      </w:r>
      <w:r w:rsidRPr="00A97D06">
        <w:rPr>
          <w:spacing w:val="4"/>
          <w:sz w:val="28"/>
          <w:szCs w:val="28"/>
        </w:rPr>
        <w:t>t</w:t>
      </w:r>
      <w:r w:rsidRPr="00A97D06">
        <w:rPr>
          <w:spacing w:val="-5"/>
          <w:sz w:val="28"/>
          <w:szCs w:val="28"/>
        </w:rPr>
        <w:t>h</w:t>
      </w:r>
      <w:r w:rsidRPr="00A97D06">
        <w:rPr>
          <w:spacing w:val="1"/>
          <w:sz w:val="28"/>
          <w:szCs w:val="28"/>
        </w:rPr>
        <w:t>a</w:t>
      </w:r>
      <w:r w:rsidRPr="00A97D06">
        <w:rPr>
          <w:sz w:val="28"/>
          <w:szCs w:val="28"/>
        </w:rPr>
        <w:t>t</w:t>
      </w:r>
      <w:r w:rsidRPr="00A97D06">
        <w:rPr>
          <w:spacing w:val="7"/>
          <w:sz w:val="28"/>
          <w:szCs w:val="28"/>
        </w:rPr>
        <w:t xml:space="preserve"> </w:t>
      </w:r>
      <w:r w:rsidRPr="00A97D06">
        <w:rPr>
          <w:spacing w:val="1"/>
          <w:sz w:val="28"/>
          <w:szCs w:val="28"/>
        </w:rPr>
        <w:t>ea</w:t>
      </w:r>
      <w:r w:rsidRPr="00A97D06">
        <w:rPr>
          <w:spacing w:val="6"/>
          <w:sz w:val="28"/>
          <w:szCs w:val="28"/>
        </w:rPr>
        <w:t>c</w:t>
      </w:r>
      <w:r w:rsidRPr="00A97D06">
        <w:rPr>
          <w:sz w:val="28"/>
          <w:szCs w:val="28"/>
        </w:rPr>
        <w:t xml:space="preserve">h </w:t>
      </w:r>
      <w:r w:rsidRPr="00A97D06">
        <w:rPr>
          <w:spacing w:val="-1"/>
          <w:sz w:val="28"/>
          <w:szCs w:val="28"/>
        </w:rPr>
        <w:t>f</w:t>
      </w:r>
      <w:r w:rsidRPr="00A97D06">
        <w:rPr>
          <w:sz w:val="28"/>
          <w:szCs w:val="28"/>
        </w:rPr>
        <w:t>un</w:t>
      </w:r>
      <w:r w:rsidRPr="00A97D06">
        <w:rPr>
          <w:spacing w:val="1"/>
          <w:sz w:val="28"/>
          <w:szCs w:val="28"/>
        </w:rPr>
        <w:t>c</w:t>
      </w:r>
      <w:r w:rsidRPr="00A97D06">
        <w:rPr>
          <w:spacing w:val="4"/>
          <w:sz w:val="28"/>
          <w:szCs w:val="28"/>
        </w:rPr>
        <w:t>t</w:t>
      </w:r>
      <w:r w:rsidRPr="00A97D06">
        <w:rPr>
          <w:spacing w:val="-5"/>
          <w:sz w:val="28"/>
          <w:szCs w:val="28"/>
        </w:rPr>
        <w:t>i</w:t>
      </w:r>
      <w:r w:rsidRPr="00A97D06">
        <w:rPr>
          <w:spacing w:val="4"/>
          <w:sz w:val="28"/>
          <w:szCs w:val="28"/>
        </w:rPr>
        <w:t>o</w:t>
      </w:r>
      <w:r w:rsidRPr="00A97D06">
        <w:rPr>
          <w:sz w:val="28"/>
          <w:szCs w:val="28"/>
        </w:rPr>
        <w:t>n</w:t>
      </w:r>
      <w:r w:rsidRPr="00A97D06">
        <w:rPr>
          <w:spacing w:val="-7"/>
          <w:sz w:val="28"/>
          <w:szCs w:val="28"/>
        </w:rPr>
        <w:t xml:space="preserve"> </w:t>
      </w:r>
      <w:r w:rsidRPr="00A97D06">
        <w:rPr>
          <w:spacing w:val="-5"/>
          <w:sz w:val="28"/>
          <w:szCs w:val="28"/>
        </w:rPr>
        <w:t>i</w:t>
      </w:r>
      <w:r w:rsidRPr="00A97D06">
        <w:rPr>
          <w:sz w:val="28"/>
          <w:szCs w:val="28"/>
        </w:rPr>
        <w:t>s</w:t>
      </w:r>
      <w:r w:rsidRPr="00A97D06">
        <w:rPr>
          <w:spacing w:val="7"/>
          <w:sz w:val="28"/>
          <w:szCs w:val="28"/>
        </w:rPr>
        <w:t xml:space="preserve"> </w:t>
      </w:r>
      <w:r w:rsidRPr="00A97D06">
        <w:rPr>
          <w:spacing w:val="-1"/>
          <w:sz w:val="28"/>
          <w:szCs w:val="28"/>
        </w:rPr>
        <w:t>f</w:t>
      </w:r>
      <w:r w:rsidRPr="00A97D06">
        <w:rPr>
          <w:sz w:val="28"/>
          <w:szCs w:val="28"/>
        </w:rPr>
        <w:t>ul</w:t>
      </w:r>
      <w:r w:rsidRPr="00A97D06">
        <w:rPr>
          <w:spacing w:val="-1"/>
          <w:sz w:val="28"/>
          <w:szCs w:val="28"/>
        </w:rPr>
        <w:t>l</w:t>
      </w:r>
      <w:r w:rsidRPr="00A97D06">
        <w:rPr>
          <w:sz w:val="28"/>
          <w:szCs w:val="28"/>
        </w:rPr>
        <w:t>y</w:t>
      </w:r>
      <w:r w:rsidRPr="00A97D06">
        <w:rPr>
          <w:spacing w:val="-8"/>
          <w:sz w:val="28"/>
          <w:szCs w:val="28"/>
        </w:rPr>
        <w:t xml:space="preserve"> </w:t>
      </w:r>
      <w:r w:rsidRPr="00A97D06">
        <w:rPr>
          <w:sz w:val="28"/>
          <w:szCs w:val="28"/>
        </w:rPr>
        <w:t>op</w:t>
      </w:r>
      <w:r w:rsidRPr="00A97D06">
        <w:rPr>
          <w:spacing w:val="6"/>
          <w:sz w:val="28"/>
          <w:szCs w:val="28"/>
        </w:rPr>
        <w:t>e</w:t>
      </w:r>
      <w:r w:rsidRPr="00A97D06">
        <w:rPr>
          <w:spacing w:val="-1"/>
          <w:sz w:val="28"/>
          <w:szCs w:val="28"/>
        </w:rPr>
        <w:t>r</w:t>
      </w:r>
      <w:r w:rsidRPr="00A97D06">
        <w:rPr>
          <w:spacing w:val="1"/>
          <w:sz w:val="28"/>
          <w:szCs w:val="28"/>
        </w:rPr>
        <w:t>a</w:t>
      </w:r>
      <w:r w:rsidRPr="00A97D06">
        <w:rPr>
          <w:spacing w:val="4"/>
          <w:sz w:val="28"/>
          <w:szCs w:val="28"/>
        </w:rPr>
        <w:t>t</w:t>
      </w:r>
      <w:r w:rsidRPr="00A97D06">
        <w:rPr>
          <w:spacing w:val="-5"/>
          <w:sz w:val="28"/>
          <w:szCs w:val="28"/>
        </w:rPr>
        <w:t>i</w:t>
      </w:r>
      <w:r w:rsidRPr="00A97D06">
        <w:rPr>
          <w:spacing w:val="4"/>
          <w:sz w:val="28"/>
          <w:szCs w:val="28"/>
        </w:rPr>
        <w:t>o</w:t>
      </w:r>
      <w:r w:rsidRPr="00A97D06">
        <w:rPr>
          <w:spacing w:val="-5"/>
          <w:sz w:val="28"/>
          <w:szCs w:val="28"/>
        </w:rPr>
        <w:t>n</w:t>
      </w:r>
      <w:r w:rsidRPr="00A97D06">
        <w:rPr>
          <w:spacing w:val="6"/>
          <w:sz w:val="28"/>
          <w:szCs w:val="28"/>
        </w:rPr>
        <w:t>a</w:t>
      </w:r>
      <w:r w:rsidRPr="00A97D06">
        <w:rPr>
          <w:spacing w:val="-5"/>
          <w:sz w:val="28"/>
          <w:szCs w:val="28"/>
        </w:rPr>
        <w:t>l</w:t>
      </w:r>
      <w:r w:rsidRPr="00A97D06">
        <w:rPr>
          <w:sz w:val="28"/>
          <w:szCs w:val="28"/>
        </w:rPr>
        <w:t>.</w:t>
      </w:r>
    </w:p>
    <w:p w14:paraId="0EC0EBC8" w14:textId="77777777" w:rsidR="00BD1CCA" w:rsidRPr="00A97D06" w:rsidRDefault="00BD1CCA" w:rsidP="009A4F7B">
      <w:pPr>
        <w:widowControl w:val="0"/>
        <w:autoSpaceDE w:val="0"/>
        <w:autoSpaceDN w:val="0"/>
        <w:adjustRightInd w:val="0"/>
        <w:spacing w:line="360" w:lineRule="auto"/>
      </w:pPr>
    </w:p>
    <w:p w14:paraId="1A221C5E" w14:textId="77777777" w:rsidR="00BD1CCA" w:rsidRDefault="00AB288D" w:rsidP="009A4F7B">
      <w:pPr>
        <w:widowControl w:val="0"/>
        <w:autoSpaceDE w:val="0"/>
        <w:autoSpaceDN w:val="0"/>
        <w:adjustRightInd w:val="0"/>
        <w:spacing w:line="360" w:lineRule="auto"/>
        <w:ind w:left="100"/>
        <w:rPr>
          <w:b/>
          <w:bCs/>
          <w:sz w:val="28"/>
          <w:szCs w:val="28"/>
        </w:rPr>
      </w:pPr>
      <w:r>
        <w:rPr>
          <w:b/>
          <w:bCs/>
          <w:sz w:val="28"/>
          <w:szCs w:val="28"/>
        </w:rPr>
        <w:t>7</w:t>
      </w:r>
      <w:r w:rsidR="00BD1CCA" w:rsidRPr="00A97D06">
        <w:rPr>
          <w:b/>
          <w:bCs/>
          <w:sz w:val="28"/>
          <w:szCs w:val="28"/>
        </w:rPr>
        <w:t>.4</w:t>
      </w:r>
      <w:r w:rsidR="00BD1CCA" w:rsidRPr="00A97D06">
        <w:rPr>
          <w:b/>
          <w:bCs/>
          <w:spacing w:val="-2"/>
          <w:sz w:val="28"/>
          <w:szCs w:val="28"/>
        </w:rPr>
        <w:t xml:space="preserve"> </w:t>
      </w:r>
      <w:r w:rsidR="00BD1CCA" w:rsidRPr="00A97D06">
        <w:rPr>
          <w:b/>
          <w:bCs/>
          <w:spacing w:val="-1"/>
          <w:sz w:val="28"/>
          <w:szCs w:val="28"/>
        </w:rPr>
        <w:t>S</w:t>
      </w:r>
      <w:r w:rsidR="00BD1CCA" w:rsidRPr="00A97D06">
        <w:rPr>
          <w:b/>
          <w:bCs/>
          <w:sz w:val="28"/>
          <w:szCs w:val="28"/>
        </w:rPr>
        <w:t>O</w:t>
      </w:r>
      <w:r w:rsidR="00BD1CCA" w:rsidRPr="00A97D06">
        <w:rPr>
          <w:b/>
          <w:bCs/>
          <w:spacing w:val="2"/>
          <w:sz w:val="28"/>
          <w:szCs w:val="28"/>
        </w:rPr>
        <w:t>F</w:t>
      </w:r>
      <w:r w:rsidR="00BD1CCA" w:rsidRPr="00A97D06">
        <w:rPr>
          <w:b/>
          <w:bCs/>
          <w:spacing w:val="1"/>
          <w:sz w:val="28"/>
          <w:szCs w:val="28"/>
        </w:rPr>
        <w:t>T</w:t>
      </w:r>
      <w:r w:rsidR="00BD1CCA" w:rsidRPr="00A97D06">
        <w:rPr>
          <w:b/>
          <w:bCs/>
          <w:sz w:val="28"/>
          <w:szCs w:val="28"/>
        </w:rPr>
        <w:t>WA</w:t>
      </w:r>
      <w:r w:rsidR="00BD1CCA" w:rsidRPr="00A97D06">
        <w:rPr>
          <w:b/>
          <w:bCs/>
          <w:spacing w:val="1"/>
          <w:sz w:val="28"/>
          <w:szCs w:val="28"/>
        </w:rPr>
        <w:t>R</w:t>
      </w:r>
      <w:r w:rsidR="00BD1CCA" w:rsidRPr="00A97D06">
        <w:rPr>
          <w:b/>
          <w:bCs/>
          <w:sz w:val="28"/>
          <w:szCs w:val="28"/>
        </w:rPr>
        <w:t>E</w:t>
      </w:r>
      <w:r w:rsidR="00BD1CCA" w:rsidRPr="00A97D06">
        <w:rPr>
          <w:b/>
          <w:bCs/>
          <w:spacing w:val="-13"/>
          <w:sz w:val="28"/>
          <w:szCs w:val="28"/>
        </w:rPr>
        <w:t xml:space="preserve"> </w:t>
      </w:r>
      <w:r w:rsidR="00BD1CCA" w:rsidRPr="00A97D06">
        <w:rPr>
          <w:b/>
          <w:bCs/>
          <w:spacing w:val="1"/>
          <w:sz w:val="28"/>
          <w:szCs w:val="28"/>
        </w:rPr>
        <w:t>TE</w:t>
      </w:r>
      <w:r w:rsidR="00BD1CCA" w:rsidRPr="00A97D06">
        <w:rPr>
          <w:b/>
          <w:bCs/>
          <w:spacing w:val="-1"/>
          <w:sz w:val="28"/>
          <w:szCs w:val="28"/>
        </w:rPr>
        <w:t>S</w:t>
      </w:r>
      <w:r w:rsidR="00BD1CCA" w:rsidRPr="00A97D06">
        <w:rPr>
          <w:b/>
          <w:bCs/>
          <w:spacing w:val="1"/>
          <w:sz w:val="28"/>
          <w:szCs w:val="28"/>
        </w:rPr>
        <w:t>T</w:t>
      </w:r>
      <w:r w:rsidR="00BD1CCA" w:rsidRPr="00A97D06">
        <w:rPr>
          <w:b/>
          <w:bCs/>
          <w:spacing w:val="2"/>
          <w:sz w:val="28"/>
          <w:szCs w:val="28"/>
        </w:rPr>
        <w:t>I</w:t>
      </w:r>
      <w:r w:rsidR="00BD1CCA" w:rsidRPr="00A97D06">
        <w:rPr>
          <w:b/>
          <w:bCs/>
          <w:sz w:val="28"/>
          <w:szCs w:val="28"/>
        </w:rPr>
        <w:t>NG</w:t>
      </w:r>
      <w:r w:rsidR="00BD1CCA" w:rsidRPr="00A97D06">
        <w:rPr>
          <w:b/>
          <w:bCs/>
          <w:spacing w:val="-10"/>
          <w:sz w:val="28"/>
          <w:szCs w:val="28"/>
        </w:rPr>
        <w:t xml:space="preserve"> </w:t>
      </w:r>
      <w:r w:rsidR="00BD1CCA" w:rsidRPr="00A97D06">
        <w:rPr>
          <w:b/>
          <w:bCs/>
          <w:spacing w:val="-1"/>
          <w:sz w:val="28"/>
          <w:szCs w:val="28"/>
        </w:rPr>
        <w:t>S</w:t>
      </w:r>
      <w:r w:rsidR="00BD1CCA" w:rsidRPr="00A97D06">
        <w:rPr>
          <w:b/>
          <w:bCs/>
          <w:spacing w:val="1"/>
          <w:sz w:val="28"/>
          <w:szCs w:val="28"/>
        </w:rPr>
        <w:t>T</w:t>
      </w:r>
      <w:r w:rsidR="00BD1CCA" w:rsidRPr="00A97D06">
        <w:rPr>
          <w:b/>
          <w:bCs/>
          <w:sz w:val="28"/>
          <w:szCs w:val="28"/>
        </w:rPr>
        <w:t>R</w:t>
      </w:r>
      <w:r w:rsidR="00BD1CCA" w:rsidRPr="00A97D06">
        <w:rPr>
          <w:b/>
          <w:bCs/>
          <w:spacing w:val="1"/>
          <w:sz w:val="28"/>
          <w:szCs w:val="28"/>
        </w:rPr>
        <w:t>ATE</w:t>
      </w:r>
      <w:r w:rsidR="00BD1CCA" w:rsidRPr="00A97D06">
        <w:rPr>
          <w:b/>
          <w:bCs/>
          <w:sz w:val="28"/>
          <w:szCs w:val="28"/>
        </w:rPr>
        <w:t>G</w:t>
      </w:r>
      <w:r w:rsidR="00BD1CCA" w:rsidRPr="00A97D06">
        <w:rPr>
          <w:b/>
          <w:bCs/>
          <w:spacing w:val="1"/>
          <w:sz w:val="28"/>
          <w:szCs w:val="28"/>
        </w:rPr>
        <w:t>IE</w:t>
      </w:r>
      <w:r w:rsidR="00BD1CCA" w:rsidRPr="00A97D06">
        <w:rPr>
          <w:b/>
          <w:bCs/>
          <w:sz w:val="28"/>
          <w:szCs w:val="28"/>
        </w:rPr>
        <w:t>S</w:t>
      </w:r>
    </w:p>
    <w:p w14:paraId="620F9B21" w14:textId="77777777" w:rsidR="00013D02" w:rsidRPr="00A97D06" w:rsidRDefault="00013D02" w:rsidP="009A4F7B">
      <w:pPr>
        <w:widowControl w:val="0"/>
        <w:autoSpaceDE w:val="0"/>
        <w:autoSpaceDN w:val="0"/>
        <w:adjustRightInd w:val="0"/>
        <w:spacing w:line="360" w:lineRule="auto"/>
        <w:ind w:left="100"/>
        <w:rPr>
          <w:sz w:val="28"/>
          <w:szCs w:val="28"/>
        </w:rPr>
      </w:pPr>
    </w:p>
    <w:p w14:paraId="29A70B48" w14:textId="77777777" w:rsidR="00BD1CCA" w:rsidRDefault="00BD1CCA" w:rsidP="009A4F7B">
      <w:pPr>
        <w:widowControl w:val="0"/>
        <w:autoSpaceDE w:val="0"/>
        <w:autoSpaceDN w:val="0"/>
        <w:adjustRightInd w:val="0"/>
        <w:spacing w:line="360" w:lineRule="auto"/>
        <w:ind w:left="192" w:right="5478"/>
        <w:jc w:val="both"/>
        <w:rPr>
          <w:b/>
          <w:bCs/>
          <w:sz w:val="28"/>
          <w:szCs w:val="28"/>
        </w:rPr>
      </w:pPr>
      <w:r w:rsidRPr="00A97D06">
        <w:rPr>
          <w:b/>
          <w:bCs/>
          <w:sz w:val="28"/>
          <w:szCs w:val="28"/>
        </w:rPr>
        <w:t>V</w:t>
      </w:r>
      <w:r w:rsidRPr="00A97D06">
        <w:rPr>
          <w:b/>
          <w:bCs/>
          <w:spacing w:val="1"/>
          <w:sz w:val="28"/>
          <w:szCs w:val="28"/>
        </w:rPr>
        <w:t>AL</w:t>
      </w:r>
      <w:r w:rsidRPr="00A97D06">
        <w:rPr>
          <w:b/>
          <w:bCs/>
          <w:spacing w:val="2"/>
          <w:sz w:val="28"/>
          <w:szCs w:val="28"/>
        </w:rPr>
        <w:t>I</w:t>
      </w:r>
      <w:r w:rsidRPr="00A97D06">
        <w:rPr>
          <w:b/>
          <w:bCs/>
          <w:sz w:val="28"/>
          <w:szCs w:val="28"/>
        </w:rPr>
        <w:t>D</w:t>
      </w:r>
      <w:r w:rsidRPr="00A97D06">
        <w:rPr>
          <w:b/>
          <w:bCs/>
          <w:spacing w:val="1"/>
          <w:sz w:val="28"/>
          <w:szCs w:val="28"/>
        </w:rPr>
        <w:t>AT</w:t>
      </w:r>
      <w:r w:rsidRPr="00A97D06">
        <w:rPr>
          <w:b/>
          <w:bCs/>
          <w:spacing w:val="2"/>
          <w:sz w:val="28"/>
          <w:szCs w:val="28"/>
        </w:rPr>
        <w:t>I</w:t>
      </w:r>
      <w:r w:rsidRPr="00A97D06">
        <w:rPr>
          <w:b/>
          <w:bCs/>
          <w:sz w:val="28"/>
          <w:szCs w:val="28"/>
        </w:rPr>
        <w:t>ON</w:t>
      </w:r>
      <w:r w:rsidRPr="00A97D06">
        <w:rPr>
          <w:b/>
          <w:bCs/>
          <w:spacing w:val="-16"/>
          <w:sz w:val="28"/>
          <w:szCs w:val="28"/>
        </w:rPr>
        <w:t xml:space="preserve"> </w:t>
      </w:r>
      <w:r w:rsidRPr="00A97D06">
        <w:rPr>
          <w:b/>
          <w:bCs/>
          <w:spacing w:val="1"/>
          <w:sz w:val="28"/>
          <w:szCs w:val="28"/>
        </w:rPr>
        <w:t>TE</w:t>
      </w:r>
      <w:r w:rsidRPr="00A97D06">
        <w:rPr>
          <w:b/>
          <w:bCs/>
          <w:spacing w:val="-1"/>
          <w:sz w:val="28"/>
          <w:szCs w:val="28"/>
        </w:rPr>
        <w:t>S</w:t>
      </w:r>
      <w:r w:rsidRPr="00A97D06">
        <w:rPr>
          <w:b/>
          <w:bCs/>
          <w:spacing w:val="1"/>
          <w:sz w:val="28"/>
          <w:szCs w:val="28"/>
        </w:rPr>
        <w:t>T</w:t>
      </w:r>
      <w:r w:rsidRPr="00A97D06">
        <w:rPr>
          <w:b/>
          <w:bCs/>
          <w:spacing w:val="2"/>
          <w:sz w:val="28"/>
          <w:szCs w:val="28"/>
        </w:rPr>
        <w:t>I</w:t>
      </w:r>
      <w:r w:rsidRPr="00A97D06">
        <w:rPr>
          <w:b/>
          <w:bCs/>
          <w:sz w:val="28"/>
          <w:szCs w:val="28"/>
        </w:rPr>
        <w:t>NG:</w:t>
      </w:r>
    </w:p>
    <w:p w14:paraId="41631B6C" w14:textId="77777777" w:rsidR="00013D02" w:rsidRPr="00A97D06" w:rsidRDefault="00013D02" w:rsidP="009A4F7B">
      <w:pPr>
        <w:widowControl w:val="0"/>
        <w:autoSpaceDE w:val="0"/>
        <w:autoSpaceDN w:val="0"/>
        <w:adjustRightInd w:val="0"/>
        <w:spacing w:line="360" w:lineRule="auto"/>
        <w:ind w:left="192" w:right="5478"/>
        <w:jc w:val="both"/>
        <w:rPr>
          <w:sz w:val="26"/>
          <w:szCs w:val="26"/>
        </w:rPr>
      </w:pPr>
    </w:p>
    <w:p w14:paraId="0868876D" w14:textId="77777777" w:rsidR="00BD1CCA" w:rsidRPr="00A97D06" w:rsidRDefault="00BD1CCA" w:rsidP="009A4F7B">
      <w:pPr>
        <w:widowControl w:val="0"/>
        <w:autoSpaceDE w:val="0"/>
        <w:autoSpaceDN w:val="0"/>
        <w:adjustRightInd w:val="0"/>
        <w:spacing w:line="360" w:lineRule="auto"/>
        <w:ind w:left="192" w:right="69" w:firstLine="629"/>
        <w:jc w:val="both"/>
        <w:rPr>
          <w:sz w:val="28"/>
          <w:szCs w:val="28"/>
        </w:rPr>
      </w:pPr>
      <w:r w:rsidRPr="00A97D06">
        <w:rPr>
          <w:sz w:val="28"/>
          <w:szCs w:val="28"/>
        </w:rPr>
        <w:t>A</w:t>
      </w:r>
      <w:r w:rsidRPr="00A97D06">
        <w:rPr>
          <w:spacing w:val="-1"/>
          <w:sz w:val="28"/>
          <w:szCs w:val="28"/>
        </w:rPr>
        <w:t>f</w:t>
      </w:r>
      <w:r w:rsidRPr="00A97D06">
        <w:rPr>
          <w:sz w:val="28"/>
          <w:szCs w:val="28"/>
        </w:rPr>
        <w:t>ter</w:t>
      </w:r>
      <w:r w:rsidRPr="00A97D06">
        <w:rPr>
          <w:spacing w:val="19"/>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24"/>
          <w:sz w:val="28"/>
          <w:szCs w:val="28"/>
        </w:rPr>
        <w:t xml:space="preserve"> </w:t>
      </w:r>
      <w:r w:rsidRPr="00A97D06">
        <w:rPr>
          <w:spacing w:val="1"/>
          <w:sz w:val="28"/>
          <w:szCs w:val="28"/>
        </w:rPr>
        <w:t>c</w:t>
      </w:r>
      <w:r w:rsidRPr="00A97D06">
        <w:rPr>
          <w:sz w:val="28"/>
          <w:szCs w:val="28"/>
        </w:rPr>
        <w:t>u</w:t>
      </w:r>
      <w:r w:rsidRPr="00A97D06">
        <w:rPr>
          <w:spacing w:val="4"/>
          <w:sz w:val="28"/>
          <w:szCs w:val="28"/>
        </w:rPr>
        <w:t>l</w:t>
      </w:r>
      <w:r w:rsidRPr="00A97D06">
        <w:rPr>
          <w:spacing w:val="-5"/>
          <w:sz w:val="28"/>
          <w:szCs w:val="28"/>
        </w:rPr>
        <w:t>m</w:t>
      </w:r>
      <w:r w:rsidRPr="00A97D06">
        <w:rPr>
          <w:sz w:val="28"/>
          <w:szCs w:val="28"/>
        </w:rPr>
        <w:t>ina</w:t>
      </w:r>
      <w:r w:rsidRPr="00A97D06">
        <w:rPr>
          <w:spacing w:val="4"/>
          <w:sz w:val="28"/>
          <w:szCs w:val="28"/>
        </w:rPr>
        <w:t>t</w:t>
      </w:r>
      <w:r w:rsidRPr="00A97D06">
        <w:rPr>
          <w:sz w:val="28"/>
          <w:szCs w:val="28"/>
        </w:rPr>
        <w:t>i</w:t>
      </w:r>
      <w:r w:rsidRPr="00A97D06">
        <w:rPr>
          <w:spacing w:val="4"/>
          <w:sz w:val="28"/>
          <w:szCs w:val="28"/>
        </w:rPr>
        <w:t>o</w:t>
      </w:r>
      <w:r w:rsidRPr="00A97D06">
        <w:rPr>
          <w:sz w:val="28"/>
          <w:szCs w:val="28"/>
        </w:rPr>
        <w:t>n</w:t>
      </w:r>
      <w:r w:rsidRPr="00A97D06">
        <w:rPr>
          <w:spacing w:val="8"/>
          <w:sz w:val="28"/>
          <w:szCs w:val="28"/>
        </w:rPr>
        <w:t xml:space="preserve"> </w:t>
      </w:r>
      <w:r w:rsidRPr="00A97D06">
        <w:rPr>
          <w:spacing w:val="4"/>
          <w:sz w:val="28"/>
          <w:szCs w:val="28"/>
        </w:rPr>
        <w:t>o</w:t>
      </w:r>
      <w:r w:rsidRPr="00A97D06">
        <w:rPr>
          <w:sz w:val="28"/>
          <w:szCs w:val="28"/>
        </w:rPr>
        <w:t>f</w:t>
      </w:r>
      <w:r w:rsidRPr="00A97D06">
        <w:rPr>
          <w:spacing w:val="17"/>
          <w:sz w:val="28"/>
          <w:szCs w:val="28"/>
        </w:rPr>
        <w:t xml:space="preserve"> </w:t>
      </w:r>
      <w:r w:rsidRPr="00A97D06">
        <w:rPr>
          <w:spacing w:val="4"/>
          <w:sz w:val="28"/>
          <w:szCs w:val="28"/>
        </w:rPr>
        <w:t>b</w:t>
      </w:r>
      <w:r w:rsidRPr="00A97D06">
        <w:rPr>
          <w:spacing w:val="-5"/>
          <w:sz w:val="28"/>
          <w:szCs w:val="28"/>
        </w:rPr>
        <w:t>l</w:t>
      </w:r>
      <w:r w:rsidRPr="00A97D06">
        <w:rPr>
          <w:spacing w:val="1"/>
          <w:sz w:val="28"/>
          <w:szCs w:val="28"/>
        </w:rPr>
        <w:t>ac</w:t>
      </w:r>
      <w:r w:rsidRPr="00A97D06">
        <w:rPr>
          <w:sz w:val="28"/>
          <w:szCs w:val="28"/>
        </w:rPr>
        <w:t>k</w:t>
      </w:r>
      <w:r w:rsidRPr="00A97D06">
        <w:rPr>
          <w:spacing w:val="20"/>
          <w:sz w:val="28"/>
          <w:szCs w:val="28"/>
        </w:rPr>
        <w:t xml:space="preserve"> </w:t>
      </w:r>
      <w:r w:rsidRPr="00A97D06">
        <w:rPr>
          <w:sz w:val="28"/>
          <w:szCs w:val="28"/>
        </w:rPr>
        <w:t>b</w:t>
      </w:r>
      <w:r w:rsidRPr="00A97D06">
        <w:rPr>
          <w:spacing w:val="4"/>
          <w:sz w:val="28"/>
          <w:szCs w:val="28"/>
        </w:rPr>
        <w:t>o</w:t>
      </w:r>
      <w:r w:rsidRPr="00A97D06">
        <w:rPr>
          <w:sz w:val="28"/>
          <w:szCs w:val="28"/>
        </w:rPr>
        <w:t>x</w:t>
      </w:r>
      <w:r w:rsidRPr="00A97D06">
        <w:rPr>
          <w:spacing w:val="17"/>
          <w:sz w:val="28"/>
          <w:szCs w:val="28"/>
        </w:rPr>
        <w:t xml:space="preserve"> </w:t>
      </w:r>
      <w:r w:rsidRPr="00A97D06">
        <w:rPr>
          <w:sz w:val="28"/>
          <w:szCs w:val="28"/>
        </w:rPr>
        <w:t>te</w:t>
      </w:r>
      <w:r w:rsidRPr="00A97D06">
        <w:rPr>
          <w:spacing w:val="3"/>
          <w:sz w:val="28"/>
          <w:szCs w:val="28"/>
        </w:rPr>
        <w:t>s</w:t>
      </w:r>
      <w:r w:rsidRPr="00A97D06">
        <w:rPr>
          <w:sz w:val="28"/>
          <w:szCs w:val="28"/>
        </w:rPr>
        <w:t>t</w:t>
      </w:r>
      <w:r w:rsidRPr="00A97D06">
        <w:rPr>
          <w:spacing w:val="-1"/>
          <w:sz w:val="28"/>
          <w:szCs w:val="28"/>
        </w:rPr>
        <w:t>i</w:t>
      </w:r>
      <w:r w:rsidRPr="00A97D06">
        <w:rPr>
          <w:sz w:val="28"/>
          <w:szCs w:val="28"/>
        </w:rPr>
        <w:t>n</w:t>
      </w:r>
      <w:r w:rsidRPr="00A97D06">
        <w:rPr>
          <w:spacing w:val="-5"/>
          <w:sz w:val="28"/>
          <w:szCs w:val="28"/>
        </w:rPr>
        <w:t>g</w:t>
      </w:r>
      <w:r w:rsidRPr="00A97D06">
        <w:rPr>
          <w:sz w:val="28"/>
          <w:szCs w:val="28"/>
        </w:rPr>
        <w:t>,</w:t>
      </w:r>
      <w:r w:rsidRPr="00A97D06">
        <w:rPr>
          <w:spacing w:val="25"/>
          <w:sz w:val="28"/>
          <w:szCs w:val="28"/>
        </w:rPr>
        <w:t xml:space="preserve"> </w:t>
      </w:r>
      <w:r w:rsidRPr="00A97D06">
        <w:rPr>
          <w:spacing w:val="2"/>
          <w:sz w:val="28"/>
          <w:szCs w:val="28"/>
        </w:rPr>
        <w:t>s</w:t>
      </w:r>
      <w:r w:rsidRPr="00A97D06">
        <w:rPr>
          <w:sz w:val="28"/>
          <w:szCs w:val="28"/>
        </w:rPr>
        <w:t>o</w:t>
      </w:r>
      <w:r w:rsidRPr="00A97D06">
        <w:rPr>
          <w:spacing w:val="-6"/>
          <w:sz w:val="28"/>
          <w:szCs w:val="28"/>
        </w:rPr>
        <w:t>f</w:t>
      </w:r>
      <w:r w:rsidRPr="00A97D06">
        <w:rPr>
          <w:sz w:val="28"/>
          <w:szCs w:val="28"/>
        </w:rPr>
        <w:t>tw</w:t>
      </w:r>
      <w:r w:rsidRPr="00A97D06">
        <w:rPr>
          <w:spacing w:val="1"/>
          <w:sz w:val="28"/>
          <w:szCs w:val="28"/>
        </w:rPr>
        <w:t>a</w:t>
      </w:r>
      <w:r w:rsidRPr="00A97D06">
        <w:rPr>
          <w:spacing w:val="-1"/>
          <w:sz w:val="28"/>
          <w:szCs w:val="28"/>
        </w:rPr>
        <w:t>r</w:t>
      </w:r>
      <w:r w:rsidRPr="00A97D06">
        <w:rPr>
          <w:sz w:val="28"/>
          <w:szCs w:val="28"/>
        </w:rPr>
        <w:t>e</w:t>
      </w:r>
      <w:r w:rsidRPr="00A97D06">
        <w:rPr>
          <w:spacing w:val="21"/>
          <w:sz w:val="28"/>
          <w:szCs w:val="28"/>
        </w:rPr>
        <w:t xml:space="preserve"> </w:t>
      </w:r>
      <w:r w:rsidRPr="00A97D06">
        <w:rPr>
          <w:spacing w:val="-5"/>
          <w:sz w:val="28"/>
          <w:szCs w:val="28"/>
        </w:rPr>
        <w:t>i</w:t>
      </w:r>
      <w:r w:rsidRPr="00A97D06">
        <w:rPr>
          <w:sz w:val="28"/>
          <w:szCs w:val="28"/>
        </w:rPr>
        <w:t>s</w:t>
      </w:r>
      <w:r w:rsidRPr="00A97D06">
        <w:rPr>
          <w:spacing w:val="26"/>
          <w:sz w:val="28"/>
          <w:szCs w:val="28"/>
        </w:rPr>
        <w:t xml:space="preserve"> </w:t>
      </w:r>
      <w:r w:rsidRPr="00A97D06">
        <w:rPr>
          <w:spacing w:val="1"/>
          <w:sz w:val="28"/>
          <w:szCs w:val="28"/>
        </w:rPr>
        <w:t>c</w:t>
      </w:r>
      <w:r w:rsidRPr="00A97D06">
        <w:rPr>
          <w:spacing w:val="4"/>
          <w:sz w:val="28"/>
          <w:szCs w:val="28"/>
        </w:rPr>
        <w:t>o</w:t>
      </w:r>
      <w:r w:rsidRPr="00A97D06">
        <w:rPr>
          <w:spacing w:val="-5"/>
          <w:sz w:val="28"/>
          <w:szCs w:val="28"/>
        </w:rPr>
        <w:t>m</w:t>
      </w:r>
      <w:r w:rsidRPr="00A97D06">
        <w:rPr>
          <w:spacing w:val="4"/>
          <w:sz w:val="28"/>
          <w:szCs w:val="28"/>
        </w:rPr>
        <w:t>p</w:t>
      </w:r>
      <w:r w:rsidRPr="00A97D06">
        <w:rPr>
          <w:spacing w:val="-5"/>
          <w:sz w:val="28"/>
          <w:szCs w:val="28"/>
        </w:rPr>
        <w:t>l</w:t>
      </w:r>
      <w:r w:rsidRPr="00A97D06">
        <w:rPr>
          <w:spacing w:val="1"/>
          <w:sz w:val="28"/>
          <w:szCs w:val="28"/>
        </w:rPr>
        <w:t>e</w:t>
      </w:r>
      <w:r w:rsidRPr="00A97D06">
        <w:rPr>
          <w:sz w:val="28"/>
          <w:szCs w:val="28"/>
        </w:rPr>
        <w:t>ted</w:t>
      </w:r>
      <w:r w:rsidRPr="00A97D06">
        <w:rPr>
          <w:spacing w:val="14"/>
          <w:sz w:val="28"/>
          <w:szCs w:val="28"/>
        </w:rPr>
        <w:t xml:space="preserve"> </w:t>
      </w:r>
      <w:r w:rsidRPr="00A97D06">
        <w:rPr>
          <w:spacing w:val="1"/>
          <w:sz w:val="28"/>
          <w:szCs w:val="28"/>
        </w:rPr>
        <w:t>a</w:t>
      </w:r>
      <w:r w:rsidRPr="00A97D06">
        <w:rPr>
          <w:spacing w:val="2"/>
          <w:sz w:val="28"/>
          <w:szCs w:val="28"/>
        </w:rPr>
        <w:t>ss</w:t>
      </w:r>
      <w:r w:rsidRPr="00A97D06">
        <w:rPr>
          <w:spacing w:val="6"/>
          <w:sz w:val="28"/>
          <w:szCs w:val="28"/>
        </w:rPr>
        <w:t>e</w:t>
      </w:r>
      <w:r w:rsidRPr="00A97D06">
        <w:rPr>
          <w:spacing w:val="-10"/>
          <w:sz w:val="28"/>
          <w:szCs w:val="28"/>
        </w:rPr>
        <w:t>m</w:t>
      </w:r>
      <w:r w:rsidRPr="00A97D06">
        <w:rPr>
          <w:spacing w:val="4"/>
          <w:sz w:val="28"/>
          <w:szCs w:val="28"/>
        </w:rPr>
        <w:t>bl</w:t>
      </w:r>
      <w:r w:rsidRPr="00A97D06">
        <w:rPr>
          <w:sz w:val="28"/>
          <w:szCs w:val="28"/>
        </w:rPr>
        <w:t xml:space="preserve">y </w:t>
      </w:r>
      <w:r w:rsidRPr="00A97D06">
        <w:rPr>
          <w:spacing w:val="1"/>
          <w:sz w:val="28"/>
          <w:szCs w:val="28"/>
        </w:rPr>
        <w:t>a</w:t>
      </w:r>
      <w:r w:rsidRPr="00A97D06">
        <w:rPr>
          <w:sz w:val="28"/>
          <w:szCs w:val="28"/>
        </w:rPr>
        <w:t>s</w:t>
      </w:r>
      <w:r w:rsidRPr="00A97D06">
        <w:rPr>
          <w:spacing w:val="64"/>
          <w:sz w:val="28"/>
          <w:szCs w:val="28"/>
        </w:rPr>
        <w:t xml:space="preserve"> </w:t>
      </w:r>
      <w:r w:rsidRPr="00A97D06">
        <w:rPr>
          <w:sz w:val="28"/>
          <w:szCs w:val="28"/>
        </w:rPr>
        <w:t>a</w:t>
      </w:r>
      <w:r w:rsidRPr="00A97D06">
        <w:rPr>
          <w:spacing w:val="64"/>
          <w:sz w:val="28"/>
          <w:szCs w:val="28"/>
        </w:rPr>
        <w:t xml:space="preserve"> </w:t>
      </w:r>
      <w:r w:rsidRPr="00A97D06">
        <w:rPr>
          <w:sz w:val="28"/>
          <w:szCs w:val="28"/>
        </w:rPr>
        <w:t>p</w:t>
      </w:r>
      <w:r w:rsidRPr="00A97D06">
        <w:rPr>
          <w:spacing w:val="1"/>
          <w:sz w:val="28"/>
          <w:szCs w:val="28"/>
        </w:rPr>
        <w:t>ac</w:t>
      </w:r>
      <w:r w:rsidRPr="00A97D06">
        <w:rPr>
          <w:sz w:val="28"/>
          <w:szCs w:val="28"/>
        </w:rPr>
        <w:t>k</w:t>
      </w:r>
      <w:r w:rsidRPr="00A97D06">
        <w:rPr>
          <w:spacing w:val="1"/>
          <w:sz w:val="28"/>
          <w:szCs w:val="28"/>
        </w:rPr>
        <w:t>a</w:t>
      </w:r>
      <w:r w:rsidRPr="00A97D06">
        <w:rPr>
          <w:spacing w:val="-5"/>
          <w:sz w:val="28"/>
          <w:szCs w:val="28"/>
        </w:rPr>
        <w:t>g</w:t>
      </w:r>
      <w:r w:rsidRPr="00A97D06">
        <w:rPr>
          <w:spacing w:val="1"/>
          <w:sz w:val="28"/>
          <w:szCs w:val="28"/>
        </w:rPr>
        <w:t>e</w:t>
      </w:r>
      <w:r w:rsidRPr="00A97D06">
        <w:rPr>
          <w:sz w:val="28"/>
          <w:szCs w:val="28"/>
        </w:rPr>
        <w:t>,</w:t>
      </w:r>
      <w:r w:rsidRPr="00A97D06">
        <w:rPr>
          <w:spacing w:val="56"/>
          <w:sz w:val="28"/>
          <w:szCs w:val="28"/>
        </w:rPr>
        <w:t xml:space="preserve"> </w:t>
      </w:r>
      <w:r w:rsidRPr="00A97D06">
        <w:rPr>
          <w:sz w:val="28"/>
          <w:szCs w:val="28"/>
        </w:rPr>
        <w:t>i</w:t>
      </w:r>
      <w:r w:rsidRPr="00A97D06">
        <w:rPr>
          <w:spacing w:val="-5"/>
          <w:sz w:val="28"/>
          <w:szCs w:val="28"/>
        </w:rPr>
        <w:t>n</w:t>
      </w:r>
      <w:r w:rsidRPr="00A97D06">
        <w:rPr>
          <w:sz w:val="28"/>
          <w:szCs w:val="28"/>
        </w:rPr>
        <w:t>t</w:t>
      </w:r>
      <w:r w:rsidRPr="00A97D06">
        <w:rPr>
          <w:spacing w:val="5"/>
          <w:sz w:val="28"/>
          <w:szCs w:val="28"/>
        </w:rPr>
        <w:t>e</w:t>
      </w:r>
      <w:r w:rsidRPr="00A97D06">
        <w:rPr>
          <w:spacing w:val="3"/>
          <w:sz w:val="28"/>
          <w:szCs w:val="28"/>
        </w:rPr>
        <w:t>r</w:t>
      </w:r>
      <w:r w:rsidRPr="00A97D06">
        <w:rPr>
          <w:spacing w:val="-6"/>
          <w:sz w:val="28"/>
          <w:szCs w:val="28"/>
        </w:rPr>
        <w:t>f</w:t>
      </w:r>
      <w:r w:rsidRPr="00A97D06">
        <w:rPr>
          <w:spacing w:val="1"/>
          <w:sz w:val="28"/>
          <w:szCs w:val="28"/>
        </w:rPr>
        <w:t>a</w:t>
      </w:r>
      <w:r w:rsidRPr="00A97D06">
        <w:rPr>
          <w:spacing w:val="6"/>
          <w:sz w:val="28"/>
          <w:szCs w:val="28"/>
        </w:rPr>
        <w:t>c</w:t>
      </w:r>
      <w:r w:rsidRPr="00A97D06">
        <w:rPr>
          <w:sz w:val="28"/>
          <w:szCs w:val="28"/>
        </w:rPr>
        <w:t>ing</w:t>
      </w:r>
      <w:r w:rsidRPr="00A97D06">
        <w:rPr>
          <w:spacing w:val="47"/>
          <w:sz w:val="28"/>
          <w:szCs w:val="28"/>
        </w:rPr>
        <w:t xml:space="preserve"> </w:t>
      </w:r>
      <w:r w:rsidRPr="00A97D06">
        <w:rPr>
          <w:spacing w:val="6"/>
          <w:sz w:val="28"/>
          <w:szCs w:val="28"/>
        </w:rPr>
        <w:t>e</w:t>
      </w:r>
      <w:r w:rsidRPr="00A97D06">
        <w:rPr>
          <w:spacing w:val="-1"/>
          <w:sz w:val="28"/>
          <w:szCs w:val="28"/>
        </w:rPr>
        <w:t>rr</w:t>
      </w:r>
      <w:r w:rsidRPr="00A97D06">
        <w:rPr>
          <w:spacing w:val="4"/>
          <w:sz w:val="28"/>
          <w:szCs w:val="28"/>
        </w:rPr>
        <w:t>o</w:t>
      </w:r>
      <w:r w:rsidRPr="00A97D06">
        <w:rPr>
          <w:spacing w:val="-1"/>
          <w:sz w:val="28"/>
          <w:szCs w:val="28"/>
        </w:rPr>
        <w:t>r</w:t>
      </w:r>
      <w:r w:rsidRPr="00A97D06">
        <w:rPr>
          <w:sz w:val="28"/>
          <w:szCs w:val="28"/>
        </w:rPr>
        <w:t>s</w:t>
      </w:r>
      <w:r w:rsidRPr="00A97D06">
        <w:rPr>
          <w:spacing w:val="59"/>
          <w:sz w:val="28"/>
          <w:szCs w:val="28"/>
        </w:rPr>
        <w:t xml:space="preserve"> </w:t>
      </w:r>
      <w:r w:rsidRPr="00A97D06">
        <w:rPr>
          <w:spacing w:val="-5"/>
          <w:sz w:val="28"/>
          <w:szCs w:val="28"/>
        </w:rPr>
        <w:t>h</w:t>
      </w:r>
      <w:r w:rsidRPr="00A97D06">
        <w:rPr>
          <w:spacing w:val="6"/>
          <w:sz w:val="28"/>
          <w:szCs w:val="28"/>
        </w:rPr>
        <w:t>a</w:t>
      </w:r>
      <w:r w:rsidRPr="00A97D06">
        <w:rPr>
          <w:spacing w:val="-5"/>
          <w:sz w:val="28"/>
          <w:szCs w:val="28"/>
        </w:rPr>
        <w:t>v</w:t>
      </w:r>
      <w:r w:rsidRPr="00A97D06">
        <w:rPr>
          <w:sz w:val="28"/>
          <w:szCs w:val="28"/>
        </w:rPr>
        <w:t>e</w:t>
      </w:r>
      <w:r w:rsidRPr="00A97D06">
        <w:rPr>
          <w:spacing w:val="60"/>
          <w:sz w:val="28"/>
          <w:szCs w:val="28"/>
        </w:rPr>
        <w:t xml:space="preserve"> </w:t>
      </w:r>
      <w:r w:rsidRPr="00A97D06">
        <w:rPr>
          <w:sz w:val="28"/>
          <w:szCs w:val="28"/>
        </w:rPr>
        <w:t>b</w:t>
      </w:r>
      <w:r w:rsidRPr="00A97D06">
        <w:rPr>
          <w:spacing w:val="6"/>
          <w:sz w:val="28"/>
          <w:szCs w:val="28"/>
        </w:rPr>
        <w:t>e</w:t>
      </w:r>
      <w:r w:rsidRPr="00A97D06">
        <w:rPr>
          <w:spacing w:val="1"/>
          <w:sz w:val="28"/>
          <w:szCs w:val="28"/>
        </w:rPr>
        <w:t>e</w:t>
      </w:r>
      <w:r w:rsidRPr="00A97D06">
        <w:rPr>
          <w:sz w:val="28"/>
          <w:szCs w:val="28"/>
        </w:rPr>
        <w:t>n</w:t>
      </w:r>
      <w:r w:rsidRPr="00A97D06">
        <w:rPr>
          <w:spacing w:val="59"/>
          <w:sz w:val="28"/>
          <w:szCs w:val="28"/>
        </w:rPr>
        <w:t xml:space="preserve"> </w:t>
      </w:r>
      <w:r w:rsidRPr="00A97D06">
        <w:rPr>
          <w:sz w:val="28"/>
          <w:szCs w:val="28"/>
        </w:rPr>
        <w:t>u</w:t>
      </w:r>
      <w:r w:rsidRPr="00A97D06">
        <w:rPr>
          <w:spacing w:val="-5"/>
          <w:sz w:val="28"/>
          <w:szCs w:val="28"/>
        </w:rPr>
        <w:t>n</w:t>
      </w:r>
      <w:r w:rsidRPr="00A97D06">
        <w:rPr>
          <w:spacing w:val="1"/>
          <w:sz w:val="28"/>
          <w:szCs w:val="28"/>
        </w:rPr>
        <w:t>c</w:t>
      </w:r>
      <w:r w:rsidRPr="00A97D06">
        <w:rPr>
          <w:spacing w:val="4"/>
          <w:sz w:val="28"/>
          <w:szCs w:val="28"/>
        </w:rPr>
        <w:t>o</w:t>
      </w:r>
      <w:r w:rsidRPr="00A97D06">
        <w:rPr>
          <w:spacing w:val="-5"/>
          <w:sz w:val="28"/>
          <w:szCs w:val="28"/>
        </w:rPr>
        <w:t>v</w:t>
      </w:r>
      <w:r w:rsidRPr="00A97D06">
        <w:rPr>
          <w:spacing w:val="6"/>
          <w:sz w:val="28"/>
          <w:szCs w:val="28"/>
        </w:rPr>
        <w:t>e</w:t>
      </w:r>
      <w:r w:rsidRPr="00A97D06">
        <w:rPr>
          <w:spacing w:val="-1"/>
          <w:sz w:val="28"/>
          <w:szCs w:val="28"/>
        </w:rPr>
        <w:t>r</w:t>
      </w:r>
      <w:r w:rsidRPr="00A97D06">
        <w:rPr>
          <w:spacing w:val="1"/>
          <w:sz w:val="28"/>
          <w:szCs w:val="28"/>
        </w:rPr>
        <w:t>e</w:t>
      </w:r>
      <w:r w:rsidRPr="00A97D06">
        <w:rPr>
          <w:sz w:val="28"/>
          <w:szCs w:val="28"/>
        </w:rPr>
        <w:t>d</w:t>
      </w:r>
      <w:r w:rsidRPr="00A97D06">
        <w:rPr>
          <w:spacing w:val="52"/>
          <w:sz w:val="28"/>
          <w:szCs w:val="28"/>
        </w:rPr>
        <w:t xml:space="preserve"> </w:t>
      </w:r>
      <w:r w:rsidRPr="00A97D06">
        <w:rPr>
          <w:spacing w:val="6"/>
          <w:sz w:val="28"/>
          <w:szCs w:val="28"/>
        </w:rPr>
        <w:t>a</w:t>
      </w:r>
      <w:r w:rsidRPr="00A97D06">
        <w:rPr>
          <w:spacing w:val="-5"/>
          <w:sz w:val="28"/>
          <w:szCs w:val="28"/>
        </w:rPr>
        <w:t>n</w:t>
      </w:r>
      <w:r w:rsidRPr="00A97D06">
        <w:rPr>
          <w:sz w:val="28"/>
          <w:szCs w:val="28"/>
        </w:rPr>
        <w:t>d</w:t>
      </w:r>
      <w:r w:rsidRPr="00A97D06">
        <w:rPr>
          <w:spacing w:val="60"/>
          <w:sz w:val="28"/>
          <w:szCs w:val="28"/>
        </w:rPr>
        <w:t xml:space="preserve"> </w:t>
      </w:r>
      <w:r w:rsidRPr="00A97D06">
        <w:rPr>
          <w:spacing w:val="1"/>
          <w:sz w:val="28"/>
          <w:szCs w:val="28"/>
        </w:rPr>
        <w:t>c</w:t>
      </w:r>
      <w:r w:rsidRPr="00A97D06">
        <w:rPr>
          <w:sz w:val="28"/>
          <w:szCs w:val="28"/>
        </w:rPr>
        <w:t>o</w:t>
      </w:r>
      <w:r w:rsidRPr="00A97D06">
        <w:rPr>
          <w:spacing w:val="3"/>
          <w:sz w:val="28"/>
          <w:szCs w:val="28"/>
        </w:rPr>
        <w:t>r</w:t>
      </w:r>
      <w:r w:rsidRPr="00A97D06">
        <w:rPr>
          <w:spacing w:val="-1"/>
          <w:sz w:val="28"/>
          <w:szCs w:val="28"/>
        </w:rPr>
        <w:t>r</w:t>
      </w:r>
      <w:r w:rsidRPr="00A97D06">
        <w:rPr>
          <w:spacing w:val="1"/>
          <w:sz w:val="28"/>
          <w:szCs w:val="28"/>
        </w:rPr>
        <w:t>ec</w:t>
      </w:r>
      <w:r w:rsidRPr="00A97D06">
        <w:rPr>
          <w:sz w:val="28"/>
          <w:szCs w:val="28"/>
        </w:rPr>
        <w:t>ted</w:t>
      </w:r>
      <w:r w:rsidRPr="00A97D06">
        <w:rPr>
          <w:spacing w:val="55"/>
          <w:sz w:val="28"/>
          <w:szCs w:val="28"/>
        </w:rPr>
        <w:t xml:space="preserve"> </w:t>
      </w:r>
      <w:r w:rsidRPr="00A97D06">
        <w:rPr>
          <w:spacing w:val="6"/>
          <w:sz w:val="28"/>
          <w:szCs w:val="28"/>
        </w:rPr>
        <w:t>a</w:t>
      </w:r>
      <w:r w:rsidRPr="00A97D06">
        <w:rPr>
          <w:spacing w:val="-5"/>
          <w:sz w:val="28"/>
          <w:szCs w:val="28"/>
        </w:rPr>
        <w:t>n</w:t>
      </w:r>
      <w:r w:rsidRPr="00A97D06">
        <w:rPr>
          <w:sz w:val="28"/>
          <w:szCs w:val="28"/>
        </w:rPr>
        <w:t>d</w:t>
      </w:r>
      <w:r w:rsidRPr="00A97D06">
        <w:rPr>
          <w:spacing w:val="65"/>
          <w:sz w:val="28"/>
          <w:szCs w:val="28"/>
        </w:rPr>
        <w:t xml:space="preserve"> </w:t>
      </w:r>
      <w:r w:rsidRPr="00A97D06">
        <w:rPr>
          <w:spacing w:val="-1"/>
          <w:sz w:val="28"/>
          <w:szCs w:val="28"/>
        </w:rPr>
        <w:t>f</w:t>
      </w:r>
      <w:r w:rsidRPr="00A97D06">
        <w:rPr>
          <w:sz w:val="28"/>
          <w:szCs w:val="28"/>
        </w:rPr>
        <w:t>i</w:t>
      </w:r>
      <w:r w:rsidRPr="00A97D06">
        <w:rPr>
          <w:spacing w:val="-5"/>
          <w:sz w:val="28"/>
          <w:szCs w:val="28"/>
        </w:rPr>
        <w:t>n</w:t>
      </w:r>
      <w:r w:rsidRPr="00A97D06">
        <w:rPr>
          <w:spacing w:val="11"/>
          <w:sz w:val="28"/>
          <w:szCs w:val="28"/>
        </w:rPr>
        <w:t>a</w:t>
      </w:r>
      <w:r w:rsidRPr="00A97D06">
        <w:rPr>
          <w:sz w:val="28"/>
          <w:szCs w:val="28"/>
        </w:rPr>
        <w:t xml:space="preserve">l </w:t>
      </w:r>
      <w:r w:rsidRPr="00A97D06">
        <w:rPr>
          <w:spacing w:val="2"/>
          <w:sz w:val="28"/>
          <w:szCs w:val="28"/>
        </w:rPr>
        <w:t>s</w:t>
      </w:r>
      <w:r w:rsidRPr="00A97D06">
        <w:rPr>
          <w:spacing w:val="1"/>
          <w:sz w:val="28"/>
          <w:szCs w:val="28"/>
        </w:rPr>
        <w:t>e</w:t>
      </w:r>
      <w:r w:rsidRPr="00A97D06">
        <w:rPr>
          <w:spacing w:val="-1"/>
          <w:sz w:val="28"/>
          <w:szCs w:val="28"/>
        </w:rPr>
        <w:t>r</w:t>
      </w:r>
      <w:r w:rsidRPr="00A97D06">
        <w:rPr>
          <w:spacing w:val="-5"/>
          <w:sz w:val="28"/>
          <w:szCs w:val="28"/>
        </w:rPr>
        <w:t>i</w:t>
      </w:r>
      <w:r w:rsidRPr="00A97D06">
        <w:rPr>
          <w:spacing w:val="1"/>
          <w:sz w:val="28"/>
          <w:szCs w:val="28"/>
        </w:rPr>
        <w:t>e</w:t>
      </w:r>
      <w:r w:rsidRPr="00A97D06">
        <w:rPr>
          <w:sz w:val="28"/>
          <w:szCs w:val="28"/>
        </w:rPr>
        <w:t>s</w:t>
      </w:r>
      <w:r w:rsidRPr="00A97D06">
        <w:rPr>
          <w:spacing w:val="3"/>
          <w:sz w:val="28"/>
          <w:szCs w:val="28"/>
        </w:rPr>
        <w:t xml:space="preserve"> </w:t>
      </w:r>
      <w:r w:rsidRPr="00A97D06">
        <w:rPr>
          <w:spacing w:val="4"/>
          <w:sz w:val="28"/>
          <w:szCs w:val="28"/>
        </w:rPr>
        <w:t>o</w:t>
      </w:r>
      <w:r w:rsidRPr="00A97D06">
        <w:rPr>
          <w:sz w:val="28"/>
          <w:szCs w:val="28"/>
        </w:rPr>
        <w:t>f</w:t>
      </w:r>
      <w:r w:rsidRPr="00A97D06">
        <w:rPr>
          <w:spacing w:val="-2"/>
          <w:sz w:val="28"/>
          <w:szCs w:val="28"/>
        </w:rPr>
        <w:t xml:space="preserve"> </w:t>
      </w:r>
      <w:r w:rsidRPr="00A97D06">
        <w:rPr>
          <w:spacing w:val="2"/>
          <w:sz w:val="28"/>
          <w:szCs w:val="28"/>
        </w:rPr>
        <w:t>s</w:t>
      </w:r>
      <w:r w:rsidRPr="00A97D06">
        <w:rPr>
          <w:spacing w:val="4"/>
          <w:sz w:val="28"/>
          <w:szCs w:val="28"/>
        </w:rPr>
        <w:t>o</w:t>
      </w:r>
      <w:r w:rsidRPr="00A97D06">
        <w:rPr>
          <w:spacing w:val="-1"/>
          <w:sz w:val="28"/>
          <w:szCs w:val="28"/>
        </w:rPr>
        <w:t>f</w:t>
      </w:r>
      <w:r w:rsidRPr="00A97D06">
        <w:rPr>
          <w:sz w:val="28"/>
          <w:szCs w:val="28"/>
        </w:rPr>
        <w:t>tw</w:t>
      </w:r>
      <w:r w:rsidRPr="00A97D06">
        <w:rPr>
          <w:spacing w:val="1"/>
          <w:sz w:val="28"/>
          <w:szCs w:val="28"/>
        </w:rPr>
        <w:t>a</w:t>
      </w:r>
      <w:r w:rsidRPr="00A97D06">
        <w:rPr>
          <w:spacing w:val="-1"/>
          <w:sz w:val="28"/>
          <w:szCs w:val="28"/>
        </w:rPr>
        <w:t>r</w:t>
      </w:r>
      <w:r w:rsidRPr="00A97D06">
        <w:rPr>
          <w:sz w:val="28"/>
          <w:szCs w:val="28"/>
        </w:rPr>
        <w:t>e</w:t>
      </w:r>
      <w:r w:rsidRPr="00A97D06">
        <w:rPr>
          <w:spacing w:val="2"/>
          <w:sz w:val="28"/>
          <w:szCs w:val="28"/>
        </w:rPr>
        <w:t xml:space="preserve"> </w:t>
      </w:r>
      <w:r w:rsidRPr="00A97D06">
        <w:rPr>
          <w:spacing w:val="-5"/>
          <w:sz w:val="28"/>
          <w:szCs w:val="28"/>
        </w:rPr>
        <w:t>v</w:t>
      </w:r>
      <w:r w:rsidRPr="00A97D06">
        <w:rPr>
          <w:spacing w:val="6"/>
          <w:sz w:val="28"/>
          <w:szCs w:val="28"/>
        </w:rPr>
        <w:t>a</w:t>
      </w:r>
      <w:r w:rsidRPr="00A97D06">
        <w:rPr>
          <w:sz w:val="28"/>
          <w:szCs w:val="28"/>
        </w:rPr>
        <w:t>l</w:t>
      </w:r>
      <w:r w:rsidRPr="00A97D06">
        <w:rPr>
          <w:spacing w:val="-6"/>
          <w:sz w:val="28"/>
          <w:szCs w:val="28"/>
        </w:rPr>
        <w:t>i</w:t>
      </w:r>
      <w:r w:rsidRPr="00A97D06">
        <w:rPr>
          <w:sz w:val="28"/>
          <w:szCs w:val="28"/>
        </w:rPr>
        <w:t>d</w:t>
      </w:r>
      <w:r w:rsidRPr="00A97D06">
        <w:rPr>
          <w:spacing w:val="1"/>
          <w:sz w:val="28"/>
          <w:szCs w:val="28"/>
        </w:rPr>
        <w:t>a</w:t>
      </w:r>
      <w:r w:rsidRPr="00A97D06">
        <w:rPr>
          <w:spacing w:val="4"/>
          <w:sz w:val="28"/>
          <w:szCs w:val="28"/>
        </w:rPr>
        <w:t>t</w:t>
      </w:r>
      <w:r w:rsidRPr="00A97D06">
        <w:rPr>
          <w:sz w:val="28"/>
          <w:szCs w:val="28"/>
        </w:rPr>
        <w:t>i</w:t>
      </w:r>
      <w:r w:rsidRPr="00A97D06">
        <w:rPr>
          <w:spacing w:val="4"/>
          <w:sz w:val="28"/>
          <w:szCs w:val="28"/>
        </w:rPr>
        <w:t>o</w:t>
      </w:r>
      <w:r w:rsidRPr="00A97D06">
        <w:rPr>
          <w:sz w:val="28"/>
          <w:szCs w:val="28"/>
        </w:rPr>
        <w:t>n</w:t>
      </w:r>
      <w:r w:rsidRPr="00A97D06">
        <w:rPr>
          <w:spacing w:val="-9"/>
          <w:sz w:val="28"/>
          <w:szCs w:val="28"/>
        </w:rPr>
        <w:t xml:space="preserve"> </w:t>
      </w:r>
      <w:r w:rsidRPr="00A97D06">
        <w:rPr>
          <w:sz w:val="28"/>
          <w:szCs w:val="28"/>
        </w:rPr>
        <w:t>te</w:t>
      </w:r>
      <w:r w:rsidRPr="00A97D06">
        <w:rPr>
          <w:spacing w:val="3"/>
          <w:sz w:val="28"/>
          <w:szCs w:val="28"/>
        </w:rPr>
        <w:t>s</w:t>
      </w:r>
      <w:r w:rsidRPr="00A97D06">
        <w:rPr>
          <w:sz w:val="28"/>
          <w:szCs w:val="28"/>
        </w:rPr>
        <w:t>ts</w:t>
      </w:r>
      <w:r w:rsidRPr="00A97D06">
        <w:rPr>
          <w:spacing w:val="3"/>
          <w:sz w:val="28"/>
          <w:szCs w:val="28"/>
        </w:rPr>
        <w:t xml:space="preserve"> </w:t>
      </w:r>
      <w:r w:rsidRPr="00A97D06">
        <w:rPr>
          <w:sz w:val="28"/>
          <w:szCs w:val="28"/>
        </w:rPr>
        <w:t>b</w:t>
      </w:r>
      <w:r w:rsidRPr="00A97D06">
        <w:rPr>
          <w:spacing w:val="1"/>
          <w:sz w:val="28"/>
          <w:szCs w:val="28"/>
        </w:rPr>
        <w:t>e</w:t>
      </w:r>
      <w:r w:rsidRPr="00A97D06">
        <w:rPr>
          <w:sz w:val="28"/>
          <w:szCs w:val="28"/>
        </w:rPr>
        <w:t>gin</w:t>
      </w:r>
      <w:r w:rsidRPr="00A97D06">
        <w:rPr>
          <w:spacing w:val="5"/>
          <w:sz w:val="28"/>
          <w:szCs w:val="28"/>
        </w:rPr>
        <w:t xml:space="preserve"> </w:t>
      </w:r>
      <w:r w:rsidRPr="00A97D06">
        <w:rPr>
          <w:spacing w:val="-5"/>
          <w:sz w:val="28"/>
          <w:szCs w:val="28"/>
        </w:rPr>
        <w:t>v</w:t>
      </w:r>
      <w:r w:rsidRPr="00A97D06">
        <w:rPr>
          <w:spacing w:val="6"/>
          <w:sz w:val="28"/>
          <w:szCs w:val="28"/>
        </w:rPr>
        <w:t>a</w:t>
      </w:r>
      <w:r w:rsidRPr="00A97D06">
        <w:rPr>
          <w:sz w:val="28"/>
          <w:szCs w:val="28"/>
        </w:rPr>
        <w:t>l</w:t>
      </w:r>
      <w:r w:rsidRPr="00A97D06">
        <w:rPr>
          <w:spacing w:val="-6"/>
          <w:sz w:val="28"/>
          <w:szCs w:val="28"/>
        </w:rPr>
        <w:t>i</w:t>
      </w:r>
      <w:r w:rsidRPr="00A97D06">
        <w:rPr>
          <w:sz w:val="28"/>
          <w:szCs w:val="28"/>
        </w:rPr>
        <w:t>d</w:t>
      </w:r>
      <w:r w:rsidRPr="00A97D06">
        <w:rPr>
          <w:spacing w:val="1"/>
          <w:sz w:val="28"/>
          <w:szCs w:val="28"/>
        </w:rPr>
        <w:t>a</w:t>
      </w:r>
      <w:r w:rsidRPr="00A97D06">
        <w:rPr>
          <w:spacing w:val="4"/>
          <w:sz w:val="28"/>
          <w:szCs w:val="28"/>
        </w:rPr>
        <w:t>t</w:t>
      </w:r>
      <w:r w:rsidRPr="00A97D06">
        <w:rPr>
          <w:sz w:val="28"/>
          <w:szCs w:val="28"/>
        </w:rPr>
        <w:t>i</w:t>
      </w:r>
      <w:r w:rsidRPr="00A97D06">
        <w:rPr>
          <w:spacing w:val="4"/>
          <w:sz w:val="28"/>
          <w:szCs w:val="28"/>
        </w:rPr>
        <w:t>o</w:t>
      </w:r>
      <w:r w:rsidRPr="00A97D06">
        <w:rPr>
          <w:sz w:val="28"/>
          <w:szCs w:val="28"/>
        </w:rPr>
        <w:t>n</w:t>
      </w:r>
      <w:r w:rsidRPr="00A97D06">
        <w:rPr>
          <w:spacing w:val="-9"/>
          <w:sz w:val="28"/>
          <w:szCs w:val="28"/>
        </w:rPr>
        <w:t xml:space="preserve"> </w:t>
      </w:r>
      <w:r w:rsidRPr="00A97D06">
        <w:rPr>
          <w:sz w:val="28"/>
          <w:szCs w:val="28"/>
        </w:rPr>
        <w:t>te</w:t>
      </w:r>
      <w:r w:rsidRPr="00A97D06">
        <w:rPr>
          <w:spacing w:val="3"/>
          <w:sz w:val="28"/>
          <w:szCs w:val="28"/>
        </w:rPr>
        <w:t>s</w:t>
      </w:r>
      <w:r w:rsidRPr="00A97D06">
        <w:rPr>
          <w:spacing w:val="4"/>
          <w:sz w:val="28"/>
          <w:szCs w:val="28"/>
        </w:rPr>
        <w:t>t</w:t>
      </w:r>
      <w:r w:rsidRPr="00A97D06">
        <w:rPr>
          <w:sz w:val="28"/>
          <w:szCs w:val="28"/>
        </w:rPr>
        <w:t>ing</w:t>
      </w:r>
      <w:r w:rsidRPr="00A97D06">
        <w:rPr>
          <w:spacing w:val="-6"/>
          <w:sz w:val="28"/>
          <w:szCs w:val="28"/>
        </w:rPr>
        <w:t xml:space="preserve"> </w:t>
      </w:r>
      <w:r w:rsidRPr="00A97D06">
        <w:rPr>
          <w:spacing w:val="1"/>
          <w:sz w:val="28"/>
          <w:szCs w:val="28"/>
        </w:rPr>
        <w:t>c</w:t>
      </w:r>
      <w:r w:rsidRPr="00A97D06">
        <w:rPr>
          <w:spacing w:val="6"/>
          <w:sz w:val="28"/>
          <w:szCs w:val="28"/>
        </w:rPr>
        <w:t>a</w:t>
      </w:r>
      <w:r w:rsidRPr="00A97D06">
        <w:rPr>
          <w:sz w:val="28"/>
          <w:szCs w:val="28"/>
        </w:rPr>
        <w:t>n</w:t>
      </w:r>
      <w:r w:rsidRPr="00A97D06">
        <w:rPr>
          <w:spacing w:val="-2"/>
          <w:sz w:val="28"/>
          <w:szCs w:val="28"/>
        </w:rPr>
        <w:t xml:space="preserve"> </w:t>
      </w:r>
      <w:r w:rsidRPr="00A97D06">
        <w:rPr>
          <w:sz w:val="28"/>
          <w:szCs w:val="28"/>
        </w:rPr>
        <w:t>be</w:t>
      </w:r>
      <w:r w:rsidRPr="00A97D06">
        <w:rPr>
          <w:spacing w:val="4"/>
          <w:sz w:val="28"/>
          <w:szCs w:val="28"/>
        </w:rPr>
        <w:t xml:space="preserve"> </w:t>
      </w:r>
      <w:r w:rsidRPr="00A97D06">
        <w:rPr>
          <w:sz w:val="28"/>
          <w:szCs w:val="28"/>
        </w:rPr>
        <w:t>d</w:t>
      </w:r>
      <w:r w:rsidRPr="00A97D06">
        <w:rPr>
          <w:spacing w:val="6"/>
          <w:sz w:val="28"/>
          <w:szCs w:val="28"/>
        </w:rPr>
        <w:t>e</w:t>
      </w:r>
      <w:r w:rsidRPr="00A97D06">
        <w:rPr>
          <w:spacing w:val="-1"/>
          <w:sz w:val="28"/>
          <w:szCs w:val="28"/>
        </w:rPr>
        <w:t>f</w:t>
      </w:r>
      <w:r w:rsidRPr="00A97D06">
        <w:rPr>
          <w:sz w:val="28"/>
          <w:szCs w:val="28"/>
        </w:rPr>
        <w:t>ined</w:t>
      </w:r>
      <w:r w:rsidRPr="00A97D06">
        <w:rPr>
          <w:spacing w:val="-1"/>
          <w:sz w:val="28"/>
          <w:szCs w:val="28"/>
        </w:rPr>
        <w:t xml:space="preserve"> </w:t>
      </w:r>
      <w:r w:rsidRPr="00A97D06">
        <w:rPr>
          <w:spacing w:val="1"/>
          <w:sz w:val="28"/>
          <w:szCs w:val="28"/>
        </w:rPr>
        <w:t>a</w:t>
      </w:r>
      <w:r w:rsidRPr="00A97D06">
        <w:rPr>
          <w:sz w:val="28"/>
          <w:szCs w:val="28"/>
        </w:rPr>
        <w:t>s</w:t>
      </w:r>
      <w:r w:rsidRPr="00A97D06">
        <w:rPr>
          <w:spacing w:val="11"/>
          <w:sz w:val="28"/>
          <w:szCs w:val="28"/>
        </w:rPr>
        <w:t xml:space="preserve"> </w:t>
      </w:r>
      <w:r w:rsidRPr="00A97D06">
        <w:rPr>
          <w:spacing w:val="-10"/>
          <w:sz w:val="28"/>
          <w:szCs w:val="28"/>
        </w:rPr>
        <w:t>m</w:t>
      </w:r>
      <w:r w:rsidRPr="00A97D06">
        <w:rPr>
          <w:spacing w:val="6"/>
          <w:sz w:val="28"/>
          <w:szCs w:val="28"/>
        </w:rPr>
        <w:t>a</w:t>
      </w:r>
      <w:r w:rsidRPr="00A97D06">
        <w:rPr>
          <w:sz w:val="28"/>
          <w:szCs w:val="28"/>
        </w:rPr>
        <w:t>n</w:t>
      </w:r>
      <w:r w:rsidRPr="00A97D06">
        <w:rPr>
          <w:spacing w:val="-5"/>
          <w:sz w:val="28"/>
          <w:szCs w:val="28"/>
        </w:rPr>
        <w:t>y</w:t>
      </w:r>
      <w:r w:rsidRPr="00A97D06">
        <w:rPr>
          <w:sz w:val="28"/>
          <w:szCs w:val="28"/>
        </w:rPr>
        <w:t>,</w:t>
      </w:r>
    </w:p>
    <w:p w14:paraId="2D2011E7" w14:textId="77777777" w:rsidR="00BD1CCA" w:rsidRPr="00A97D06" w:rsidRDefault="00BD1CCA" w:rsidP="009A4F7B">
      <w:pPr>
        <w:widowControl w:val="0"/>
        <w:autoSpaceDE w:val="0"/>
        <w:autoSpaceDN w:val="0"/>
        <w:adjustRightInd w:val="0"/>
        <w:spacing w:before="55" w:line="360" w:lineRule="auto"/>
        <w:ind w:left="192" w:right="74"/>
      </w:pPr>
      <w:r w:rsidRPr="00A97D06">
        <w:rPr>
          <w:sz w:val="28"/>
          <w:szCs w:val="28"/>
        </w:rPr>
        <w:t>But</w:t>
      </w:r>
      <w:r w:rsidRPr="00A97D06">
        <w:rPr>
          <w:spacing w:val="7"/>
          <w:sz w:val="28"/>
          <w:szCs w:val="28"/>
        </w:rPr>
        <w:t xml:space="preserve"> </w:t>
      </w:r>
      <w:r w:rsidRPr="00A97D06">
        <w:rPr>
          <w:sz w:val="28"/>
          <w:szCs w:val="28"/>
        </w:rPr>
        <w:t>a</w:t>
      </w:r>
      <w:r w:rsidRPr="00A97D06">
        <w:rPr>
          <w:spacing w:val="11"/>
          <w:sz w:val="28"/>
          <w:szCs w:val="28"/>
        </w:rPr>
        <w:t xml:space="preserve"> </w:t>
      </w:r>
      <w:r w:rsidRPr="00A97D06">
        <w:rPr>
          <w:spacing w:val="2"/>
          <w:sz w:val="28"/>
          <w:szCs w:val="28"/>
        </w:rPr>
        <w:t>s</w:t>
      </w:r>
      <w:r w:rsidRPr="00A97D06">
        <w:rPr>
          <w:spacing w:val="-5"/>
          <w:sz w:val="28"/>
          <w:szCs w:val="28"/>
        </w:rPr>
        <w:t>i</w:t>
      </w:r>
      <w:r w:rsidRPr="00A97D06">
        <w:rPr>
          <w:sz w:val="28"/>
          <w:szCs w:val="28"/>
        </w:rPr>
        <w:t>ng</w:t>
      </w:r>
      <w:r w:rsidRPr="00A97D06">
        <w:rPr>
          <w:spacing w:val="-5"/>
          <w:sz w:val="28"/>
          <w:szCs w:val="28"/>
        </w:rPr>
        <w:t>l</w:t>
      </w:r>
      <w:r w:rsidRPr="00A97D06">
        <w:rPr>
          <w:sz w:val="28"/>
          <w:szCs w:val="28"/>
        </w:rPr>
        <w:t>e</w:t>
      </w:r>
      <w:r w:rsidRPr="00A97D06">
        <w:rPr>
          <w:spacing w:val="5"/>
          <w:sz w:val="28"/>
          <w:szCs w:val="28"/>
        </w:rPr>
        <w:t xml:space="preserve"> </w:t>
      </w:r>
      <w:r w:rsidRPr="00A97D06">
        <w:rPr>
          <w:sz w:val="28"/>
          <w:szCs w:val="28"/>
        </w:rPr>
        <w:t>d</w:t>
      </w:r>
      <w:r w:rsidRPr="00A97D06">
        <w:rPr>
          <w:spacing w:val="6"/>
          <w:sz w:val="28"/>
          <w:szCs w:val="28"/>
        </w:rPr>
        <w:t>e</w:t>
      </w:r>
      <w:r w:rsidRPr="00A97D06">
        <w:rPr>
          <w:spacing w:val="-1"/>
          <w:sz w:val="28"/>
          <w:szCs w:val="28"/>
        </w:rPr>
        <w:t>f</w:t>
      </w:r>
      <w:r w:rsidRPr="00A97D06">
        <w:rPr>
          <w:sz w:val="28"/>
          <w:szCs w:val="28"/>
        </w:rPr>
        <w:t>in</w:t>
      </w:r>
      <w:r w:rsidRPr="00A97D06">
        <w:rPr>
          <w:spacing w:val="1"/>
          <w:sz w:val="28"/>
          <w:szCs w:val="28"/>
        </w:rPr>
        <w:t>i</w:t>
      </w:r>
      <w:r w:rsidRPr="00A97D06">
        <w:rPr>
          <w:spacing w:val="4"/>
          <w:sz w:val="28"/>
          <w:szCs w:val="28"/>
        </w:rPr>
        <w:t>t</w:t>
      </w:r>
      <w:r w:rsidRPr="00A97D06">
        <w:rPr>
          <w:spacing w:val="-5"/>
          <w:sz w:val="28"/>
          <w:szCs w:val="28"/>
        </w:rPr>
        <w:t>i</w:t>
      </w:r>
      <w:r w:rsidRPr="00A97D06">
        <w:rPr>
          <w:spacing w:val="4"/>
          <w:sz w:val="28"/>
          <w:szCs w:val="28"/>
        </w:rPr>
        <w:t>o</w:t>
      </w:r>
      <w:r w:rsidRPr="00A97D06">
        <w:rPr>
          <w:sz w:val="28"/>
          <w:szCs w:val="28"/>
        </w:rPr>
        <w:t xml:space="preserve">n </w:t>
      </w:r>
      <w:r w:rsidRPr="00A97D06">
        <w:rPr>
          <w:spacing w:val="-5"/>
          <w:sz w:val="28"/>
          <w:szCs w:val="28"/>
        </w:rPr>
        <w:t>i</w:t>
      </w:r>
      <w:r w:rsidRPr="00A97D06">
        <w:rPr>
          <w:sz w:val="28"/>
          <w:szCs w:val="28"/>
        </w:rPr>
        <w:t>s</w:t>
      </w:r>
      <w:r w:rsidRPr="00A97D06">
        <w:rPr>
          <w:spacing w:val="11"/>
          <w:sz w:val="28"/>
          <w:szCs w:val="28"/>
        </w:rPr>
        <w:t xml:space="preserve"> </w:t>
      </w:r>
      <w:r w:rsidRPr="00A97D06">
        <w:rPr>
          <w:sz w:val="28"/>
          <w:szCs w:val="28"/>
        </w:rPr>
        <w:t>t</w:t>
      </w:r>
      <w:r w:rsidRPr="00A97D06">
        <w:rPr>
          <w:spacing w:val="-5"/>
          <w:sz w:val="28"/>
          <w:szCs w:val="28"/>
        </w:rPr>
        <w:t>h</w:t>
      </w:r>
      <w:r w:rsidRPr="00A97D06">
        <w:rPr>
          <w:spacing w:val="1"/>
          <w:sz w:val="28"/>
          <w:szCs w:val="28"/>
        </w:rPr>
        <w:t>a</w:t>
      </w:r>
      <w:r w:rsidRPr="00A97D06">
        <w:rPr>
          <w:sz w:val="28"/>
          <w:szCs w:val="28"/>
        </w:rPr>
        <w:t>t</w:t>
      </w:r>
      <w:r w:rsidRPr="00A97D06">
        <w:rPr>
          <w:spacing w:val="7"/>
          <w:sz w:val="28"/>
          <w:szCs w:val="28"/>
        </w:rPr>
        <w:t xml:space="preserve"> </w:t>
      </w:r>
      <w:r w:rsidRPr="00A97D06">
        <w:rPr>
          <w:spacing w:val="-5"/>
          <w:sz w:val="28"/>
          <w:szCs w:val="28"/>
        </w:rPr>
        <w:t>v</w:t>
      </w:r>
      <w:r w:rsidRPr="00A97D06">
        <w:rPr>
          <w:spacing w:val="6"/>
          <w:sz w:val="28"/>
          <w:szCs w:val="28"/>
        </w:rPr>
        <w:t>a</w:t>
      </w:r>
      <w:r w:rsidRPr="00A97D06">
        <w:rPr>
          <w:sz w:val="28"/>
          <w:szCs w:val="28"/>
        </w:rPr>
        <w:t>l</w:t>
      </w:r>
      <w:r w:rsidRPr="00A97D06">
        <w:rPr>
          <w:spacing w:val="-1"/>
          <w:sz w:val="28"/>
          <w:szCs w:val="28"/>
        </w:rPr>
        <w:t>i</w:t>
      </w:r>
      <w:r w:rsidRPr="00A97D06">
        <w:rPr>
          <w:sz w:val="28"/>
          <w:szCs w:val="28"/>
        </w:rPr>
        <w:t>d</w:t>
      </w:r>
      <w:r w:rsidRPr="00A97D06">
        <w:rPr>
          <w:spacing w:val="1"/>
          <w:sz w:val="28"/>
          <w:szCs w:val="28"/>
        </w:rPr>
        <w:t>a</w:t>
      </w:r>
      <w:r w:rsidRPr="00A97D06">
        <w:rPr>
          <w:spacing w:val="4"/>
          <w:sz w:val="28"/>
          <w:szCs w:val="28"/>
        </w:rPr>
        <w:t>t</w:t>
      </w:r>
      <w:r w:rsidRPr="00A97D06">
        <w:rPr>
          <w:spacing w:val="-5"/>
          <w:sz w:val="28"/>
          <w:szCs w:val="28"/>
        </w:rPr>
        <w:t>i</w:t>
      </w:r>
      <w:r w:rsidRPr="00A97D06">
        <w:rPr>
          <w:spacing w:val="4"/>
          <w:sz w:val="28"/>
          <w:szCs w:val="28"/>
        </w:rPr>
        <w:t>o</w:t>
      </w:r>
      <w:r w:rsidRPr="00A97D06">
        <w:rPr>
          <w:sz w:val="28"/>
          <w:szCs w:val="28"/>
        </w:rPr>
        <w:t>n</w:t>
      </w:r>
      <w:r w:rsidRPr="00A97D06">
        <w:rPr>
          <w:spacing w:val="-4"/>
          <w:sz w:val="28"/>
          <w:szCs w:val="28"/>
        </w:rPr>
        <w:t xml:space="preserve"> </w:t>
      </w:r>
      <w:r w:rsidRPr="00A97D06">
        <w:rPr>
          <w:spacing w:val="7"/>
          <w:sz w:val="28"/>
          <w:szCs w:val="28"/>
        </w:rPr>
        <w:t>s</w:t>
      </w:r>
      <w:r w:rsidRPr="00A97D06">
        <w:rPr>
          <w:spacing w:val="-5"/>
          <w:sz w:val="28"/>
          <w:szCs w:val="28"/>
        </w:rPr>
        <w:t>u</w:t>
      </w:r>
      <w:r w:rsidRPr="00A97D06">
        <w:rPr>
          <w:spacing w:val="1"/>
          <w:sz w:val="28"/>
          <w:szCs w:val="28"/>
        </w:rPr>
        <w:t>ccee</w:t>
      </w:r>
      <w:r w:rsidRPr="00A97D06">
        <w:rPr>
          <w:sz w:val="28"/>
          <w:szCs w:val="28"/>
        </w:rPr>
        <w:t>ds</w:t>
      </w:r>
      <w:r w:rsidRPr="00A97D06">
        <w:rPr>
          <w:spacing w:val="3"/>
          <w:sz w:val="28"/>
          <w:szCs w:val="28"/>
        </w:rPr>
        <w:t xml:space="preserve"> </w:t>
      </w:r>
      <w:r w:rsidRPr="00A97D06">
        <w:rPr>
          <w:sz w:val="28"/>
          <w:szCs w:val="28"/>
        </w:rPr>
        <w:t>w</w:t>
      </w:r>
      <w:r w:rsidRPr="00A97D06">
        <w:rPr>
          <w:spacing w:val="-4"/>
          <w:sz w:val="28"/>
          <w:szCs w:val="28"/>
        </w:rPr>
        <w:t>h</w:t>
      </w:r>
      <w:r w:rsidRPr="00A97D06">
        <w:rPr>
          <w:spacing w:val="1"/>
          <w:sz w:val="28"/>
          <w:szCs w:val="28"/>
        </w:rPr>
        <w:t>e</w:t>
      </w:r>
      <w:r w:rsidRPr="00A97D06">
        <w:rPr>
          <w:sz w:val="28"/>
          <w:szCs w:val="28"/>
        </w:rPr>
        <w:t>n</w:t>
      </w:r>
      <w:r w:rsidRPr="00A97D06">
        <w:rPr>
          <w:spacing w:val="1"/>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9"/>
          <w:sz w:val="28"/>
          <w:szCs w:val="28"/>
        </w:rPr>
        <w:t xml:space="preserve"> </w:t>
      </w:r>
      <w:r w:rsidRPr="00A97D06">
        <w:rPr>
          <w:spacing w:val="2"/>
          <w:sz w:val="28"/>
          <w:szCs w:val="28"/>
        </w:rPr>
        <w:t>s</w:t>
      </w:r>
      <w:r w:rsidRPr="00A97D06">
        <w:rPr>
          <w:sz w:val="28"/>
          <w:szCs w:val="28"/>
        </w:rPr>
        <w:t>o</w:t>
      </w:r>
      <w:r w:rsidRPr="00A97D06">
        <w:rPr>
          <w:spacing w:val="-6"/>
          <w:sz w:val="28"/>
          <w:szCs w:val="28"/>
        </w:rPr>
        <w:t>f</w:t>
      </w:r>
      <w:r w:rsidRPr="00A97D06">
        <w:rPr>
          <w:sz w:val="28"/>
          <w:szCs w:val="28"/>
        </w:rPr>
        <w:t>tw</w:t>
      </w:r>
      <w:r w:rsidRPr="00A97D06">
        <w:rPr>
          <w:spacing w:val="6"/>
          <w:sz w:val="28"/>
          <w:szCs w:val="28"/>
        </w:rPr>
        <w:t>a</w:t>
      </w:r>
      <w:r w:rsidRPr="00A97D06">
        <w:rPr>
          <w:spacing w:val="-1"/>
          <w:sz w:val="28"/>
          <w:szCs w:val="28"/>
        </w:rPr>
        <w:t>r</w:t>
      </w:r>
      <w:r w:rsidRPr="00A97D06">
        <w:rPr>
          <w:sz w:val="28"/>
          <w:szCs w:val="28"/>
        </w:rPr>
        <w:t>e</w:t>
      </w:r>
      <w:r w:rsidRPr="00A97D06">
        <w:rPr>
          <w:spacing w:val="2"/>
          <w:sz w:val="28"/>
          <w:szCs w:val="28"/>
        </w:rPr>
        <w:t xml:space="preserve"> </w:t>
      </w:r>
      <w:r w:rsidRPr="00A97D06">
        <w:rPr>
          <w:spacing w:val="-1"/>
          <w:sz w:val="28"/>
          <w:szCs w:val="28"/>
        </w:rPr>
        <w:t>f</w:t>
      </w:r>
      <w:r w:rsidRPr="00A97D06">
        <w:rPr>
          <w:sz w:val="28"/>
          <w:szCs w:val="28"/>
        </w:rPr>
        <w:t>u</w:t>
      </w:r>
      <w:r w:rsidRPr="00A97D06">
        <w:rPr>
          <w:spacing w:val="-5"/>
          <w:sz w:val="28"/>
          <w:szCs w:val="28"/>
        </w:rPr>
        <w:t>n</w:t>
      </w:r>
      <w:r w:rsidRPr="00A97D06">
        <w:rPr>
          <w:spacing w:val="6"/>
          <w:sz w:val="28"/>
          <w:szCs w:val="28"/>
        </w:rPr>
        <w:t>c</w:t>
      </w:r>
      <w:r w:rsidRPr="00A97D06">
        <w:rPr>
          <w:spacing w:val="4"/>
          <w:sz w:val="28"/>
          <w:szCs w:val="28"/>
        </w:rPr>
        <w:t>t</w:t>
      </w:r>
      <w:r w:rsidRPr="00A97D06">
        <w:rPr>
          <w:spacing w:val="-5"/>
          <w:sz w:val="28"/>
          <w:szCs w:val="28"/>
        </w:rPr>
        <w:t>i</w:t>
      </w:r>
      <w:r w:rsidRPr="00A97D06">
        <w:rPr>
          <w:spacing w:val="4"/>
          <w:sz w:val="28"/>
          <w:szCs w:val="28"/>
        </w:rPr>
        <w:t>o</w:t>
      </w:r>
      <w:r w:rsidRPr="00A97D06">
        <w:rPr>
          <w:spacing w:val="-5"/>
          <w:sz w:val="28"/>
          <w:szCs w:val="28"/>
        </w:rPr>
        <w:t>n</w:t>
      </w:r>
      <w:r w:rsidRPr="00A97D06">
        <w:rPr>
          <w:sz w:val="28"/>
          <w:szCs w:val="28"/>
        </w:rPr>
        <w:t>s</w:t>
      </w:r>
      <w:r w:rsidRPr="00A97D06">
        <w:rPr>
          <w:spacing w:val="3"/>
          <w:sz w:val="28"/>
          <w:szCs w:val="28"/>
        </w:rPr>
        <w:t xml:space="preserve"> </w:t>
      </w:r>
      <w:r w:rsidRPr="00A97D06">
        <w:rPr>
          <w:sz w:val="28"/>
          <w:szCs w:val="28"/>
        </w:rPr>
        <w:t>in</w:t>
      </w:r>
      <w:r w:rsidRPr="00A97D06">
        <w:rPr>
          <w:spacing w:val="4"/>
          <w:sz w:val="28"/>
          <w:szCs w:val="28"/>
        </w:rPr>
        <w:t xml:space="preserve"> </w:t>
      </w:r>
      <w:r w:rsidRPr="00A97D06">
        <w:rPr>
          <w:sz w:val="28"/>
          <w:szCs w:val="28"/>
        </w:rPr>
        <w:t xml:space="preserve">a </w:t>
      </w:r>
      <w:r w:rsidRPr="00A97D06">
        <w:rPr>
          <w:spacing w:val="-5"/>
          <w:sz w:val="28"/>
          <w:szCs w:val="28"/>
        </w:rPr>
        <w:t>m</w:t>
      </w:r>
      <w:r w:rsidRPr="00A97D06">
        <w:rPr>
          <w:spacing w:val="6"/>
          <w:sz w:val="28"/>
          <w:szCs w:val="28"/>
        </w:rPr>
        <w:t>a</w:t>
      </w:r>
      <w:r w:rsidRPr="00A97D06">
        <w:rPr>
          <w:sz w:val="28"/>
          <w:szCs w:val="28"/>
        </w:rPr>
        <w:t>n</w:t>
      </w:r>
      <w:r w:rsidRPr="00A97D06">
        <w:rPr>
          <w:spacing w:val="-5"/>
          <w:sz w:val="28"/>
          <w:szCs w:val="28"/>
        </w:rPr>
        <w:t>n</w:t>
      </w:r>
      <w:r w:rsidRPr="00A97D06">
        <w:rPr>
          <w:spacing w:val="6"/>
          <w:sz w:val="28"/>
          <w:szCs w:val="28"/>
        </w:rPr>
        <w:t>e</w:t>
      </w:r>
      <w:r w:rsidRPr="00A97D06">
        <w:rPr>
          <w:sz w:val="28"/>
          <w:szCs w:val="28"/>
        </w:rPr>
        <w:t>r</w:t>
      </w:r>
      <w:r w:rsidRPr="00A97D06">
        <w:rPr>
          <w:spacing w:val="-8"/>
          <w:sz w:val="28"/>
          <w:szCs w:val="28"/>
        </w:rPr>
        <w:t xml:space="preserve"> </w:t>
      </w:r>
      <w:r w:rsidRPr="00A97D06">
        <w:rPr>
          <w:spacing w:val="4"/>
          <w:sz w:val="28"/>
          <w:szCs w:val="28"/>
        </w:rPr>
        <w:t>t</w:t>
      </w:r>
      <w:r w:rsidRPr="00A97D06">
        <w:rPr>
          <w:spacing w:val="-5"/>
          <w:sz w:val="28"/>
          <w:szCs w:val="28"/>
        </w:rPr>
        <w:t>h</w:t>
      </w:r>
      <w:r w:rsidRPr="00A97D06">
        <w:rPr>
          <w:spacing w:val="1"/>
          <w:sz w:val="28"/>
          <w:szCs w:val="28"/>
        </w:rPr>
        <w:t>a</w:t>
      </w:r>
      <w:r w:rsidRPr="00A97D06">
        <w:rPr>
          <w:sz w:val="28"/>
          <w:szCs w:val="28"/>
        </w:rPr>
        <w:t>t</w:t>
      </w:r>
      <w:r w:rsidRPr="00A97D06">
        <w:rPr>
          <w:spacing w:val="-3"/>
          <w:sz w:val="28"/>
          <w:szCs w:val="28"/>
        </w:rPr>
        <w:t xml:space="preserve"> </w:t>
      </w:r>
      <w:r w:rsidRPr="00A97D06">
        <w:rPr>
          <w:spacing w:val="1"/>
          <w:sz w:val="28"/>
          <w:szCs w:val="28"/>
        </w:rPr>
        <w:t>ca</w:t>
      </w:r>
      <w:r w:rsidRPr="00A97D06">
        <w:rPr>
          <w:sz w:val="28"/>
          <w:szCs w:val="28"/>
        </w:rPr>
        <w:t>n</w:t>
      </w:r>
      <w:r w:rsidRPr="00A97D06">
        <w:rPr>
          <w:spacing w:val="-7"/>
          <w:sz w:val="28"/>
          <w:szCs w:val="28"/>
        </w:rPr>
        <w:t xml:space="preserve"> </w:t>
      </w:r>
      <w:r w:rsidRPr="00A97D06">
        <w:rPr>
          <w:sz w:val="28"/>
          <w:szCs w:val="28"/>
        </w:rPr>
        <w:t xml:space="preserve">be </w:t>
      </w:r>
      <w:r w:rsidRPr="00A97D06">
        <w:rPr>
          <w:spacing w:val="-1"/>
          <w:sz w:val="28"/>
          <w:szCs w:val="28"/>
        </w:rPr>
        <w:t>r</w:t>
      </w:r>
      <w:r w:rsidRPr="00A97D06">
        <w:rPr>
          <w:spacing w:val="1"/>
          <w:sz w:val="28"/>
          <w:szCs w:val="28"/>
        </w:rPr>
        <w:t>ea</w:t>
      </w:r>
      <w:r w:rsidRPr="00A97D06">
        <w:rPr>
          <w:spacing w:val="2"/>
          <w:sz w:val="28"/>
          <w:szCs w:val="28"/>
        </w:rPr>
        <w:t>s</w:t>
      </w:r>
      <w:r w:rsidRPr="00A97D06">
        <w:rPr>
          <w:spacing w:val="4"/>
          <w:sz w:val="28"/>
          <w:szCs w:val="28"/>
        </w:rPr>
        <w:t>o</w:t>
      </w:r>
      <w:r w:rsidRPr="00A97D06">
        <w:rPr>
          <w:spacing w:val="-5"/>
          <w:sz w:val="28"/>
          <w:szCs w:val="28"/>
        </w:rPr>
        <w:t>n</w:t>
      </w:r>
      <w:r w:rsidRPr="00A97D06">
        <w:rPr>
          <w:spacing w:val="1"/>
          <w:sz w:val="28"/>
          <w:szCs w:val="28"/>
        </w:rPr>
        <w:t>a</w:t>
      </w:r>
      <w:r w:rsidRPr="00A97D06">
        <w:rPr>
          <w:spacing w:val="4"/>
          <w:sz w:val="28"/>
          <w:szCs w:val="28"/>
        </w:rPr>
        <w:t>b</w:t>
      </w:r>
      <w:r w:rsidRPr="00A97D06">
        <w:rPr>
          <w:sz w:val="28"/>
          <w:szCs w:val="28"/>
        </w:rPr>
        <w:t>ly</w:t>
      </w:r>
      <w:r w:rsidRPr="00A97D06">
        <w:rPr>
          <w:spacing w:val="-15"/>
          <w:sz w:val="28"/>
          <w:szCs w:val="28"/>
        </w:rPr>
        <w:t xml:space="preserve"> </w:t>
      </w:r>
      <w:r w:rsidRPr="00A97D06">
        <w:rPr>
          <w:spacing w:val="6"/>
          <w:sz w:val="28"/>
          <w:szCs w:val="28"/>
        </w:rPr>
        <w:t>e</w:t>
      </w:r>
      <w:r w:rsidRPr="00A97D06">
        <w:rPr>
          <w:spacing w:val="-5"/>
          <w:sz w:val="28"/>
          <w:szCs w:val="28"/>
        </w:rPr>
        <w:t>x</w:t>
      </w:r>
      <w:r w:rsidRPr="00A97D06">
        <w:rPr>
          <w:sz w:val="28"/>
          <w:szCs w:val="28"/>
        </w:rPr>
        <w:t>p</w:t>
      </w:r>
      <w:r w:rsidRPr="00A97D06">
        <w:rPr>
          <w:spacing w:val="1"/>
          <w:sz w:val="28"/>
          <w:szCs w:val="28"/>
        </w:rPr>
        <w:t>ec</w:t>
      </w:r>
      <w:r w:rsidRPr="00A97D06">
        <w:rPr>
          <w:sz w:val="28"/>
          <w:szCs w:val="28"/>
        </w:rPr>
        <w:t>ted</w:t>
      </w:r>
      <w:r w:rsidRPr="00A97D06">
        <w:rPr>
          <w:spacing w:val="-8"/>
          <w:sz w:val="28"/>
          <w:szCs w:val="28"/>
        </w:rPr>
        <w:t xml:space="preserve"> </w:t>
      </w:r>
      <w:r w:rsidRPr="00A97D06">
        <w:rPr>
          <w:spacing w:val="4"/>
          <w:sz w:val="28"/>
          <w:szCs w:val="28"/>
        </w:rPr>
        <w:t>b</w:t>
      </w:r>
      <w:r w:rsidRPr="00A97D06">
        <w:rPr>
          <w:sz w:val="28"/>
          <w:szCs w:val="28"/>
        </w:rPr>
        <w:t>y</w:t>
      </w:r>
      <w:r w:rsidRPr="00A97D06">
        <w:rPr>
          <w:spacing w:val="-1"/>
          <w:sz w:val="28"/>
          <w:szCs w:val="28"/>
        </w:rPr>
        <w:t xml:space="preserve"> </w:t>
      </w:r>
      <w:r w:rsidRPr="00A97D06">
        <w:rPr>
          <w:sz w:val="28"/>
          <w:szCs w:val="28"/>
        </w:rPr>
        <w:t>t</w:t>
      </w:r>
      <w:r w:rsidRPr="00A97D06">
        <w:rPr>
          <w:spacing w:val="-5"/>
          <w:sz w:val="28"/>
          <w:szCs w:val="28"/>
        </w:rPr>
        <w:t>h</w:t>
      </w:r>
      <w:r w:rsidRPr="00A97D06">
        <w:rPr>
          <w:sz w:val="28"/>
          <w:szCs w:val="28"/>
        </w:rPr>
        <w:t xml:space="preserve">e </w:t>
      </w:r>
      <w:r w:rsidRPr="00A97D06">
        <w:rPr>
          <w:spacing w:val="6"/>
          <w:sz w:val="28"/>
          <w:szCs w:val="28"/>
        </w:rPr>
        <w:t>c</w:t>
      </w:r>
      <w:r w:rsidRPr="00A97D06">
        <w:rPr>
          <w:spacing w:val="-5"/>
          <w:sz w:val="28"/>
          <w:szCs w:val="28"/>
        </w:rPr>
        <w:t>u</w:t>
      </w:r>
      <w:r w:rsidRPr="00A97D06">
        <w:rPr>
          <w:spacing w:val="2"/>
          <w:sz w:val="28"/>
          <w:szCs w:val="28"/>
        </w:rPr>
        <w:t>s</w:t>
      </w:r>
      <w:r w:rsidRPr="00A97D06">
        <w:rPr>
          <w:sz w:val="28"/>
          <w:szCs w:val="28"/>
        </w:rPr>
        <w:t>t</w:t>
      </w:r>
      <w:r w:rsidRPr="00A97D06">
        <w:rPr>
          <w:spacing w:val="4"/>
          <w:sz w:val="28"/>
          <w:szCs w:val="28"/>
        </w:rPr>
        <w:t>o</w:t>
      </w:r>
      <w:r w:rsidRPr="00A97D06">
        <w:rPr>
          <w:spacing w:val="-5"/>
          <w:sz w:val="28"/>
          <w:szCs w:val="28"/>
        </w:rPr>
        <w:t>m</w:t>
      </w:r>
      <w:r w:rsidRPr="00A97D06">
        <w:rPr>
          <w:spacing w:val="6"/>
          <w:sz w:val="28"/>
          <w:szCs w:val="28"/>
        </w:rPr>
        <w:t>e</w:t>
      </w:r>
      <w:r w:rsidRPr="00A97D06">
        <w:rPr>
          <w:sz w:val="28"/>
          <w:szCs w:val="28"/>
        </w:rPr>
        <w:t>r</w:t>
      </w:r>
    </w:p>
    <w:p w14:paraId="425B9253" w14:textId="77777777" w:rsidR="00BD1CCA" w:rsidRPr="00A97D06" w:rsidRDefault="00BD1CCA" w:rsidP="009A4F7B">
      <w:pPr>
        <w:widowControl w:val="0"/>
        <w:autoSpaceDE w:val="0"/>
        <w:autoSpaceDN w:val="0"/>
        <w:adjustRightInd w:val="0"/>
        <w:spacing w:line="360" w:lineRule="auto"/>
      </w:pPr>
    </w:p>
    <w:p w14:paraId="4E0957F6" w14:textId="77777777" w:rsidR="00BD1CCA" w:rsidRPr="00A97D06" w:rsidRDefault="00BD1CCA" w:rsidP="009A4F7B">
      <w:pPr>
        <w:widowControl w:val="0"/>
        <w:autoSpaceDE w:val="0"/>
        <w:autoSpaceDN w:val="0"/>
        <w:adjustRightInd w:val="0"/>
        <w:spacing w:line="360" w:lineRule="auto"/>
      </w:pPr>
      <w:r w:rsidRPr="00A97D06">
        <w:rPr>
          <w:b/>
          <w:bCs/>
          <w:sz w:val="28"/>
          <w:szCs w:val="28"/>
        </w:rPr>
        <w:t>US</w:t>
      </w:r>
      <w:r w:rsidRPr="00A97D06">
        <w:rPr>
          <w:b/>
          <w:bCs/>
          <w:spacing w:val="1"/>
          <w:sz w:val="28"/>
          <w:szCs w:val="28"/>
        </w:rPr>
        <w:t>E</w:t>
      </w:r>
      <w:r w:rsidRPr="00A97D06">
        <w:rPr>
          <w:b/>
          <w:bCs/>
          <w:sz w:val="28"/>
          <w:szCs w:val="28"/>
        </w:rPr>
        <w:t>R</w:t>
      </w:r>
      <w:r w:rsidRPr="00A97D06">
        <w:rPr>
          <w:b/>
          <w:bCs/>
          <w:spacing w:val="-5"/>
          <w:sz w:val="28"/>
          <w:szCs w:val="28"/>
        </w:rPr>
        <w:t xml:space="preserve"> </w:t>
      </w:r>
      <w:r w:rsidRPr="00A97D06">
        <w:rPr>
          <w:b/>
          <w:bCs/>
          <w:sz w:val="28"/>
          <w:szCs w:val="28"/>
        </w:rPr>
        <w:t>A</w:t>
      </w:r>
      <w:r w:rsidRPr="00A97D06">
        <w:rPr>
          <w:b/>
          <w:bCs/>
          <w:spacing w:val="1"/>
          <w:sz w:val="28"/>
          <w:szCs w:val="28"/>
        </w:rPr>
        <w:t>C</w:t>
      </w:r>
      <w:r w:rsidRPr="00A97D06">
        <w:rPr>
          <w:b/>
          <w:bCs/>
          <w:sz w:val="28"/>
          <w:szCs w:val="28"/>
        </w:rPr>
        <w:t>C</w:t>
      </w:r>
      <w:r w:rsidRPr="00A97D06">
        <w:rPr>
          <w:b/>
          <w:bCs/>
          <w:spacing w:val="2"/>
          <w:sz w:val="28"/>
          <w:szCs w:val="28"/>
        </w:rPr>
        <w:t>E</w:t>
      </w:r>
      <w:r w:rsidRPr="00A97D06">
        <w:rPr>
          <w:b/>
          <w:bCs/>
          <w:spacing w:val="3"/>
          <w:sz w:val="28"/>
          <w:szCs w:val="28"/>
        </w:rPr>
        <w:t>P</w:t>
      </w:r>
      <w:r w:rsidRPr="00A97D06">
        <w:rPr>
          <w:b/>
          <w:bCs/>
          <w:spacing w:val="1"/>
          <w:sz w:val="28"/>
          <w:szCs w:val="28"/>
        </w:rPr>
        <w:t>T</w:t>
      </w:r>
      <w:r w:rsidRPr="00A97D06">
        <w:rPr>
          <w:b/>
          <w:bCs/>
          <w:sz w:val="28"/>
          <w:szCs w:val="28"/>
        </w:rPr>
        <w:t>A</w:t>
      </w:r>
      <w:r w:rsidRPr="00A97D06">
        <w:rPr>
          <w:b/>
          <w:bCs/>
          <w:spacing w:val="1"/>
          <w:sz w:val="28"/>
          <w:szCs w:val="28"/>
        </w:rPr>
        <w:t>N</w:t>
      </w:r>
      <w:r w:rsidRPr="00A97D06">
        <w:rPr>
          <w:b/>
          <w:bCs/>
          <w:sz w:val="28"/>
          <w:szCs w:val="28"/>
        </w:rPr>
        <w:t>CE</w:t>
      </w:r>
      <w:r w:rsidRPr="00A97D06">
        <w:rPr>
          <w:b/>
          <w:bCs/>
          <w:spacing w:val="-15"/>
          <w:sz w:val="28"/>
          <w:szCs w:val="28"/>
        </w:rPr>
        <w:t xml:space="preserve"> </w:t>
      </w:r>
      <w:r w:rsidRPr="00A97D06">
        <w:rPr>
          <w:b/>
          <w:bCs/>
          <w:spacing w:val="1"/>
          <w:sz w:val="28"/>
          <w:szCs w:val="28"/>
        </w:rPr>
        <w:t>TE</w:t>
      </w:r>
      <w:r w:rsidRPr="00A97D06">
        <w:rPr>
          <w:b/>
          <w:bCs/>
          <w:spacing w:val="-1"/>
          <w:sz w:val="28"/>
          <w:szCs w:val="28"/>
        </w:rPr>
        <w:t>S</w:t>
      </w:r>
      <w:r w:rsidRPr="00A97D06">
        <w:rPr>
          <w:b/>
          <w:bCs/>
          <w:spacing w:val="1"/>
          <w:sz w:val="28"/>
          <w:szCs w:val="28"/>
        </w:rPr>
        <w:t>T</w:t>
      </w:r>
      <w:r w:rsidRPr="00A97D06">
        <w:rPr>
          <w:b/>
          <w:bCs/>
          <w:spacing w:val="2"/>
          <w:sz w:val="28"/>
          <w:szCs w:val="28"/>
        </w:rPr>
        <w:t>I</w:t>
      </w:r>
      <w:r w:rsidRPr="00A97D06">
        <w:rPr>
          <w:b/>
          <w:bCs/>
          <w:sz w:val="28"/>
          <w:szCs w:val="28"/>
        </w:rPr>
        <w:t>NG:</w:t>
      </w:r>
    </w:p>
    <w:p w14:paraId="57806217" w14:textId="77777777" w:rsidR="00BD1CCA" w:rsidRPr="00A97D06" w:rsidRDefault="00BD1CCA" w:rsidP="009A4F7B">
      <w:pPr>
        <w:widowControl w:val="0"/>
        <w:autoSpaceDE w:val="0"/>
        <w:autoSpaceDN w:val="0"/>
        <w:adjustRightInd w:val="0"/>
        <w:spacing w:line="360" w:lineRule="auto"/>
      </w:pPr>
    </w:p>
    <w:p w14:paraId="733FF182" w14:textId="77777777" w:rsidR="00BD1CCA" w:rsidRPr="00A97D06" w:rsidRDefault="00BD1CCA" w:rsidP="009A4F7B">
      <w:pPr>
        <w:widowControl w:val="0"/>
        <w:autoSpaceDE w:val="0"/>
        <w:autoSpaceDN w:val="0"/>
        <w:adjustRightInd w:val="0"/>
        <w:spacing w:line="360" w:lineRule="auto"/>
        <w:ind w:left="192" w:right="64" w:firstLine="629"/>
        <w:jc w:val="both"/>
        <w:rPr>
          <w:sz w:val="28"/>
          <w:szCs w:val="28"/>
        </w:rPr>
      </w:pPr>
      <w:r w:rsidRPr="00A97D06">
        <w:rPr>
          <w:sz w:val="28"/>
          <w:szCs w:val="28"/>
        </w:rPr>
        <w:t>U</w:t>
      </w:r>
      <w:r w:rsidRPr="00A97D06">
        <w:rPr>
          <w:spacing w:val="3"/>
          <w:sz w:val="28"/>
          <w:szCs w:val="28"/>
        </w:rPr>
        <w:t>s</w:t>
      </w:r>
      <w:r w:rsidRPr="00A97D06">
        <w:rPr>
          <w:spacing w:val="1"/>
          <w:sz w:val="28"/>
          <w:szCs w:val="28"/>
        </w:rPr>
        <w:t>e</w:t>
      </w:r>
      <w:r w:rsidRPr="00A97D06">
        <w:rPr>
          <w:sz w:val="28"/>
          <w:szCs w:val="28"/>
        </w:rPr>
        <w:t>r</w:t>
      </w:r>
      <w:r w:rsidRPr="00A97D06">
        <w:rPr>
          <w:spacing w:val="66"/>
          <w:sz w:val="28"/>
          <w:szCs w:val="28"/>
        </w:rPr>
        <w:t xml:space="preserve"> </w:t>
      </w:r>
      <w:r w:rsidRPr="00A97D06">
        <w:rPr>
          <w:spacing w:val="1"/>
          <w:sz w:val="28"/>
          <w:szCs w:val="28"/>
        </w:rPr>
        <w:t>acce</w:t>
      </w:r>
      <w:r w:rsidRPr="00A97D06">
        <w:rPr>
          <w:sz w:val="28"/>
          <w:szCs w:val="28"/>
        </w:rPr>
        <w:t>pta</w:t>
      </w:r>
      <w:r w:rsidRPr="00A97D06">
        <w:rPr>
          <w:spacing w:val="-4"/>
          <w:sz w:val="28"/>
          <w:szCs w:val="28"/>
        </w:rPr>
        <w:t>n</w:t>
      </w:r>
      <w:r w:rsidRPr="00A97D06">
        <w:rPr>
          <w:spacing w:val="1"/>
          <w:sz w:val="28"/>
          <w:szCs w:val="28"/>
        </w:rPr>
        <w:t>c</w:t>
      </w:r>
      <w:r w:rsidRPr="00A97D06">
        <w:rPr>
          <w:sz w:val="28"/>
          <w:szCs w:val="28"/>
        </w:rPr>
        <w:t>e</w:t>
      </w:r>
      <w:r w:rsidRPr="00A97D06">
        <w:rPr>
          <w:spacing w:val="61"/>
          <w:sz w:val="28"/>
          <w:szCs w:val="28"/>
        </w:rPr>
        <w:t xml:space="preserve"> </w:t>
      </w:r>
      <w:r w:rsidRPr="00A97D06">
        <w:rPr>
          <w:spacing w:val="4"/>
          <w:sz w:val="28"/>
          <w:szCs w:val="28"/>
        </w:rPr>
        <w:t>o</w:t>
      </w:r>
      <w:r w:rsidRPr="00A97D06">
        <w:rPr>
          <w:sz w:val="28"/>
          <w:szCs w:val="28"/>
        </w:rPr>
        <w:t>f</w:t>
      </w:r>
      <w:r w:rsidRPr="00A97D06">
        <w:rPr>
          <w:spacing w:val="64"/>
          <w:sz w:val="28"/>
          <w:szCs w:val="28"/>
        </w:rPr>
        <w:t xml:space="preserve"> </w:t>
      </w:r>
      <w:r w:rsidRPr="00A97D06">
        <w:rPr>
          <w:spacing w:val="4"/>
          <w:sz w:val="28"/>
          <w:szCs w:val="28"/>
        </w:rPr>
        <w:t>t</w:t>
      </w:r>
      <w:r w:rsidRPr="00A97D06">
        <w:rPr>
          <w:spacing w:val="-5"/>
          <w:sz w:val="28"/>
          <w:szCs w:val="28"/>
        </w:rPr>
        <w:t>h</w:t>
      </w:r>
      <w:r w:rsidRPr="00A97D06">
        <w:rPr>
          <w:sz w:val="28"/>
          <w:szCs w:val="28"/>
        </w:rPr>
        <w:t>e system</w:t>
      </w:r>
      <w:r w:rsidRPr="00A97D06">
        <w:rPr>
          <w:spacing w:val="65"/>
          <w:sz w:val="28"/>
          <w:szCs w:val="28"/>
        </w:rPr>
        <w:t xml:space="preserve"> </w:t>
      </w:r>
      <w:r w:rsidRPr="00A97D06">
        <w:rPr>
          <w:spacing w:val="-5"/>
          <w:sz w:val="28"/>
          <w:szCs w:val="28"/>
        </w:rPr>
        <w:t>i</w:t>
      </w:r>
      <w:r w:rsidRPr="00A97D06">
        <w:rPr>
          <w:sz w:val="28"/>
          <w:szCs w:val="28"/>
        </w:rPr>
        <w:t xml:space="preserve">s </w:t>
      </w:r>
      <w:r w:rsidRPr="00A97D06">
        <w:rPr>
          <w:spacing w:val="4"/>
          <w:sz w:val="28"/>
          <w:szCs w:val="28"/>
        </w:rPr>
        <w:t>the</w:t>
      </w:r>
      <w:r w:rsidRPr="00A97D06">
        <w:rPr>
          <w:sz w:val="28"/>
          <w:szCs w:val="28"/>
        </w:rPr>
        <w:t xml:space="preserve"> key</w:t>
      </w:r>
      <w:r w:rsidRPr="00A97D06">
        <w:rPr>
          <w:spacing w:val="69"/>
          <w:sz w:val="28"/>
          <w:szCs w:val="28"/>
        </w:rPr>
        <w:t xml:space="preserve"> </w:t>
      </w:r>
      <w:r w:rsidRPr="00A97D06">
        <w:rPr>
          <w:spacing w:val="-6"/>
          <w:sz w:val="28"/>
          <w:szCs w:val="28"/>
        </w:rPr>
        <w:t>f</w:t>
      </w:r>
      <w:r w:rsidRPr="00A97D06">
        <w:rPr>
          <w:spacing w:val="1"/>
          <w:sz w:val="28"/>
          <w:szCs w:val="28"/>
        </w:rPr>
        <w:t>ac</w:t>
      </w:r>
      <w:r w:rsidRPr="00A97D06">
        <w:rPr>
          <w:spacing w:val="4"/>
          <w:sz w:val="28"/>
          <w:szCs w:val="28"/>
        </w:rPr>
        <w:t>t</w:t>
      </w:r>
      <w:r w:rsidRPr="00A97D06">
        <w:rPr>
          <w:sz w:val="28"/>
          <w:szCs w:val="28"/>
        </w:rPr>
        <w:t>or for</w:t>
      </w:r>
      <w:r w:rsidRPr="00A97D06">
        <w:rPr>
          <w:spacing w:val="68"/>
          <w:sz w:val="28"/>
          <w:szCs w:val="28"/>
        </w:rPr>
        <w:t xml:space="preserve"> </w:t>
      </w:r>
      <w:r w:rsidRPr="00A97D06">
        <w:rPr>
          <w:spacing w:val="4"/>
          <w:sz w:val="28"/>
          <w:szCs w:val="28"/>
        </w:rPr>
        <w:t>t</w:t>
      </w:r>
      <w:r w:rsidRPr="00A97D06">
        <w:rPr>
          <w:spacing w:val="-5"/>
          <w:sz w:val="28"/>
          <w:szCs w:val="28"/>
        </w:rPr>
        <w:t>h</w:t>
      </w:r>
      <w:r w:rsidRPr="00A97D06">
        <w:rPr>
          <w:sz w:val="28"/>
          <w:szCs w:val="28"/>
        </w:rPr>
        <w:t>e success</w:t>
      </w:r>
      <w:r w:rsidRPr="00A97D06">
        <w:rPr>
          <w:spacing w:val="67"/>
          <w:sz w:val="28"/>
          <w:szCs w:val="28"/>
        </w:rPr>
        <w:t xml:space="preserve"> </w:t>
      </w:r>
      <w:r w:rsidRPr="00A97D06">
        <w:rPr>
          <w:sz w:val="28"/>
          <w:szCs w:val="28"/>
        </w:rPr>
        <w:t>of</w:t>
      </w:r>
      <w:r w:rsidRPr="00A97D06">
        <w:rPr>
          <w:spacing w:val="64"/>
          <w:sz w:val="28"/>
          <w:szCs w:val="28"/>
        </w:rPr>
        <w:t xml:space="preserve"> </w:t>
      </w:r>
      <w:r w:rsidRPr="00A97D06">
        <w:rPr>
          <w:spacing w:val="4"/>
          <w:sz w:val="28"/>
          <w:szCs w:val="28"/>
        </w:rPr>
        <w:t>t</w:t>
      </w:r>
      <w:r w:rsidRPr="00A97D06">
        <w:rPr>
          <w:spacing w:val="-5"/>
          <w:sz w:val="28"/>
          <w:szCs w:val="28"/>
        </w:rPr>
        <w:t>h</w:t>
      </w:r>
      <w:r w:rsidRPr="00A97D06">
        <w:rPr>
          <w:sz w:val="28"/>
          <w:szCs w:val="28"/>
        </w:rPr>
        <w:t xml:space="preserve">e </w:t>
      </w:r>
      <w:r w:rsidRPr="00A97D06">
        <w:rPr>
          <w:spacing w:val="2"/>
          <w:sz w:val="28"/>
          <w:szCs w:val="28"/>
        </w:rPr>
        <w:t>s</w:t>
      </w:r>
      <w:r w:rsidRPr="00A97D06">
        <w:rPr>
          <w:spacing w:val="-5"/>
          <w:sz w:val="28"/>
          <w:szCs w:val="28"/>
        </w:rPr>
        <w:t>y</w:t>
      </w:r>
      <w:r w:rsidRPr="00A97D06">
        <w:rPr>
          <w:spacing w:val="2"/>
          <w:sz w:val="28"/>
          <w:szCs w:val="28"/>
        </w:rPr>
        <w:t>s</w:t>
      </w:r>
      <w:r w:rsidRPr="00A97D06">
        <w:rPr>
          <w:sz w:val="28"/>
          <w:szCs w:val="28"/>
        </w:rPr>
        <w:t>t</w:t>
      </w:r>
      <w:r w:rsidRPr="00A97D06">
        <w:rPr>
          <w:spacing w:val="5"/>
          <w:sz w:val="28"/>
          <w:szCs w:val="28"/>
        </w:rPr>
        <w:t>e</w:t>
      </w:r>
      <w:r w:rsidRPr="00A97D06">
        <w:rPr>
          <w:spacing w:val="-5"/>
          <w:sz w:val="28"/>
          <w:szCs w:val="28"/>
        </w:rPr>
        <w:t>m</w:t>
      </w:r>
      <w:r w:rsidRPr="00A97D06">
        <w:rPr>
          <w:sz w:val="28"/>
          <w:szCs w:val="28"/>
        </w:rPr>
        <w:t xml:space="preserve">.  </w:t>
      </w:r>
      <w:r w:rsidRPr="00A97D06">
        <w:rPr>
          <w:spacing w:val="13"/>
          <w:sz w:val="28"/>
          <w:szCs w:val="28"/>
        </w:rPr>
        <w:t xml:space="preserve"> </w:t>
      </w:r>
      <w:r w:rsidRPr="00A97D06">
        <w:rPr>
          <w:spacing w:val="3"/>
          <w:sz w:val="28"/>
          <w:szCs w:val="28"/>
        </w:rPr>
        <w:t>T</w:t>
      </w:r>
      <w:r w:rsidRPr="00A97D06">
        <w:rPr>
          <w:spacing w:val="-5"/>
          <w:sz w:val="28"/>
          <w:szCs w:val="28"/>
        </w:rPr>
        <w:t>h</w:t>
      </w:r>
      <w:r w:rsidRPr="00A97D06">
        <w:rPr>
          <w:sz w:val="28"/>
          <w:szCs w:val="28"/>
        </w:rPr>
        <w:t xml:space="preserve">e </w:t>
      </w:r>
      <w:r w:rsidRPr="00A97D06">
        <w:rPr>
          <w:spacing w:val="12"/>
          <w:sz w:val="28"/>
          <w:szCs w:val="28"/>
        </w:rPr>
        <w:t>system</w:t>
      </w:r>
      <w:r w:rsidRPr="00A97D06">
        <w:rPr>
          <w:sz w:val="28"/>
          <w:szCs w:val="28"/>
        </w:rPr>
        <w:t xml:space="preserve"> </w:t>
      </w:r>
      <w:r w:rsidRPr="00A97D06">
        <w:rPr>
          <w:spacing w:val="7"/>
          <w:sz w:val="28"/>
          <w:szCs w:val="28"/>
        </w:rPr>
        <w:t>under</w:t>
      </w:r>
      <w:r w:rsidRPr="00A97D06">
        <w:rPr>
          <w:sz w:val="28"/>
          <w:szCs w:val="28"/>
        </w:rPr>
        <w:t xml:space="preserve"> </w:t>
      </w:r>
      <w:r w:rsidRPr="00A97D06">
        <w:rPr>
          <w:spacing w:val="7"/>
          <w:sz w:val="28"/>
          <w:szCs w:val="28"/>
        </w:rPr>
        <w:t>consideration</w:t>
      </w:r>
      <w:r w:rsidRPr="00A97D06">
        <w:rPr>
          <w:sz w:val="28"/>
          <w:szCs w:val="28"/>
        </w:rPr>
        <w:t xml:space="preserve"> is </w:t>
      </w:r>
      <w:r w:rsidRPr="00A97D06">
        <w:rPr>
          <w:spacing w:val="15"/>
          <w:sz w:val="28"/>
          <w:szCs w:val="28"/>
        </w:rPr>
        <w:t>tested</w:t>
      </w:r>
      <w:r w:rsidRPr="00A97D06">
        <w:rPr>
          <w:sz w:val="28"/>
          <w:szCs w:val="28"/>
        </w:rPr>
        <w:t xml:space="preserve"> </w:t>
      </w:r>
      <w:r w:rsidRPr="00A97D06">
        <w:rPr>
          <w:spacing w:val="10"/>
          <w:sz w:val="28"/>
          <w:szCs w:val="28"/>
        </w:rPr>
        <w:t>for</w:t>
      </w:r>
      <w:r w:rsidRPr="00A97D06">
        <w:rPr>
          <w:sz w:val="28"/>
          <w:szCs w:val="28"/>
        </w:rPr>
        <w:t xml:space="preserve"> </w:t>
      </w:r>
      <w:r w:rsidRPr="00A97D06">
        <w:rPr>
          <w:spacing w:val="15"/>
          <w:sz w:val="28"/>
          <w:szCs w:val="28"/>
        </w:rPr>
        <w:t>user</w:t>
      </w:r>
      <w:r w:rsidRPr="00A97D06">
        <w:rPr>
          <w:sz w:val="28"/>
          <w:szCs w:val="28"/>
        </w:rPr>
        <w:t xml:space="preserve"> </w:t>
      </w:r>
      <w:r w:rsidRPr="00A97D06">
        <w:rPr>
          <w:spacing w:val="8"/>
          <w:sz w:val="28"/>
          <w:szCs w:val="28"/>
        </w:rPr>
        <w:t>acceptance</w:t>
      </w:r>
      <w:r w:rsidRPr="00A97D06">
        <w:rPr>
          <w:sz w:val="28"/>
          <w:szCs w:val="28"/>
        </w:rPr>
        <w:t xml:space="preserve"> </w:t>
      </w:r>
      <w:r w:rsidRPr="00A97D06">
        <w:rPr>
          <w:spacing w:val="4"/>
          <w:sz w:val="28"/>
          <w:szCs w:val="28"/>
        </w:rPr>
        <w:t>by</w:t>
      </w:r>
      <w:r w:rsidRPr="00A97D06">
        <w:rPr>
          <w:sz w:val="28"/>
          <w:szCs w:val="28"/>
        </w:rPr>
        <w:t xml:space="preserve"> </w:t>
      </w:r>
      <w:r w:rsidRPr="00A97D06">
        <w:rPr>
          <w:spacing w:val="1"/>
          <w:sz w:val="28"/>
          <w:szCs w:val="28"/>
        </w:rPr>
        <w:t>c</w:t>
      </w:r>
      <w:r w:rsidRPr="00A97D06">
        <w:rPr>
          <w:sz w:val="28"/>
          <w:szCs w:val="28"/>
        </w:rPr>
        <w:t>o</w:t>
      </w:r>
      <w:r w:rsidRPr="00A97D06">
        <w:rPr>
          <w:spacing w:val="-5"/>
          <w:sz w:val="28"/>
          <w:szCs w:val="28"/>
        </w:rPr>
        <w:t>n</w:t>
      </w:r>
      <w:r w:rsidRPr="00A97D06">
        <w:rPr>
          <w:spacing w:val="2"/>
          <w:sz w:val="28"/>
          <w:szCs w:val="28"/>
        </w:rPr>
        <w:t>s</w:t>
      </w:r>
      <w:r w:rsidRPr="00A97D06">
        <w:rPr>
          <w:sz w:val="28"/>
          <w:szCs w:val="28"/>
        </w:rPr>
        <w:t>t</w:t>
      </w:r>
      <w:r w:rsidRPr="00A97D06">
        <w:rPr>
          <w:spacing w:val="5"/>
          <w:sz w:val="28"/>
          <w:szCs w:val="28"/>
        </w:rPr>
        <w:t>a</w:t>
      </w:r>
      <w:r w:rsidRPr="00A97D06">
        <w:rPr>
          <w:spacing w:val="-5"/>
          <w:sz w:val="28"/>
          <w:szCs w:val="28"/>
        </w:rPr>
        <w:t>n</w:t>
      </w:r>
      <w:r w:rsidRPr="00A97D06">
        <w:rPr>
          <w:spacing w:val="4"/>
          <w:sz w:val="28"/>
          <w:szCs w:val="28"/>
        </w:rPr>
        <w:t>t</w:t>
      </w:r>
      <w:r w:rsidRPr="00A97D06">
        <w:rPr>
          <w:sz w:val="28"/>
          <w:szCs w:val="28"/>
        </w:rPr>
        <w:t>ly</w:t>
      </w:r>
      <w:r w:rsidRPr="00A97D06">
        <w:rPr>
          <w:spacing w:val="1"/>
          <w:sz w:val="28"/>
          <w:szCs w:val="28"/>
        </w:rPr>
        <w:t xml:space="preserve"> </w:t>
      </w:r>
      <w:r w:rsidRPr="00A97D06">
        <w:rPr>
          <w:sz w:val="28"/>
          <w:szCs w:val="28"/>
        </w:rPr>
        <w:t>k</w:t>
      </w:r>
      <w:r w:rsidRPr="00A97D06">
        <w:rPr>
          <w:spacing w:val="1"/>
          <w:sz w:val="28"/>
          <w:szCs w:val="28"/>
        </w:rPr>
        <w:t>ee</w:t>
      </w:r>
      <w:r w:rsidRPr="00A97D06">
        <w:rPr>
          <w:spacing w:val="4"/>
          <w:sz w:val="28"/>
          <w:szCs w:val="28"/>
        </w:rPr>
        <w:t>p</w:t>
      </w:r>
      <w:r w:rsidRPr="00A97D06">
        <w:rPr>
          <w:sz w:val="28"/>
          <w:szCs w:val="28"/>
        </w:rPr>
        <w:t>ing</w:t>
      </w:r>
      <w:r w:rsidRPr="00A97D06">
        <w:rPr>
          <w:spacing w:val="4"/>
          <w:sz w:val="28"/>
          <w:szCs w:val="28"/>
        </w:rPr>
        <w:t xml:space="preserve"> </w:t>
      </w:r>
      <w:r w:rsidRPr="00A97D06">
        <w:rPr>
          <w:sz w:val="28"/>
          <w:szCs w:val="28"/>
        </w:rPr>
        <w:t>in</w:t>
      </w:r>
      <w:r w:rsidRPr="00A97D06">
        <w:rPr>
          <w:spacing w:val="6"/>
          <w:sz w:val="28"/>
          <w:szCs w:val="28"/>
        </w:rPr>
        <w:t xml:space="preserve"> </w:t>
      </w:r>
      <w:r w:rsidRPr="00A97D06">
        <w:rPr>
          <w:sz w:val="28"/>
          <w:szCs w:val="28"/>
        </w:rPr>
        <w:t>t</w:t>
      </w:r>
      <w:r w:rsidRPr="00A97D06">
        <w:rPr>
          <w:spacing w:val="4"/>
          <w:sz w:val="28"/>
          <w:szCs w:val="28"/>
        </w:rPr>
        <w:t>o</w:t>
      </w:r>
      <w:r w:rsidRPr="00A97D06">
        <w:rPr>
          <w:spacing w:val="-5"/>
          <w:sz w:val="28"/>
          <w:szCs w:val="28"/>
        </w:rPr>
        <w:t>u</w:t>
      </w:r>
      <w:r w:rsidRPr="00A97D06">
        <w:rPr>
          <w:spacing w:val="6"/>
          <w:sz w:val="28"/>
          <w:szCs w:val="28"/>
        </w:rPr>
        <w:t>c</w:t>
      </w:r>
      <w:r w:rsidRPr="00A97D06">
        <w:rPr>
          <w:sz w:val="28"/>
          <w:szCs w:val="28"/>
        </w:rPr>
        <w:t>h</w:t>
      </w:r>
      <w:r w:rsidRPr="00A97D06">
        <w:rPr>
          <w:spacing w:val="3"/>
          <w:sz w:val="28"/>
          <w:szCs w:val="28"/>
        </w:rPr>
        <w:t xml:space="preserve"> </w:t>
      </w:r>
      <w:r w:rsidRPr="00A97D06">
        <w:rPr>
          <w:spacing w:val="5"/>
          <w:sz w:val="28"/>
          <w:szCs w:val="28"/>
        </w:rPr>
        <w:t>w</w:t>
      </w:r>
      <w:r w:rsidRPr="00A97D06">
        <w:rPr>
          <w:sz w:val="28"/>
          <w:szCs w:val="28"/>
        </w:rPr>
        <w:t>i</w:t>
      </w:r>
      <w:r w:rsidRPr="00A97D06">
        <w:rPr>
          <w:spacing w:val="3"/>
          <w:sz w:val="28"/>
          <w:szCs w:val="28"/>
        </w:rPr>
        <w:t>t</w:t>
      </w:r>
      <w:r w:rsidRPr="00A97D06">
        <w:rPr>
          <w:sz w:val="28"/>
          <w:szCs w:val="28"/>
        </w:rPr>
        <w:t>h</w:t>
      </w:r>
      <w:r w:rsidRPr="00A97D06">
        <w:rPr>
          <w:spacing w:val="4"/>
          <w:sz w:val="28"/>
          <w:szCs w:val="28"/>
        </w:rPr>
        <w:t xml:space="preserve"> </w:t>
      </w:r>
      <w:r w:rsidRPr="00A97D06">
        <w:rPr>
          <w:sz w:val="28"/>
          <w:szCs w:val="28"/>
        </w:rPr>
        <w:t>p</w:t>
      </w:r>
      <w:r w:rsidRPr="00A97D06">
        <w:rPr>
          <w:spacing w:val="3"/>
          <w:sz w:val="28"/>
          <w:szCs w:val="28"/>
        </w:rPr>
        <w:t>r</w:t>
      </w:r>
      <w:r w:rsidRPr="00A97D06">
        <w:rPr>
          <w:sz w:val="28"/>
          <w:szCs w:val="28"/>
        </w:rPr>
        <w:t>o</w:t>
      </w:r>
      <w:r w:rsidRPr="00A97D06">
        <w:rPr>
          <w:spacing w:val="2"/>
          <w:sz w:val="28"/>
          <w:szCs w:val="28"/>
        </w:rPr>
        <w:t>s</w:t>
      </w:r>
      <w:r w:rsidRPr="00A97D06">
        <w:rPr>
          <w:sz w:val="28"/>
          <w:szCs w:val="28"/>
        </w:rPr>
        <w:t>p</w:t>
      </w:r>
      <w:r w:rsidRPr="00A97D06">
        <w:rPr>
          <w:spacing w:val="1"/>
          <w:sz w:val="28"/>
          <w:szCs w:val="28"/>
        </w:rPr>
        <w:t>ec</w:t>
      </w:r>
      <w:r w:rsidRPr="00A97D06">
        <w:rPr>
          <w:sz w:val="28"/>
          <w:szCs w:val="28"/>
        </w:rPr>
        <w:t>t</w:t>
      </w:r>
      <w:r w:rsidRPr="00A97D06">
        <w:rPr>
          <w:spacing w:val="-1"/>
          <w:sz w:val="28"/>
          <w:szCs w:val="28"/>
        </w:rPr>
        <w:t>i</w:t>
      </w:r>
      <w:r w:rsidRPr="00A97D06">
        <w:rPr>
          <w:spacing w:val="-5"/>
          <w:sz w:val="28"/>
          <w:szCs w:val="28"/>
        </w:rPr>
        <w:t>v</w:t>
      </w:r>
      <w:r w:rsidRPr="00A97D06">
        <w:rPr>
          <w:sz w:val="28"/>
          <w:szCs w:val="28"/>
        </w:rPr>
        <w:t>e</w:t>
      </w:r>
      <w:r w:rsidRPr="00A97D06">
        <w:rPr>
          <w:spacing w:val="2"/>
          <w:sz w:val="28"/>
          <w:szCs w:val="28"/>
        </w:rPr>
        <w:t xml:space="preserve"> </w:t>
      </w:r>
      <w:r w:rsidRPr="00A97D06">
        <w:rPr>
          <w:spacing w:val="7"/>
          <w:sz w:val="28"/>
          <w:szCs w:val="28"/>
        </w:rPr>
        <w:t>s</w:t>
      </w:r>
      <w:r w:rsidRPr="00A97D06">
        <w:rPr>
          <w:spacing w:val="-5"/>
          <w:sz w:val="28"/>
          <w:szCs w:val="28"/>
        </w:rPr>
        <w:t>y</w:t>
      </w:r>
      <w:r w:rsidRPr="00A97D06">
        <w:rPr>
          <w:spacing w:val="2"/>
          <w:sz w:val="28"/>
          <w:szCs w:val="28"/>
        </w:rPr>
        <w:t>s</w:t>
      </w:r>
      <w:r w:rsidRPr="00A97D06">
        <w:rPr>
          <w:sz w:val="28"/>
          <w:szCs w:val="28"/>
        </w:rPr>
        <w:t>t</w:t>
      </w:r>
      <w:r w:rsidRPr="00A97D06">
        <w:rPr>
          <w:spacing w:val="5"/>
          <w:sz w:val="28"/>
          <w:szCs w:val="28"/>
        </w:rPr>
        <w:t>e</w:t>
      </w:r>
      <w:r w:rsidRPr="00A97D06">
        <w:rPr>
          <w:sz w:val="28"/>
          <w:szCs w:val="28"/>
        </w:rPr>
        <w:t xml:space="preserve">m </w:t>
      </w:r>
      <w:r w:rsidRPr="00A97D06">
        <w:rPr>
          <w:spacing w:val="1"/>
          <w:sz w:val="28"/>
          <w:szCs w:val="28"/>
        </w:rPr>
        <w:t>a</w:t>
      </w:r>
      <w:r w:rsidRPr="00A97D06">
        <w:rPr>
          <w:sz w:val="28"/>
          <w:szCs w:val="28"/>
        </w:rPr>
        <w:t>t</w:t>
      </w:r>
      <w:r w:rsidRPr="00A97D06">
        <w:rPr>
          <w:spacing w:val="11"/>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11"/>
          <w:sz w:val="28"/>
          <w:szCs w:val="28"/>
        </w:rPr>
        <w:t xml:space="preserve"> </w:t>
      </w:r>
      <w:r w:rsidRPr="00A97D06">
        <w:rPr>
          <w:spacing w:val="4"/>
          <w:sz w:val="28"/>
          <w:szCs w:val="28"/>
        </w:rPr>
        <w:t>ti</w:t>
      </w:r>
      <w:r w:rsidRPr="00A97D06">
        <w:rPr>
          <w:spacing w:val="-5"/>
          <w:sz w:val="28"/>
          <w:szCs w:val="28"/>
        </w:rPr>
        <w:t>m</w:t>
      </w:r>
      <w:r w:rsidRPr="00A97D06">
        <w:rPr>
          <w:sz w:val="28"/>
          <w:szCs w:val="28"/>
        </w:rPr>
        <w:t>e</w:t>
      </w:r>
      <w:r w:rsidRPr="00A97D06">
        <w:rPr>
          <w:spacing w:val="10"/>
          <w:sz w:val="28"/>
          <w:szCs w:val="28"/>
        </w:rPr>
        <w:t xml:space="preserve"> </w:t>
      </w:r>
      <w:r w:rsidRPr="00A97D06">
        <w:rPr>
          <w:spacing w:val="4"/>
          <w:sz w:val="28"/>
          <w:szCs w:val="28"/>
        </w:rPr>
        <w:t>o</w:t>
      </w:r>
      <w:r w:rsidRPr="00A97D06">
        <w:rPr>
          <w:sz w:val="28"/>
          <w:szCs w:val="28"/>
        </w:rPr>
        <w:t>f</w:t>
      </w:r>
      <w:r w:rsidRPr="00A97D06">
        <w:rPr>
          <w:spacing w:val="4"/>
          <w:sz w:val="28"/>
          <w:szCs w:val="28"/>
        </w:rPr>
        <w:t xml:space="preserve"> </w:t>
      </w:r>
      <w:r w:rsidRPr="00A97D06">
        <w:rPr>
          <w:sz w:val="28"/>
          <w:szCs w:val="28"/>
        </w:rPr>
        <w:t>d</w:t>
      </w:r>
      <w:r w:rsidRPr="00A97D06">
        <w:rPr>
          <w:spacing w:val="6"/>
          <w:sz w:val="28"/>
          <w:szCs w:val="28"/>
        </w:rPr>
        <w:t>e</w:t>
      </w:r>
      <w:r w:rsidRPr="00A97D06">
        <w:rPr>
          <w:spacing w:val="-5"/>
          <w:sz w:val="28"/>
          <w:szCs w:val="28"/>
        </w:rPr>
        <w:t>v</w:t>
      </w:r>
      <w:r w:rsidRPr="00A97D06">
        <w:rPr>
          <w:spacing w:val="6"/>
          <w:sz w:val="28"/>
          <w:szCs w:val="28"/>
        </w:rPr>
        <w:t>e</w:t>
      </w:r>
      <w:r w:rsidRPr="00A97D06">
        <w:rPr>
          <w:spacing w:val="-5"/>
          <w:sz w:val="28"/>
          <w:szCs w:val="28"/>
        </w:rPr>
        <w:t>l</w:t>
      </w:r>
      <w:r w:rsidRPr="00A97D06">
        <w:rPr>
          <w:sz w:val="28"/>
          <w:szCs w:val="28"/>
        </w:rPr>
        <w:t>o</w:t>
      </w:r>
      <w:r w:rsidRPr="00A97D06">
        <w:rPr>
          <w:spacing w:val="4"/>
          <w:sz w:val="28"/>
          <w:szCs w:val="28"/>
        </w:rPr>
        <w:t>p</w:t>
      </w:r>
      <w:r w:rsidRPr="00A97D06">
        <w:rPr>
          <w:sz w:val="28"/>
          <w:szCs w:val="28"/>
        </w:rPr>
        <w:t>i</w:t>
      </w:r>
      <w:r w:rsidRPr="00A97D06">
        <w:rPr>
          <w:spacing w:val="4"/>
          <w:sz w:val="28"/>
          <w:szCs w:val="28"/>
        </w:rPr>
        <w:t>n</w:t>
      </w:r>
      <w:r w:rsidRPr="00A97D06">
        <w:rPr>
          <w:sz w:val="28"/>
          <w:szCs w:val="28"/>
        </w:rPr>
        <w:t xml:space="preserve">g </w:t>
      </w:r>
      <w:r w:rsidRPr="00A97D06">
        <w:rPr>
          <w:spacing w:val="1"/>
          <w:sz w:val="28"/>
          <w:szCs w:val="28"/>
        </w:rPr>
        <w:t>c</w:t>
      </w:r>
      <w:r w:rsidRPr="00A97D06">
        <w:rPr>
          <w:spacing w:val="-5"/>
          <w:sz w:val="28"/>
          <w:szCs w:val="28"/>
        </w:rPr>
        <w:t>h</w:t>
      </w:r>
      <w:r w:rsidRPr="00A97D06">
        <w:rPr>
          <w:spacing w:val="6"/>
          <w:sz w:val="28"/>
          <w:szCs w:val="28"/>
        </w:rPr>
        <w:t>a</w:t>
      </w:r>
      <w:r w:rsidRPr="00A97D06">
        <w:rPr>
          <w:sz w:val="28"/>
          <w:szCs w:val="28"/>
        </w:rPr>
        <w:t>n</w:t>
      </w:r>
      <w:r w:rsidRPr="00A97D06">
        <w:rPr>
          <w:spacing w:val="-5"/>
          <w:sz w:val="28"/>
          <w:szCs w:val="28"/>
        </w:rPr>
        <w:t>g</w:t>
      </w:r>
      <w:r w:rsidRPr="00A97D06">
        <w:rPr>
          <w:spacing w:val="1"/>
          <w:sz w:val="28"/>
          <w:szCs w:val="28"/>
        </w:rPr>
        <w:t>e</w:t>
      </w:r>
      <w:r w:rsidRPr="00A97D06">
        <w:rPr>
          <w:sz w:val="28"/>
          <w:szCs w:val="28"/>
        </w:rPr>
        <w:t>s</w:t>
      </w:r>
      <w:r w:rsidRPr="00A97D06">
        <w:rPr>
          <w:spacing w:val="-5"/>
          <w:sz w:val="28"/>
          <w:szCs w:val="28"/>
        </w:rPr>
        <w:t xml:space="preserve"> </w:t>
      </w:r>
      <w:r w:rsidRPr="00A97D06">
        <w:rPr>
          <w:spacing w:val="5"/>
          <w:sz w:val="28"/>
          <w:szCs w:val="28"/>
        </w:rPr>
        <w:t>w</w:t>
      </w:r>
      <w:r w:rsidRPr="00A97D06">
        <w:rPr>
          <w:spacing w:val="-5"/>
          <w:sz w:val="28"/>
          <w:szCs w:val="28"/>
        </w:rPr>
        <w:t>h</w:t>
      </w:r>
      <w:r w:rsidRPr="00A97D06">
        <w:rPr>
          <w:spacing w:val="6"/>
          <w:sz w:val="28"/>
          <w:szCs w:val="28"/>
        </w:rPr>
        <w:t>e</w:t>
      </w:r>
      <w:r w:rsidRPr="00A97D06">
        <w:rPr>
          <w:spacing w:val="-5"/>
          <w:sz w:val="28"/>
          <w:szCs w:val="28"/>
        </w:rPr>
        <w:t>n</w:t>
      </w:r>
      <w:r w:rsidRPr="00A97D06">
        <w:rPr>
          <w:spacing w:val="6"/>
          <w:sz w:val="28"/>
          <w:szCs w:val="28"/>
        </w:rPr>
        <w:t>e</w:t>
      </w:r>
      <w:r w:rsidRPr="00A97D06">
        <w:rPr>
          <w:spacing w:val="-5"/>
          <w:sz w:val="28"/>
          <w:szCs w:val="28"/>
        </w:rPr>
        <w:t>v</w:t>
      </w:r>
      <w:r w:rsidRPr="00A97D06">
        <w:rPr>
          <w:spacing w:val="1"/>
          <w:sz w:val="28"/>
          <w:szCs w:val="28"/>
        </w:rPr>
        <w:t>e</w:t>
      </w:r>
      <w:r w:rsidRPr="00A97D06">
        <w:rPr>
          <w:sz w:val="28"/>
          <w:szCs w:val="28"/>
        </w:rPr>
        <w:t>r</w:t>
      </w:r>
      <w:r w:rsidRPr="00A97D06">
        <w:rPr>
          <w:spacing w:val="-11"/>
          <w:sz w:val="28"/>
          <w:szCs w:val="28"/>
        </w:rPr>
        <w:t xml:space="preserve"> </w:t>
      </w:r>
      <w:r w:rsidRPr="00A97D06">
        <w:rPr>
          <w:spacing w:val="-1"/>
          <w:sz w:val="28"/>
          <w:szCs w:val="28"/>
        </w:rPr>
        <w:t>r</w:t>
      </w:r>
      <w:r w:rsidRPr="00A97D06">
        <w:rPr>
          <w:spacing w:val="1"/>
          <w:sz w:val="28"/>
          <w:szCs w:val="28"/>
        </w:rPr>
        <w:t>e</w:t>
      </w:r>
      <w:r w:rsidRPr="00A97D06">
        <w:rPr>
          <w:spacing w:val="4"/>
          <w:sz w:val="28"/>
          <w:szCs w:val="28"/>
        </w:rPr>
        <w:t>q</w:t>
      </w:r>
      <w:r w:rsidRPr="00A97D06">
        <w:rPr>
          <w:sz w:val="28"/>
          <w:szCs w:val="28"/>
        </w:rPr>
        <w:t>ui</w:t>
      </w:r>
      <w:r w:rsidRPr="00A97D06">
        <w:rPr>
          <w:spacing w:val="-2"/>
          <w:sz w:val="28"/>
          <w:szCs w:val="28"/>
        </w:rPr>
        <w:t>r</w:t>
      </w:r>
      <w:r w:rsidRPr="00A97D06">
        <w:rPr>
          <w:spacing w:val="1"/>
          <w:sz w:val="28"/>
          <w:szCs w:val="28"/>
        </w:rPr>
        <w:t>e</w:t>
      </w:r>
      <w:r w:rsidRPr="00A97D06">
        <w:rPr>
          <w:sz w:val="28"/>
          <w:szCs w:val="28"/>
        </w:rPr>
        <w:t>d.</w:t>
      </w:r>
    </w:p>
    <w:p w14:paraId="7720EA4E" w14:textId="77777777" w:rsidR="00BD1CCA" w:rsidRPr="00A97D06" w:rsidRDefault="00BD1CCA" w:rsidP="009A4F7B">
      <w:pPr>
        <w:widowControl w:val="0"/>
        <w:autoSpaceDE w:val="0"/>
        <w:autoSpaceDN w:val="0"/>
        <w:adjustRightInd w:val="0"/>
        <w:spacing w:before="11" w:line="360" w:lineRule="auto"/>
        <w:rPr>
          <w:sz w:val="28"/>
          <w:szCs w:val="28"/>
        </w:rPr>
      </w:pPr>
    </w:p>
    <w:p w14:paraId="00D39D32" w14:textId="514229DB" w:rsidR="00013D02" w:rsidRDefault="00BD1CCA" w:rsidP="009A4F7B">
      <w:pPr>
        <w:widowControl w:val="0"/>
        <w:autoSpaceDE w:val="0"/>
        <w:autoSpaceDN w:val="0"/>
        <w:adjustRightInd w:val="0"/>
        <w:spacing w:line="360" w:lineRule="auto"/>
        <w:rPr>
          <w:sz w:val="28"/>
          <w:szCs w:val="28"/>
        </w:rPr>
      </w:pPr>
      <w:r w:rsidRPr="00A97D06">
        <w:rPr>
          <w:b/>
          <w:bCs/>
          <w:sz w:val="28"/>
          <w:szCs w:val="28"/>
        </w:rPr>
        <w:t>OU</w:t>
      </w:r>
      <w:r w:rsidRPr="00A97D06">
        <w:rPr>
          <w:b/>
          <w:bCs/>
          <w:spacing w:val="1"/>
          <w:sz w:val="28"/>
          <w:szCs w:val="28"/>
        </w:rPr>
        <w:t>T</w:t>
      </w:r>
      <w:r w:rsidRPr="00A97D06">
        <w:rPr>
          <w:b/>
          <w:bCs/>
          <w:spacing w:val="3"/>
          <w:sz w:val="28"/>
          <w:szCs w:val="28"/>
        </w:rPr>
        <w:t>P</w:t>
      </w:r>
      <w:r w:rsidRPr="00A97D06">
        <w:rPr>
          <w:b/>
          <w:bCs/>
          <w:sz w:val="28"/>
          <w:szCs w:val="28"/>
        </w:rPr>
        <w:t>UT</w:t>
      </w:r>
      <w:r w:rsidRPr="00A97D06">
        <w:rPr>
          <w:b/>
          <w:bCs/>
          <w:spacing w:val="-8"/>
          <w:sz w:val="28"/>
          <w:szCs w:val="28"/>
        </w:rPr>
        <w:t xml:space="preserve"> </w:t>
      </w:r>
      <w:r w:rsidRPr="00A97D06">
        <w:rPr>
          <w:b/>
          <w:bCs/>
          <w:spacing w:val="1"/>
          <w:sz w:val="28"/>
          <w:szCs w:val="28"/>
        </w:rPr>
        <w:t>TE</w:t>
      </w:r>
      <w:r w:rsidRPr="00A97D06">
        <w:rPr>
          <w:b/>
          <w:bCs/>
          <w:spacing w:val="-1"/>
          <w:sz w:val="28"/>
          <w:szCs w:val="28"/>
        </w:rPr>
        <w:t>S</w:t>
      </w:r>
      <w:r w:rsidRPr="00A97D06">
        <w:rPr>
          <w:b/>
          <w:bCs/>
          <w:spacing w:val="1"/>
          <w:sz w:val="28"/>
          <w:szCs w:val="28"/>
        </w:rPr>
        <w:t>T</w:t>
      </w:r>
      <w:r w:rsidRPr="00A97D06">
        <w:rPr>
          <w:b/>
          <w:bCs/>
          <w:spacing w:val="2"/>
          <w:sz w:val="28"/>
          <w:szCs w:val="28"/>
        </w:rPr>
        <w:t>I</w:t>
      </w:r>
      <w:r w:rsidRPr="00A97D06">
        <w:rPr>
          <w:b/>
          <w:bCs/>
          <w:sz w:val="28"/>
          <w:szCs w:val="28"/>
        </w:rPr>
        <w:t>N</w:t>
      </w:r>
      <w:r w:rsidRPr="00A97D06">
        <w:rPr>
          <w:b/>
          <w:bCs/>
          <w:spacing w:val="4"/>
          <w:sz w:val="28"/>
          <w:szCs w:val="28"/>
        </w:rPr>
        <w:t>G</w:t>
      </w:r>
      <w:r w:rsidRPr="00A97D06">
        <w:rPr>
          <w:sz w:val="28"/>
          <w:szCs w:val="28"/>
        </w:rPr>
        <w:t>:</w:t>
      </w:r>
    </w:p>
    <w:p w14:paraId="7EDF0F97" w14:textId="77777777" w:rsidR="00013D02" w:rsidRPr="00A97D06" w:rsidRDefault="00013D02" w:rsidP="009A4F7B">
      <w:pPr>
        <w:widowControl w:val="0"/>
        <w:autoSpaceDE w:val="0"/>
        <w:autoSpaceDN w:val="0"/>
        <w:adjustRightInd w:val="0"/>
        <w:spacing w:line="360" w:lineRule="auto"/>
        <w:rPr>
          <w:sz w:val="28"/>
          <w:szCs w:val="28"/>
        </w:rPr>
      </w:pPr>
    </w:p>
    <w:p w14:paraId="077FF925" w14:textId="77777777" w:rsidR="00BD1CCA" w:rsidRPr="00A97D06" w:rsidRDefault="00BD1CCA" w:rsidP="009A4F7B">
      <w:pPr>
        <w:widowControl w:val="0"/>
        <w:autoSpaceDE w:val="0"/>
        <w:autoSpaceDN w:val="0"/>
        <w:adjustRightInd w:val="0"/>
        <w:spacing w:line="360" w:lineRule="auto"/>
        <w:ind w:left="100" w:right="61" w:firstLine="721"/>
        <w:rPr>
          <w:sz w:val="28"/>
          <w:szCs w:val="28"/>
        </w:rPr>
      </w:pPr>
      <w:r w:rsidRPr="00A97D06">
        <w:rPr>
          <w:sz w:val="28"/>
          <w:szCs w:val="28"/>
        </w:rPr>
        <w:t>A</w:t>
      </w:r>
      <w:r w:rsidRPr="00A97D06">
        <w:rPr>
          <w:spacing w:val="-1"/>
          <w:sz w:val="28"/>
          <w:szCs w:val="28"/>
        </w:rPr>
        <w:t>f</w:t>
      </w:r>
      <w:r w:rsidRPr="00A97D06">
        <w:rPr>
          <w:sz w:val="28"/>
          <w:szCs w:val="28"/>
        </w:rPr>
        <w:t>ter</w:t>
      </w:r>
      <w:r w:rsidRPr="00A97D06">
        <w:rPr>
          <w:spacing w:val="38"/>
          <w:sz w:val="28"/>
          <w:szCs w:val="28"/>
        </w:rPr>
        <w:t xml:space="preserve"> </w:t>
      </w:r>
      <w:r w:rsidRPr="00A97D06">
        <w:rPr>
          <w:sz w:val="28"/>
          <w:szCs w:val="28"/>
        </w:rPr>
        <w:t>p</w:t>
      </w:r>
      <w:r w:rsidRPr="00A97D06">
        <w:rPr>
          <w:spacing w:val="1"/>
          <w:sz w:val="28"/>
          <w:szCs w:val="28"/>
        </w:rPr>
        <w:t>e</w:t>
      </w:r>
      <w:r w:rsidRPr="00A97D06">
        <w:rPr>
          <w:spacing w:val="3"/>
          <w:sz w:val="28"/>
          <w:szCs w:val="28"/>
        </w:rPr>
        <w:t>r</w:t>
      </w:r>
      <w:r w:rsidRPr="00A97D06">
        <w:rPr>
          <w:spacing w:val="-1"/>
          <w:sz w:val="28"/>
          <w:szCs w:val="28"/>
        </w:rPr>
        <w:t>f</w:t>
      </w:r>
      <w:r w:rsidRPr="00A97D06">
        <w:rPr>
          <w:sz w:val="28"/>
          <w:szCs w:val="28"/>
        </w:rPr>
        <w:t>o</w:t>
      </w:r>
      <w:r w:rsidRPr="00A97D06">
        <w:rPr>
          <w:spacing w:val="8"/>
          <w:sz w:val="28"/>
          <w:szCs w:val="28"/>
        </w:rPr>
        <w:t>r</w:t>
      </w:r>
      <w:r w:rsidRPr="00A97D06">
        <w:rPr>
          <w:spacing w:val="-5"/>
          <w:sz w:val="28"/>
          <w:szCs w:val="28"/>
        </w:rPr>
        <w:t>m</w:t>
      </w:r>
      <w:r w:rsidRPr="00A97D06">
        <w:rPr>
          <w:sz w:val="28"/>
          <w:szCs w:val="28"/>
        </w:rPr>
        <w:t>ing</w:t>
      </w:r>
      <w:r w:rsidRPr="00A97D06">
        <w:rPr>
          <w:spacing w:val="31"/>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48"/>
          <w:sz w:val="28"/>
          <w:szCs w:val="28"/>
        </w:rPr>
        <w:t xml:space="preserve"> </w:t>
      </w:r>
      <w:r w:rsidRPr="00A97D06">
        <w:rPr>
          <w:spacing w:val="-5"/>
          <w:sz w:val="28"/>
          <w:szCs w:val="28"/>
        </w:rPr>
        <w:t>v</w:t>
      </w:r>
      <w:r w:rsidRPr="00A97D06">
        <w:rPr>
          <w:spacing w:val="6"/>
          <w:sz w:val="28"/>
          <w:szCs w:val="28"/>
        </w:rPr>
        <w:t>a</w:t>
      </w:r>
      <w:r w:rsidRPr="00A97D06">
        <w:rPr>
          <w:sz w:val="28"/>
          <w:szCs w:val="28"/>
        </w:rPr>
        <w:t>l</w:t>
      </w:r>
      <w:r w:rsidRPr="00A97D06">
        <w:rPr>
          <w:spacing w:val="-1"/>
          <w:sz w:val="28"/>
          <w:szCs w:val="28"/>
        </w:rPr>
        <w:t>i</w:t>
      </w:r>
      <w:r w:rsidRPr="00A97D06">
        <w:rPr>
          <w:sz w:val="28"/>
          <w:szCs w:val="28"/>
        </w:rPr>
        <w:t>d</w:t>
      </w:r>
      <w:r w:rsidRPr="00A97D06">
        <w:rPr>
          <w:spacing w:val="1"/>
          <w:sz w:val="28"/>
          <w:szCs w:val="28"/>
        </w:rPr>
        <w:t>a</w:t>
      </w:r>
      <w:r w:rsidRPr="00A97D06">
        <w:rPr>
          <w:spacing w:val="4"/>
          <w:sz w:val="28"/>
          <w:szCs w:val="28"/>
        </w:rPr>
        <w:t>t</w:t>
      </w:r>
      <w:r w:rsidRPr="00A97D06">
        <w:rPr>
          <w:spacing w:val="-5"/>
          <w:sz w:val="28"/>
          <w:szCs w:val="28"/>
        </w:rPr>
        <w:t>i</w:t>
      </w:r>
      <w:r w:rsidRPr="00A97D06">
        <w:rPr>
          <w:spacing w:val="4"/>
          <w:sz w:val="28"/>
          <w:szCs w:val="28"/>
        </w:rPr>
        <w:t>o</w:t>
      </w:r>
      <w:r w:rsidRPr="00A97D06">
        <w:rPr>
          <w:sz w:val="28"/>
          <w:szCs w:val="28"/>
        </w:rPr>
        <w:t>n</w:t>
      </w:r>
      <w:r w:rsidRPr="00A97D06">
        <w:rPr>
          <w:spacing w:val="34"/>
          <w:sz w:val="28"/>
          <w:szCs w:val="28"/>
        </w:rPr>
        <w:t xml:space="preserve"> </w:t>
      </w:r>
      <w:r w:rsidRPr="00A97D06">
        <w:rPr>
          <w:sz w:val="28"/>
          <w:szCs w:val="28"/>
        </w:rPr>
        <w:t>te</w:t>
      </w:r>
      <w:r w:rsidRPr="00A97D06">
        <w:rPr>
          <w:spacing w:val="3"/>
          <w:sz w:val="28"/>
          <w:szCs w:val="28"/>
        </w:rPr>
        <w:t>s</w:t>
      </w:r>
      <w:r w:rsidRPr="00A97D06">
        <w:rPr>
          <w:spacing w:val="4"/>
          <w:sz w:val="28"/>
          <w:szCs w:val="28"/>
        </w:rPr>
        <w:t>t</w:t>
      </w:r>
      <w:r w:rsidRPr="00A97D06">
        <w:rPr>
          <w:sz w:val="28"/>
          <w:szCs w:val="28"/>
        </w:rPr>
        <w:t>in</w:t>
      </w:r>
      <w:r w:rsidRPr="00A97D06">
        <w:rPr>
          <w:spacing w:val="-5"/>
          <w:sz w:val="28"/>
          <w:szCs w:val="28"/>
        </w:rPr>
        <w:t>g</w:t>
      </w:r>
      <w:r w:rsidRPr="00A97D06">
        <w:rPr>
          <w:sz w:val="28"/>
          <w:szCs w:val="28"/>
        </w:rPr>
        <w:t>,</w:t>
      </w:r>
      <w:r w:rsidRPr="00A97D06">
        <w:rPr>
          <w:spacing w:val="39"/>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48"/>
          <w:sz w:val="28"/>
          <w:szCs w:val="28"/>
        </w:rPr>
        <w:t xml:space="preserve"> </w:t>
      </w:r>
      <w:r w:rsidRPr="00A97D06">
        <w:rPr>
          <w:spacing w:val="-5"/>
          <w:sz w:val="28"/>
          <w:szCs w:val="28"/>
        </w:rPr>
        <w:t>n</w:t>
      </w:r>
      <w:r w:rsidRPr="00A97D06">
        <w:rPr>
          <w:spacing w:val="6"/>
          <w:sz w:val="28"/>
          <w:szCs w:val="28"/>
        </w:rPr>
        <w:t>e</w:t>
      </w:r>
      <w:r w:rsidRPr="00A97D06">
        <w:rPr>
          <w:spacing w:val="-5"/>
          <w:sz w:val="28"/>
          <w:szCs w:val="28"/>
        </w:rPr>
        <w:t>x</w:t>
      </w:r>
      <w:r w:rsidRPr="00A97D06">
        <w:rPr>
          <w:sz w:val="28"/>
          <w:szCs w:val="28"/>
        </w:rPr>
        <w:t>t</w:t>
      </w:r>
      <w:r w:rsidRPr="00A97D06">
        <w:rPr>
          <w:spacing w:val="39"/>
          <w:sz w:val="28"/>
          <w:szCs w:val="28"/>
        </w:rPr>
        <w:t xml:space="preserve"> </w:t>
      </w:r>
      <w:r w:rsidRPr="00A97D06">
        <w:rPr>
          <w:spacing w:val="2"/>
          <w:sz w:val="28"/>
          <w:szCs w:val="28"/>
        </w:rPr>
        <w:t>s</w:t>
      </w:r>
      <w:r w:rsidRPr="00A97D06">
        <w:rPr>
          <w:sz w:val="28"/>
          <w:szCs w:val="28"/>
        </w:rPr>
        <w:t>tep</w:t>
      </w:r>
      <w:r w:rsidRPr="00A97D06">
        <w:rPr>
          <w:spacing w:val="45"/>
          <w:sz w:val="28"/>
          <w:szCs w:val="28"/>
        </w:rPr>
        <w:t xml:space="preserve"> </w:t>
      </w:r>
      <w:r w:rsidRPr="00A97D06">
        <w:rPr>
          <w:spacing w:val="-5"/>
          <w:sz w:val="28"/>
          <w:szCs w:val="28"/>
        </w:rPr>
        <w:t>i</w:t>
      </w:r>
      <w:r w:rsidRPr="00A97D06">
        <w:rPr>
          <w:sz w:val="28"/>
          <w:szCs w:val="28"/>
        </w:rPr>
        <w:t>s</w:t>
      </w:r>
      <w:r w:rsidRPr="00A97D06">
        <w:rPr>
          <w:spacing w:val="45"/>
          <w:sz w:val="28"/>
          <w:szCs w:val="28"/>
        </w:rPr>
        <w:t xml:space="preserve"> </w:t>
      </w:r>
      <w:r w:rsidRPr="00A97D06">
        <w:rPr>
          <w:spacing w:val="4"/>
          <w:sz w:val="28"/>
          <w:szCs w:val="28"/>
        </w:rPr>
        <w:t>o</w:t>
      </w:r>
      <w:r w:rsidRPr="00A97D06">
        <w:rPr>
          <w:spacing w:val="-5"/>
          <w:sz w:val="28"/>
          <w:szCs w:val="28"/>
        </w:rPr>
        <w:t>u</w:t>
      </w:r>
      <w:r w:rsidRPr="00A97D06">
        <w:rPr>
          <w:sz w:val="28"/>
          <w:szCs w:val="28"/>
        </w:rPr>
        <w:t>t</w:t>
      </w:r>
      <w:r w:rsidRPr="00A97D06">
        <w:rPr>
          <w:spacing w:val="4"/>
          <w:sz w:val="28"/>
          <w:szCs w:val="28"/>
        </w:rPr>
        <w:t>p</w:t>
      </w:r>
      <w:r w:rsidRPr="00A97D06">
        <w:rPr>
          <w:sz w:val="28"/>
          <w:szCs w:val="28"/>
        </w:rPr>
        <w:t>ut</w:t>
      </w:r>
      <w:r w:rsidRPr="00A97D06">
        <w:rPr>
          <w:spacing w:val="37"/>
          <w:sz w:val="28"/>
          <w:szCs w:val="28"/>
        </w:rPr>
        <w:t xml:space="preserve"> </w:t>
      </w:r>
      <w:r w:rsidRPr="00A97D06">
        <w:rPr>
          <w:spacing w:val="1"/>
          <w:sz w:val="28"/>
          <w:szCs w:val="28"/>
        </w:rPr>
        <w:t>a</w:t>
      </w:r>
      <w:r w:rsidRPr="00A97D06">
        <w:rPr>
          <w:spacing w:val="2"/>
          <w:sz w:val="28"/>
          <w:szCs w:val="28"/>
        </w:rPr>
        <w:t>s</w:t>
      </w:r>
      <w:r w:rsidRPr="00A97D06">
        <w:rPr>
          <w:spacing w:val="4"/>
          <w:sz w:val="28"/>
          <w:szCs w:val="28"/>
        </w:rPr>
        <w:t>k</w:t>
      </w:r>
      <w:r w:rsidRPr="00A97D06">
        <w:rPr>
          <w:sz w:val="28"/>
          <w:szCs w:val="28"/>
        </w:rPr>
        <w:t>ing</w:t>
      </w:r>
      <w:r w:rsidRPr="00A97D06">
        <w:rPr>
          <w:spacing w:val="33"/>
          <w:sz w:val="28"/>
          <w:szCs w:val="28"/>
        </w:rPr>
        <w:t xml:space="preserve"> </w:t>
      </w:r>
      <w:r w:rsidRPr="00A97D06">
        <w:rPr>
          <w:spacing w:val="4"/>
          <w:sz w:val="28"/>
          <w:szCs w:val="28"/>
        </w:rPr>
        <w:t>t</w:t>
      </w:r>
      <w:r w:rsidRPr="00A97D06">
        <w:rPr>
          <w:spacing w:val="-5"/>
          <w:sz w:val="28"/>
          <w:szCs w:val="28"/>
        </w:rPr>
        <w:t>h</w:t>
      </w:r>
      <w:r w:rsidRPr="00A97D06">
        <w:rPr>
          <w:sz w:val="28"/>
          <w:szCs w:val="28"/>
        </w:rPr>
        <w:t xml:space="preserve">e </w:t>
      </w:r>
      <w:r w:rsidRPr="00A97D06">
        <w:rPr>
          <w:spacing w:val="-5"/>
          <w:sz w:val="28"/>
          <w:szCs w:val="28"/>
        </w:rPr>
        <w:t>u</w:t>
      </w:r>
      <w:r w:rsidRPr="00A97D06">
        <w:rPr>
          <w:spacing w:val="2"/>
          <w:sz w:val="28"/>
          <w:szCs w:val="28"/>
        </w:rPr>
        <w:t>s</w:t>
      </w:r>
      <w:r w:rsidRPr="00A97D06">
        <w:rPr>
          <w:spacing w:val="1"/>
          <w:sz w:val="28"/>
          <w:szCs w:val="28"/>
        </w:rPr>
        <w:t>e</w:t>
      </w:r>
      <w:r w:rsidRPr="00A97D06">
        <w:rPr>
          <w:sz w:val="28"/>
          <w:szCs w:val="28"/>
        </w:rPr>
        <w:t>r</w:t>
      </w:r>
      <w:r w:rsidRPr="00A97D06">
        <w:rPr>
          <w:spacing w:val="43"/>
          <w:sz w:val="28"/>
          <w:szCs w:val="28"/>
        </w:rPr>
        <w:t xml:space="preserve"> </w:t>
      </w:r>
      <w:r w:rsidRPr="00A97D06">
        <w:rPr>
          <w:spacing w:val="1"/>
          <w:sz w:val="28"/>
          <w:szCs w:val="28"/>
        </w:rPr>
        <w:t>a</w:t>
      </w:r>
      <w:r w:rsidRPr="00A97D06">
        <w:rPr>
          <w:sz w:val="28"/>
          <w:szCs w:val="28"/>
        </w:rPr>
        <w:t>b</w:t>
      </w:r>
      <w:r w:rsidRPr="00A97D06">
        <w:rPr>
          <w:spacing w:val="4"/>
          <w:sz w:val="28"/>
          <w:szCs w:val="28"/>
        </w:rPr>
        <w:t>o</w:t>
      </w:r>
      <w:r w:rsidRPr="00A97D06">
        <w:rPr>
          <w:spacing w:val="-5"/>
          <w:sz w:val="28"/>
          <w:szCs w:val="28"/>
        </w:rPr>
        <w:t>u</w:t>
      </w:r>
      <w:r w:rsidRPr="00A97D06">
        <w:rPr>
          <w:sz w:val="28"/>
          <w:szCs w:val="28"/>
        </w:rPr>
        <w:t>t</w:t>
      </w:r>
      <w:r w:rsidRPr="00A97D06">
        <w:rPr>
          <w:spacing w:val="43"/>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56"/>
          <w:sz w:val="28"/>
          <w:szCs w:val="28"/>
        </w:rPr>
        <w:t xml:space="preserve"> </w:t>
      </w:r>
      <w:r w:rsidRPr="00A97D06">
        <w:rPr>
          <w:spacing w:val="-1"/>
          <w:sz w:val="28"/>
          <w:szCs w:val="28"/>
        </w:rPr>
        <w:t>f</w:t>
      </w:r>
      <w:r w:rsidRPr="00A97D06">
        <w:rPr>
          <w:sz w:val="28"/>
          <w:szCs w:val="28"/>
        </w:rPr>
        <w:t>o</w:t>
      </w:r>
      <w:r w:rsidRPr="00A97D06">
        <w:rPr>
          <w:spacing w:val="3"/>
          <w:sz w:val="28"/>
          <w:szCs w:val="28"/>
        </w:rPr>
        <w:t>r</w:t>
      </w:r>
      <w:r w:rsidRPr="00A97D06">
        <w:rPr>
          <w:spacing w:val="-5"/>
          <w:sz w:val="28"/>
          <w:szCs w:val="28"/>
        </w:rPr>
        <w:t>m</w:t>
      </w:r>
      <w:r w:rsidRPr="00A97D06">
        <w:rPr>
          <w:spacing w:val="1"/>
          <w:sz w:val="28"/>
          <w:szCs w:val="28"/>
        </w:rPr>
        <w:t>a</w:t>
      </w:r>
      <w:r w:rsidRPr="00A97D06">
        <w:rPr>
          <w:sz w:val="28"/>
          <w:szCs w:val="28"/>
        </w:rPr>
        <w:t>t</w:t>
      </w:r>
      <w:r w:rsidRPr="00A97D06">
        <w:rPr>
          <w:spacing w:val="47"/>
          <w:sz w:val="28"/>
          <w:szCs w:val="28"/>
        </w:rPr>
        <w:t xml:space="preserve"> </w:t>
      </w:r>
      <w:r w:rsidRPr="00A97D06">
        <w:rPr>
          <w:spacing w:val="-1"/>
          <w:sz w:val="28"/>
          <w:szCs w:val="28"/>
        </w:rPr>
        <w:t>r</w:t>
      </w:r>
      <w:r w:rsidRPr="00A97D06">
        <w:rPr>
          <w:spacing w:val="1"/>
          <w:sz w:val="28"/>
          <w:szCs w:val="28"/>
        </w:rPr>
        <w:t>e</w:t>
      </w:r>
      <w:r w:rsidRPr="00A97D06">
        <w:rPr>
          <w:spacing w:val="4"/>
          <w:sz w:val="28"/>
          <w:szCs w:val="28"/>
        </w:rPr>
        <w:t>q</w:t>
      </w:r>
      <w:r w:rsidRPr="00A97D06">
        <w:rPr>
          <w:sz w:val="28"/>
          <w:szCs w:val="28"/>
        </w:rPr>
        <w:t>u</w:t>
      </w:r>
      <w:r w:rsidRPr="00A97D06">
        <w:rPr>
          <w:spacing w:val="-5"/>
          <w:sz w:val="28"/>
          <w:szCs w:val="28"/>
        </w:rPr>
        <w:t>i</w:t>
      </w:r>
      <w:r w:rsidRPr="00A97D06">
        <w:rPr>
          <w:spacing w:val="-1"/>
          <w:sz w:val="28"/>
          <w:szCs w:val="28"/>
        </w:rPr>
        <w:t>r</w:t>
      </w:r>
      <w:r w:rsidRPr="00A97D06">
        <w:rPr>
          <w:spacing w:val="1"/>
          <w:sz w:val="28"/>
          <w:szCs w:val="28"/>
        </w:rPr>
        <w:t>e</w:t>
      </w:r>
      <w:r w:rsidRPr="00A97D06">
        <w:rPr>
          <w:sz w:val="28"/>
          <w:szCs w:val="28"/>
        </w:rPr>
        <w:t>d</w:t>
      </w:r>
      <w:r w:rsidRPr="00A97D06">
        <w:rPr>
          <w:spacing w:val="41"/>
          <w:sz w:val="28"/>
          <w:szCs w:val="28"/>
        </w:rPr>
        <w:t xml:space="preserve"> </w:t>
      </w:r>
      <w:r w:rsidRPr="00A97D06">
        <w:rPr>
          <w:sz w:val="28"/>
          <w:szCs w:val="28"/>
        </w:rPr>
        <w:t>te</w:t>
      </w:r>
      <w:r w:rsidRPr="00A97D06">
        <w:rPr>
          <w:spacing w:val="3"/>
          <w:sz w:val="28"/>
          <w:szCs w:val="28"/>
        </w:rPr>
        <w:t>s</w:t>
      </w:r>
      <w:r w:rsidRPr="00A97D06">
        <w:rPr>
          <w:spacing w:val="4"/>
          <w:sz w:val="28"/>
          <w:szCs w:val="28"/>
        </w:rPr>
        <w:t>t</w:t>
      </w:r>
      <w:r w:rsidRPr="00A97D06">
        <w:rPr>
          <w:sz w:val="28"/>
          <w:szCs w:val="28"/>
        </w:rPr>
        <w:t>ing</w:t>
      </w:r>
      <w:r w:rsidRPr="00A97D06">
        <w:rPr>
          <w:spacing w:val="37"/>
          <w:sz w:val="28"/>
          <w:szCs w:val="28"/>
        </w:rPr>
        <w:t xml:space="preserve"> </w:t>
      </w:r>
      <w:r w:rsidRPr="00A97D06">
        <w:rPr>
          <w:spacing w:val="4"/>
          <w:sz w:val="28"/>
          <w:szCs w:val="28"/>
        </w:rPr>
        <w:t>o</w:t>
      </w:r>
      <w:r w:rsidRPr="00A97D06">
        <w:rPr>
          <w:sz w:val="28"/>
          <w:szCs w:val="28"/>
        </w:rPr>
        <w:t>f</w:t>
      </w:r>
      <w:r w:rsidRPr="00A97D06">
        <w:rPr>
          <w:spacing w:val="51"/>
          <w:sz w:val="28"/>
          <w:szCs w:val="28"/>
        </w:rPr>
        <w:t xml:space="preserve"> </w:t>
      </w:r>
      <w:r w:rsidRPr="00A97D06">
        <w:rPr>
          <w:sz w:val="28"/>
          <w:szCs w:val="28"/>
        </w:rPr>
        <w:t>t</w:t>
      </w:r>
      <w:r w:rsidRPr="00A97D06">
        <w:rPr>
          <w:spacing w:val="-5"/>
          <w:sz w:val="28"/>
          <w:szCs w:val="28"/>
        </w:rPr>
        <w:t>h</w:t>
      </w:r>
      <w:r w:rsidRPr="00A97D06">
        <w:rPr>
          <w:sz w:val="28"/>
          <w:szCs w:val="28"/>
        </w:rPr>
        <w:t>e</w:t>
      </w:r>
      <w:r w:rsidRPr="00A97D06">
        <w:rPr>
          <w:spacing w:val="48"/>
          <w:sz w:val="28"/>
          <w:szCs w:val="28"/>
        </w:rPr>
        <w:t xml:space="preserve"> </w:t>
      </w:r>
      <w:r w:rsidRPr="00A97D06">
        <w:rPr>
          <w:sz w:val="28"/>
          <w:szCs w:val="28"/>
        </w:rPr>
        <w:t>p</w:t>
      </w:r>
      <w:r w:rsidRPr="00A97D06">
        <w:rPr>
          <w:spacing w:val="-1"/>
          <w:sz w:val="28"/>
          <w:szCs w:val="28"/>
        </w:rPr>
        <w:t>r</w:t>
      </w:r>
      <w:r w:rsidRPr="00A97D06">
        <w:rPr>
          <w:sz w:val="28"/>
          <w:szCs w:val="28"/>
        </w:rPr>
        <w:t>o</w:t>
      </w:r>
      <w:r w:rsidRPr="00A97D06">
        <w:rPr>
          <w:spacing w:val="4"/>
          <w:sz w:val="28"/>
          <w:szCs w:val="28"/>
        </w:rPr>
        <w:t>p</w:t>
      </w:r>
      <w:r w:rsidRPr="00A97D06">
        <w:rPr>
          <w:sz w:val="28"/>
          <w:szCs w:val="28"/>
        </w:rPr>
        <w:t>o</w:t>
      </w:r>
      <w:r w:rsidRPr="00A97D06">
        <w:rPr>
          <w:spacing w:val="2"/>
          <w:sz w:val="28"/>
          <w:szCs w:val="28"/>
        </w:rPr>
        <w:t>s</w:t>
      </w:r>
      <w:r w:rsidRPr="00A97D06">
        <w:rPr>
          <w:spacing w:val="1"/>
          <w:sz w:val="28"/>
          <w:szCs w:val="28"/>
        </w:rPr>
        <w:t>e</w:t>
      </w:r>
      <w:r w:rsidRPr="00A97D06">
        <w:rPr>
          <w:sz w:val="28"/>
          <w:szCs w:val="28"/>
        </w:rPr>
        <w:t>d</w:t>
      </w:r>
      <w:r w:rsidRPr="00A97D06">
        <w:rPr>
          <w:spacing w:val="40"/>
          <w:sz w:val="28"/>
          <w:szCs w:val="28"/>
        </w:rPr>
        <w:t xml:space="preserve"> </w:t>
      </w:r>
      <w:r w:rsidRPr="00A97D06">
        <w:rPr>
          <w:spacing w:val="2"/>
          <w:sz w:val="28"/>
          <w:szCs w:val="28"/>
        </w:rPr>
        <w:t>s</w:t>
      </w:r>
      <w:r w:rsidRPr="00A97D06">
        <w:rPr>
          <w:spacing w:val="-5"/>
          <w:sz w:val="28"/>
          <w:szCs w:val="28"/>
        </w:rPr>
        <w:t>y</w:t>
      </w:r>
      <w:r w:rsidRPr="00A97D06">
        <w:rPr>
          <w:spacing w:val="2"/>
          <w:sz w:val="28"/>
          <w:szCs w:val="28"/>
        </w:rPr>
        <w:t>s</w:t>
      </w:r>
      <w:r w:rsidRPr="00A97D06">
        <w:rPr>
          <w:sz w:val="28"/>
          <w:szCs w:val="28"/>
        </w:rPr>
        <w:t>t</w:t>
      </w:r>
      <w:r w:rsidRPr="00A97D06">
        <w:rPr>
          <w:spacing w:val="5"/>
          <w:sz w:val="28"/>
          <w:szCs w:val="28"/>
        </w:rPr>
        <w:t>e</w:t>
      </w:r>
      <w:r w:rsidRPr="00A97D06">
        <w:rPr>
          <w:spacing w:val="-5"/>
          <w:sz w:val="28"/>
          <w:szCs w:val="28"/>
        </w:rPr>
        <w:t>m</w:t>
      </w:r>
      <w:r w:rsidRPr="00A97D06">
        <w:rPr>
          <w:sz w:val="28"/>
          <w:szCs w:val="28"/>
        </w:rPr>
        <w:t>,</w:t>
      </w:r>
      <w:r w:rsidRPr="00A97D06">
        <w:rPr>
          <w:spacing w:val="44"/>
          <w:sz w:val="28"/>
          <w:szCs w:val="28"/>
        </w:rPr>
        <w:t xml:space="preserve"> </w:t>
      </w:r>
      <w:r w:rsidRPr="00A97D06">
        <w:rPr>
          <w:spacing w:val="2"/>
          <w:sz w:val="28"/>
          <w:szCs w:val="28"/>
        </w:rPr>
        <w:t>s</w:t>
      </w:r>
      <w:r w:rsidRPr="00A97D06">
        <w:rPr>
          <w:sz w:val="28"/>
          <w:szCs w:val="28"/>
        </w:rPr>
        <w:t>i</w:t>
      </w:r>
      <w:r w:rsidRPr="00A97D06">
        <w:rPr>
          <w:spacing w:val="-5"/>
          <w:sz w:val="28"/>
          <w:szCs w:val="28"/>
        </w:rPr>
        <w:t>n</w:t>
      </w:r>
      <w:r w:rsidRPr="00A97D06">
        <w:rPr>
          <w:spacing w:val="1"/>
          <w:sz w:val="28"/>
          <w:szCs w:val="28"/>
        </w:rPr>
        <w:t>c</w:t>
      </w:r>
      <w:r w:rsidRPr="00A97D06">
        <w:rPr>
          <w:sz w:val="28"/>
          <w:szCs w:val="28"/>
        </w:rPr>
        <w:t>e</w:t>
      </w:r>
      <w:r w:rsidRPr="00A97D06">
        <w:rPr>
          <w:spacing w:val="49"/>
          <w:sz w:val="28"/>
          <w:szCs w:val="28"/>
        </w:rPr>
        <w:t xml:space="preserve"> </w:t>
      </w:r>
      <w:r w:rsidRPr="00A97D06">
        <w:rPr>
          <w:spacing w:val="-5"/>
          <w:sz w:val="28"/>
          <w:szCs w:val="28"/>
        </w:rPr>
        <w:t>n</w:t>
      </w:r>
      <w:r w:rsidRPr="00A97D06">
        <w:rPr>
          <w:sz w:val="28"/>
          <w:szCs w:val="28"/>
        </w:rPr>
        <w:t>o</w:t>
      </w:r>
      <w:r w:rsidRPr="00A97D06">
        <w:rPr>
          <w:spacing w:val="47"/>
          <w:sz w:val="28"/>
          <w:szCs w:val="28"/>
        </w:rPr>
        <w:t xml:space="preserve"> </w:t>
      </w:r>
      <w:r w:rsidRPr="00A97D06">
        <w:rPr>
          <w:spacing w:val="7"/>
          <w:sz w:val="28"/>
          <w:szCs w:val="28"/>
        </w:rPr>
        <w:t>s</w:t>
      </w:r>
      <w:r w:rsidRPr="00A97D06">
        <w:rPr>
          <w:spacing w:val="-5"/>
          <w:sz w:val="28"/>
          <w:szCs w:val="28"/>
        </w:rPr>
        <w:t>y</w:t>
      </w:r>
      <w:r w:rsidRPr="00A97D06">
        <w:rPr>
          <w:spacing w:val="2"/>
          <w:sz w:val="28"/>
          <w:szCs w:val="28"/>
        </w:rPr>
        <w:t>s</w:t>
      </w:r>
      <w:r w:rsidRPr="00A97D06">
        <w:rPr>
          <w:sz w:val="28"/>
          <w:szCs w:val="28"/>
        </w:rPr>
        <w:t>t</w:t>
      </w:r>
      <w:r w:rsidRPr="00A97D06">
        <w:rPr>
          <w:spacing w:val="10"/>
          <w:sz w:val="28"/>
          <w:szCs w:val="28"/>
        </w:rPr>
        <w:t>e</w:t>
      </w:r>
      <w:r w:rsidRPr="00A97D06">
        <w:rPr>
          <w:sz w:val="28"/>
          <w:szCs w:val="28"/>
        </w:rPr>
        <w:t xml:space="preserve">m </w:t>
      </w:r>
      <w:r w:rsidRPr="00A97D06">
        <w:rPr>
          <w:spacing w:val="1"/>
          <w:sz w:val="28"/>
          <w:szCs w:val="28"/>
        </w:rPr>
        <w:t>c</w:t>
      </w:r>
      <w:r w:rsidRPr="00A97D06">
        <w:rPr>
          <w:sz w:val="28"/>
          <w:szCs w:val="28"/>
        </w:rPr>
        <w:t>ould</w:t>
      </w:r>
      <w:r w:rsidRPr="00A97D06">
        <w:rPr>
          <w:spacing w:val="24"/>
          <w:sz w:val="28"/>
          <w:szCs w:val="28"/>
        </w:rPr>
        <w:t xml:space="preserve"> </w:t>
      </w:r>
      <w:r w:rsidRPr="00A97D06">
        <w:rPr>
          <w:sz w:val="28"/>
          <w:szCs w:val="28"/>
        </w:rPr>
        <w:t>be</w:t>
      </w:r>
      <w:r w:rsidRPr="00A97D06">
        <w:rPr>
          <w:spacing w:val="28"/>
          <w:sz w:val="28"/>
          <w:szCs w:val="28"/>
        </w:rPr>
        <w:t xml:space="preserve"> </w:t>
      </w:r>
      <w:r w:rsidRPr="00A97D06">
        <w:rPr>
          <w:spacing w:val="-5"/>
          <w:sz w:val="28"/>
          <w:szCs w:val="28"/>
        </w:rPr>
        <w:t>u</w:t>
      </w:r>
      <w:r w:rsidRPr="00A97D06">
        <w:rPr>
          <w:spacing w:val="2"/>
          <w:sz w:val="28"/>
          <w:szCs w:val="28"/>
        </w:rPr>
        <w:t>s</w:t>
      </w:r>
      <w:r w:rsidRPr="00A97D06">
        <w:rPr>
          <w:spacing w:val="6"/>
          <w:sz w:val="28"/>
          <w:szCs w:val="28"/>
        </w:rPr>
        <w:t>e</w:t>
      </w:r>
      <w:r w:rsidRPr="00A97D06">
        <w:rPr>
          <w:spacing w:val="-1"/>
          <w:sz w:val="28"/>
          <w:szCs w:val="28"/>
        </w:rPr>
        <w:t>f</w:t>
      </w:r>
      <w:r w:rsidRPr="00A97D06">
        <w:rPr>
          <w:sz w:val="28"/>
          <w:szCs w:val="28"/>
        </w:rPr>
        <w:t>ul</w:t>
      </w:r>
      <w:r w:rsidRPr="00A97D06">
        <w:rPr>
          <w:spacing w:val="23"/>
          <w:sz w:val="28"/>
          <w:szCs w:val="28"/>
        </w:rPr>
        <w:t xml:space="preserve"> </w:t>
      </w:r>
      <w:r w:rsidRPr="00A97D06">
        <w:rPr>
          <w:sz w:val="28"/>
          <w:szCs w:val="28"/>
        </w:rPr>
        <w:t>if</w:t>
      </w:r>
      <w:r w:rsidRPr="00A97D06">
        <w:rPr>
          <w:spacing w:val="26"/>
          <w:sz w:val="28"/>
          <w:szCs w:val="28"/>
        </w:rPr>
        <w:t xml:space="preserve"> </w:t>
      </w:r>
      <w:r w:rsidRPr="00A97D06">
        <w:rPr>
          <w:spacing w:val="-5"/>
          <w:sz w:val="28"/>
          <w:szCs w:val="28"/>
        </w:rPr>
        <w:t>i</w:t>
      </w:r>
      <w:r w:rsidRPr="00A97D06">
        <w:rPr>
          <w:sz w:val="28"/>
          <w:szCs w:val="28"/>
        </w:rPr>
        <w:t>t</w:t>
      </w:r>
      <w:r w:rsidRPr="00A97D06">
        <w:rPr>
          <w:spacing w:val="28"/>
          <w:sz w:val="28"/>
          <w:szCs w:val="28"/>
        </w:rPr>
        <w:t xml:space="preserve"> </w:t>
      </w:r>
      <w:r w:rsidRPr="00A97D06">
        <w:rPr>
          <w:sz w:val="28"/>
          <w:szCs w:val="28"/>
        </w:rPr>
        <w:t>do</w:t>
      </w:r>
      <w:r w:rsidRPr="00A97D06">
        <w:rPr>
          <w:spacing w:val="1"/>
          <w:sz w:val="28"/>
          <w:szCs w:val="28"/>
        </w:rPr>
        <w:t>e</w:t>
      </w:r>
      <w:r w:rsidRPr="00A97D06">
        <w:rPr>
          <w:sz w:val="28"/>
          <w:szCs w:val="28"/>
        </w:rPr>
        <w:t>s</w:t>
      </w:r>
      <w:r w:rsidRPr="00A97D06">
        <w:rPr>
          <w:spacing w:val="32"/>
          <w:sz w:val="28"/>
          <w:szCs w:val="28"/>
        </w:rPr>
        <w:t xml:space="preserve"> </w:t>
      </w:r>
      <w:r w:rsidRPr="00A97D06">
        <w:rPr>
          <w:spacing w:val="-5"/>
          <w:sz w:val="28"/>
          <w:szCs w:val="28"/>
        </w:rPr>
        <w:t>n</w:t>
      </w:r>
      <w:r w:rsidRPr="00A97D06">
        <w:rPr>
          <w:sz w:val="28"/>
          <w:szCs w:val="28"/>
        </w:rPr>
        <w:t>ot</w:t>
      </w:r>
      <w:r w:rsidRPr="00A97D06">
        <w:rPr>
          <w:spacing w:val="26"/>
          <w:sz w:val="28"/>
          <w:szCs w:val="28"/>
        </w:rPr>
        <w:t xml:space="preserve"> </w:t>
      </w:r>
      <w:r w:rsidRPr="00A97D06">
        <w:rPr>
          <w:sz w:val="28"/>
          <w:szCs w:val="28"/>
        </w:rPr>
        <w:t>p</w:t>
      </w:r>
      <w:r w:rsidRPr="00A97D06">
        <w:rPr>
          <w:spacing w:val="-1"/>
          <w:sz w:val="28"/>
          <w:szCs w:val="28"/>
        </w:rPr>
        <w:t>r</w:t>
      </w:r>
      <w:r w:rsidRPr="00A97D06">
        <w:rPr>
          <w:spacing w:val="4"/>
          <w:sz w:val="28"/>
          <w:szCs w:val="28"/>
        </w:rPr>
        <w:t>od</w:t>
      </w:r>
      <w:r w:rsidRPr="00A97D06">
        <w:rPr>
          <w:spacing w:val="-5"/>
          <w:sz w:val="28"/>
          <w:szCs w:val="28"/>
        </w:rPr>
        <w:t>u</w:t>
      </w:r>
      <w:r w:rsidRPr="00A97D06">
        <w:rPr>
          <w:spacing w:val="1"/>
          <w:sz w:val="28"/>
          <w:szCs w:val="28"/>
        </w:rPr>
        <w:t>c</w:t>
      </w:r>
      <w:r w:rsidRPr="00A97D06">
        <w:rPr>
          <w:sz w:val="28"/>
          <w:szCs w:val="28"/>
        </w:rPr>
        <w:t>e</w:t>
      </w:r>
      <w:r w:rsidRPr="00A97D06">
        <w:rPr>
          <w:spacing w:val="22"/>
          <w:sz w:val="28"/>
          <w:szCs w:val="28"/>
        </w:rPr>
        <w:t xml:space="preserve"> </w:t>
      </w:r>
      <w:r w:rsidRPr="00A97D06">
        <w:rPr>
          <w:sz w:val="28"/>
          <w:szCs w:val="28"/>
        </w:rPr>
        <w:t>t</w:t>
      </w:r>
      <w:r w:rsidRPr="00A97D06">
        <w:rPr>
          <w:spacing w:val="-5"/>
          <w:sz w:val="28"/>
          <w:szCs w:val="28"/>
        </w:rPr>
        <w:t>h</w:t>
      </w:r>
      <w:r w:rsidRPr="00A97D06">
        <w:rPr>
          <w:sz w:val="28"/>
          <w:szCs w:val="28"/>
        </w:rPr>
        <w:t>e</w:t>
      </w:r>
      <w:r w:rsidRPr="00A97D06">
        <w:rPr>
          <w:spacing w:val="33"/>
          <w:sz w:val="28"/>
          <w:szCs w:val="28"/>
        </w:rPr>
        <w:t xml:space="preserve"> </w:t>
      </w:r>
      <w:r w:rsidRPr="00A97D06">
        <w:rPr>
          <w:spacing w:val="-1"/>
          <w:sz w:val="28"/>
          <w:szCs w:val="28"/>
        </w:rPr>
        <w:t>r</w:t>
      </w:r>
      <w:r w:rsidRPr="00A97D06">
        <w:rPr>
          <w:spacing w:val="1"/>
          <w:sz w:val="28"/>
          <w:szCs w:val="28"/>
        </w:rPr>
        <w:t>e</w:t>
      </w:r>
      <w:r w:rsidRPr="00A97D06">
        <w:rPr>
          <w:spacing w:val="4"/>
          <w:sz w:val="28"/>
          <w:szCs w:val="28"/>
        </w:rPr>
        <w:t>q</w:t>
      </w:r>
      <w:r w:rsidRPr="00A97D06">
        <w:rPr>
          <w:sz w:val="28"/>
          <w:szCs w:val="28"/>
        </w:rPr>
        <w:t>u</w:t>
      </w:r>
      <w:r w:rsidRPr="00A97D06">
        <w:rPr>
          <w:spacing w:val="-5"/>
          <w:sz w:val="28"/>
          <w:szCs w:val="28"/>
        </w:rPr>
        <w:t>i</w:t>
      </w:r>
      <w:r w:rsidRPr="00A97D06">
        <w:rPr>
          <w:spacing w:val="-1"/>
          <w:sz w:val="28"/>
          <w:szCs w:val="28"/>
        </w:rPr>
        <w:t>r</w:t>
      </w:r>
      <w:r w:rsidRPr="00A97D06">
        <w:rPr>
          <w:spacing w:val="1"/>
          <w:sz w:val="28"/>
          <w:szCs w:val="28"/>
        </w:rPr>
        <w:t>e</w:t>
      </w:r>
      <w:r w:rsidRPr="00A97D06">
        <w:rPr>
          <w:sz w:val="28"/>
          <w:szCs w:val="28"/>
        </w:rPr>
        <w:t>d</w:t>
      </w:r>
      <w:r w:rsidRPr="00A97D06">
        <w:rPr>
          <w:spacing w:val="22"/>
          <w:sz w:val="28"/>
          <w:szCs w:val="28"/>
        </w:rPr>
        <w:t xml:space="preserve"> </w:t>
      </w:r>
      <w:r w:rsidRPr="00A97D06">
        <w:rPr>
          <w:spacing w:val="4"/>
          <w:sz w:val="28"/>
          <w:szCs w:val="28"/>
        </w:rPr>
        <w:t>o</w:t>
      </w:r>
      <w:r w:rsidRPr="00A97D06">
        <w:rPr>
          <w:spacing w:val="-5"/>
          <w:sz w:val="28"/>
          <w:szCs w:val="28"/>
        </w:rPr>
        <w:t>u</w:t>
      </w:r>
      <w:r w:rsidRPr="00A97D06">
        <w:rPr>
          <w:spacing w:val="4"/>
          <w:sz w:val="28"/>
          <w:szCs w:val="28"/>
        </w:rPr>
        <w:t>tp</w:t>
      </w:r>
      <w:r w:rsidRPr="00A97D06">
        <w:rPr>
          <w:spacing w:val="-5"/>
          <w:sz w:val="28"/>
          <w:szCs w:val="28"/>
        </w:rPr>
        <w:t>u</w:t>
      </w:r>
      <w:r w:rsidRPr="00A97D06">
        <w:rPr>
          <w:sz w:val="28"/>
          <w:szCs w:val="28"/>
        </w:rPr>
        <w:t>t</w:t>
      </w:r>
      <w:r w:rsidRPr="00A97D06">
        <w:rPr>
          <w:spacing w:val="28"/>
          <w:sz w:val="28"/>
          <w:szCs w:val="28"/>
        </w:rPr>
        <w:t xml:space="preserve"> </w:t>
      </w:r>
      <w:r w:rsidRPr="00A97D06">
        <w:rPr>
          <w:sz w:val="28"/>
          <w:szCs w:val="28"/>
        </w:rPr>
        <w:t>in</w:t>
      </w:r>
      <w:r w:rsidRPr="00A97D06">
        <w:rPr>
          <w:spacing w:val="23"/>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28"/>
          <w:sz w:val="28"/>
          <w:szCs w:val="28"/>
        </w:rPr>
        <w:t xml:space="preserve"> </w:t>
      </w:r>
      <w:r w:rsidRPr="00A97D06">
        <w:rPr>
          <w:spacing w:val="2"/>
          <w:sz w:val="28"/>
          <w:szCs w:val="28"/>
        </w:rPr>
        <w:t>s</w:t>
      </w:r>
      <w:r w:rsidRPr="00A97D06">
        <w:rPr>
          <w:sz w:val="28"/>
          <w:szCs w:val="28"/>
        </w:rPr>
        <w:t>p</w:t>
      </w:r>
      <w:r w:rsidRPr="00A97D06">
        <w:rPr>
          <w:spacing w:val="1"/>
          <w:sz w:val="28"/>
          <w:szCs w:val="28"/>
        </w:rPr>
        <w:t>ec</w:t>
      </w:r>
      <w:r w:rsidRPr="00A97D06">
        <w:rPr>
          <w:sz w:val="28"/>
          <w:szCs w:val="28"/>
        </w:rPr>
        <w:t>i</w:t>
      </w:r>
      <w:r w:rsidRPr="00A97D06">
        <w:rPr>
          <w:spacing w:val="-2"/>
          <w:sz w:val="28"/>
          <w:szCs w:val="28"/>
        </w:rPr>
        <w:t>f</w:t>
      </w:r>
      <w:r w:rsidRPr="00A97D06">
        <w:rPr>
          <w:sz w:val="28"/>
          <w:szCs w:val="28"/>
        </w:rPr>
        <w:t>ic</w:t>
      </w:r>
      <w:r w:rsidRPr="00A97D06">
        <w:rPr>
          <w:spacing w:val="27"/>
          <w:sz w:val="28"/>
          <w:szCs w:val="28"/>
        </w:rPr>
        <w:t xml:space="preserve"> </w:t>
      </w:r>
      <w:r w:rsidRPr="00A97D06">
        <w:rPr>
          <w:spacing w:val="-6"/>
          <w:sz w:val="28"/>
          <w:szCs w:val="28"/>
        </w:rPr>
        <w:t>f</w:t>
      </w:r>
      <w:r w:rsidRPr="00A97D06">
        <w:rPr>
          <w:sz w:val="28"/>
          <w:szCs w:val="28"/>
        </w:rPr>
        <w:t>o</w:t>
      </w:r>
      <w:r w:rsidRPr="00A97D06">
        <w:rPr>
          <w:spacing w:val="8"/>
          <w:sz w:val="28"/>
          <w:szCs w:val="28"/>
        </w:rPr>
        <w:t>r</w:t>
      </w:r>
      <w:r w:rsidRPr="00A97D06">
        <w:rPr>
          <w:spacing w:val="-10"/>
          <w:sz w:val="28"/>
          <w:szCs w:val="28"/>
        </w:rPr>
        <w:t>m</w:t>
      </w:r>
      <w:r w:rsidRPr="00A97D06">
        <w:rPr>
          <w:spacing w:val="6"/>
          <w:sz w:val="28"/>
          <w:szCs w:val="28"/>
        </w:rPr>
        <w:t>a</w:t>
      </w:r>
      <w:r w:rsidRPr="00A97D06">
        <w:rPr>
          <w:sz w:val="28"/>
          <w:szCs w:val="28"/>
        </w:rPr>
        <w:t xml:space="preserve">t. </w:t>
      </w:r>
      <w:r w:rsidRPr="00A97D06">
        <w:rPr>
          <w:spacing w:val="3"/>
          <w:sz w:val="28"/>
          <w:szCs w:val="28"/>
        </w:rPr>
        <w:t>T</w:t>
      </w:r>
      <w:r w:rsidRPr="00A97D06">
        <w:rPr>
          <w:spacing w:val="-5"/>
          <w:sz w:val="28"/>
          <w:szCs w:val="28"/>
        </w:rPr>
        <w:t>h</w:t>
      </w:r>
      <w:r w:rsidRPr="00A97D06">
        <w:rPr>
          <w:sz w:val="28"/>
          <w:szCs w:val="28"/>
        </w:rPr>
        <w:t>e</w:t>
      </w:r>
      <w:r w:rsidRPr="00A97D06">
        <w:rPr>
          <w:spacing w:val="42"/>
          <w:sz w:val="28"/>
          <w:szCs w:val="28"/>
        </w:rPr>
        <w:t xml:space="preserve"> </w:t>
      </w:r>
      <w:r w:rsidRPr="00A97D06">
        <w:rPr>
          <w:spacing w:val="4"/>
          <w:sz w:val="28"/>
          <w:szCs w:val="28"/>
        </w:rPr>
        <w:t>o</w:t>
      </w:r>
      <w:r w:rsidRPr="00A97D06">
        <w:rPr>
          <w:spacing w:val="-5"/>
          <w:sz w:val="28"/>
          <w:szCs w:val="28"/>
        </w:rPr>
        <w:t>u</w:t>
      </w:r>
      <w:r w:rsidRPr="00A97D06">
        <w:rPr>
          <w:sz w:val="28"/>
          <w:szCs w:val="28"/>
        </w:rPr>
        <w:t>t</w:t>
      </w:r>
      <w:r w:rsidRPr="00A97D06">
        <w:rPr>
          <w:spacing w:val="4"/>
          <w:sz w:val="28"/>
          <w:szCs w:val="28"/>
        </w:rPr>
        <w:t>p</w:t>
      </w:r>
      <w:r w:rsidRPr="00A97D06">
        <w:rPr>
          <w:spacing w:val="-5"/>
          <w:sz w:val="28"/>
          <w:szCs w:val="28"/>
        </w:rPr>
        <w:t>u</w:t>
      </w:r>
      <w:r w:rsidRPr="00A97D06">
        <w:rPr>
          <w:sz w:val="28"/>
          <w:szCs w:val="28"/>
        </w:rPr>
        <w:t>t</w:t>
      </w:r>
      <w:r w:rsidRPr="00A97D06">
        <w:rPr>
          <w:spacing w:val="37"/>
          <w:sz w:val="28"/>
          <w:szCs w:val="28"/>
        </w:rPr>
        <w:t xml:space="preserve"> </w:t>
      </w:r>
      <w:r w:rsidRPr="00A97D06">
        <w:rPr>
          <w:spacing w:val="4"/>
          <w:sz w:val="28"/>
          <w:szCs w:val="28"/>
        </w:rPr>
        <w:t>d</w:t>
      </w:r>
      <w:r w:rsidRPr="00A97D06">
        <w:rPr>
          <w:spacing w:val="-5"/>
          <w:sz w:val="28"/>
          <w:szCs w:val="28"/>
        </w:rPr>
        <w:t>i</w:t>
      </w:r>
      <w:r w:rsidRPr="00A97D06">
        <w:rPr>
          <w:spacing w:val="2"/>
          <w:sz w:val="28"/>
          <w:szCs w:val="28"/>
        </w:rPr>
        <w:t>s</w:t>
      </w:r>
      <w:r w:rsidRPr="00A97D06">
        <w:rPr>
          <w:spacing w:val="4"/>
          <w:sz w:val="28"/>
          <w:szCs w:val="28"/>
        </w:rPr>
        <w:t>p</w:t>
      </w:r>
      <w:r w:rsidRPr="00A97D06">
        <w:rPr>
          <w:spacing w:val="-5"/>
          <w:sz w:val="28"/>
          <w:szCs w:val="28"/>
        </w:rPr>
        <w:t>l</w:t>
      </w:r>
      <w:r w:rsidRPr="00A97D06">
        <w:rPr>
          <w:spacing w:val="6"/>
          <w:sz w:val="28"/>
          <w:szCs w:val="28"/>
        </w:rPr>
        <w:t>a</w:t>
      </w:r>
      <w:r w:rsidRPr="00A97D06">
        <w:rPr>
          <w:spacing w:val="-5"/>
          <w:sz w:val="28"/>
          <w:szCs w:val="28"/>
        </w:rPr>
        <w:t>y</w:t>
      </w:r>
      <w:r w:rsidRPr="00A97D06">
        <w:rPr>
          <w:spacing w:val="1"/>
          <w:sz w:val="28"/>
          <w:szCs w:val="28"/>
        </w:rPr>
        <w:t>e</w:t>
      </w:r>
      <w:r w:rsidRPr="00A97D06">
        <w:rPr>
          <w:sz w:val="28"/>
          <w:szCs w:val="28"/>
        </w:rPr>
        <w:t>d</w:t>
      </w:r>
      <w:r w:rsidRPr="00A97D06">
        <w:rPr>
          <w:spacing w:val="34"/>
          <w:sz w:val="28"/>
          <w:szCs w:val="28"/>
        </w:rPr>
        <w:t xml:space="preserve"> </w:t>
      </w:r>
      <w:r w:rsidRPr="00A97D06">
        <w:rPr>
          <w:sz w:val="28"/>
          <w:szCs w:val="28"/>
        </w:rPr>
        <w:t>or</w:t>
      </w:r>
      <w:r w:rsidRPr="00A97D06">
        <w:rPr>
          <w:spacing w:val="46"/>
          <w:sz w:val="28"/>
          <w:szCs w:val="28"/>
        </w:rPr>
        <w:t xml:space="preserve"> </w:t>
      </w:r>
      <w:r w:rsidRPr="00A97D06">
        <w:rPr>
          <w:spacing w:val="-5"/>
          <w:sz w:val="28"/>
          <w:szCs w:val="28"/>
        </w:rPr>
        <w:t>g</w:t>
      </w:r>
      <w:r w:rsidRPr="00A97D06">
        <w:rPr>
          <w:spacing w:val="6"/>
          <w:sz w:val="28"/>
          <w:szCs w:val="28"/>
        </w:rPr>
        <w:t>e</w:t>
      </w:r>
      <w:r w:rsidRPr="00A97D06">
        <w:rPr>
          <w:spacing w:val="-5"/>
          <w:sz w:val="28"/>
          <w:szCs w:val="28"/>
        </w:rPr>
        <w:t>n</w:t>
      </w:r>
      <w:r w:rsidRPr="00A97D06">
        <w:rPr>
          <w:spacing w:val="6"/>
          <w:sz w:val="28"/>
          <w:szCs w:val="28"/>
        </w:rPr>
        <w:t>e</w:t>
      </w:r>
      <w:r w:rsidRPr="00A97D06">
        <w:rPr>
          <w:spacing w:val="-1"/>
          <w:sz w:val="28"/>
          <w:szCs w:val="28"/>
        </w:rPr>
        <w:t>r</w:t>
      </w:r>
      <w:r w:rsidRPr="00A97D06">
        <w:rPr>
          <w:spacing w:val="1"/>
          <w:sz w:val="28"/>
          <w:szCs w:val="28"/>
        </w:rPr>
        <w:t>a</w:t>
      </w:r>
      <w:r w:rsidRPr="00A97D06">
        <w:rPr>
          <w:sz w:val="28"/>
          <w:szCs w:val="28"/>
        </w:rPr>
        <w:t>ted</w:t>
      </w:r>
      <w:r w:rsidRPr="00A97D06">
        <w:rPr>
          <w:spacing w:val="35"/>
          <w:sz w:val="28"/>
          <w:szCs w:val="28"/>
        </w:rPr>
        <w:t xml:space="preserve"> </w:t>
      </w:r>
      <w:r w:rsidRPr="00A97D06">
        <w:rPr>
          <w:sz w:val="28"/>
          <w:szCs w:val="28"/>
        </w:rPr>
        <w:t>by</w:t>
      </w:r>
      <w:r w:rsidRPr="00A97D06">
        <w:rPr>
          <w:spacing w:val="37"/>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48"/>
          <w:sz w:val="28"/>
          <w:szCs w:val="28"/>
        </w:rPr>
        <w:t xml:space="preserve"> </w:t>
      </w:r>
      <w:r w:rsidRPr="00A97D06">
        <w:rPr>
          <w:spacing w:val="2"/>
          <w:sz w:val="28"/>
          <w:szCs w:val="28"/>
        </w:rPr>
        <w:t>s</w:t>
      </w:r>
      <w:r w:rsidRPr="00A97D06">
        <w:rPr>
          <w:spacing w:val="-5"/>
          <w:sz w:val="28"/>
          <w:szCs w:val="28"/>
        </w:rPr>
        <w:t>y</w:t>
      </w:r>
      <w:r w:rsidRPr="00A97D06">
        <w:rPr>
          <w:spacing w:val="2"/>
          <w:sz w:val="28"/>
          <w:szCs w:val="28"/>
        </w:rPr>
        <w:t>s</w:t>
      </w:r>
      <w:r w:rsidRPr="00A97D06">
        <w:rPr>
          <w:sz w:val="28"/>
          <w:szCs w:val="28"/>
        </w:rPr>
        <w:t>t</w:t>
      </w:r>
      <w:r w:rsidRPr="00A97D06">
        <w:rPr>
          <w:spacing w:val="5"/>
          <w:sz w:val="28"/>
          <w:szCs w:val="28"/>
        </w:rPr>
        <w:t>e</w:t>
      </w:r>
      <w:r w:rsidRPr="00A97D06">
        <w:rPr>
          <w:sz w:val="28"/>
          <w:szCs w:val="28"/>
        </w:rPr>
        <w:t>m</w:t>
      </w:r>
      <w:r w:rsidRPr="00A97D06">
        <w:rPr>
          <w:spacing w:val="31"/>
          <w:sz w:val="28"/>
          <w:szCs w:val="28"/>
        </w:rPr>
        <w:t xml:space="preserve"> </w:t>
      </w:r>
      <w:r w:rsidRPr="00A97D06">
        <w:rPr>
          <w:sz w:val="28"/>
          <w:szCs w:val="28"/>
        </w:rPr>
        <w:t>und</w:t>
      </w:r>
      <w:r w:rsidRPr="00A97D06">
        <w:rPr>
          <w:spacing w:val="1"/>
          <w:sz w:val="28"/>
          <w:szCs w:val="28"/>
        </w:rPr>
        <w:t>e</w:t>
      </w:r>
      <w:r w:rsidRPr="00A97D06">
        <w:rPr>
          <w:sz w:val="28"/>
          <w:szCs w:val="28"/>
        </w:rPr>
        <w:t>r</w:t>
      </w:r>
      <w:r w:rsidRPr="00A97D06">
        <w:rPr>
          <w:spacing w:val="38"/>
          <w:sz w:val="28"/>
          <w:szCs w:val="28"/>
        </w:rPr>
        <w:t xml:space="preserve"> </w:t>
      </w:r>
      <w:r w:rsidRPr="00A97D06">
        <w:rPr>
          <w:spacing w:val="1"/>
          <w:sz w:val="28"/>
          <w:szCs w:val="28"/>
        </w:rPr>
        <w:t>c</w:t>
      </w:r>
      <w:r w:rsidRPr="00A97D06">
        <w:rPr>
          <w:spacing w:val="4"/>
          <w:sz w:val="28"/>
          <w:szCs w:val="28"/>
        </w:rPr>
        <w:t>o</w:t>
      </w:r>
      <w:r w:rsidRPr="00A97D06">
        <w:rPr>
          <w:spacing w:val="-5"/>
          <w:sz w:val="28"/>
          <w:szCs w:val="28"/>
        </w:rPr>
        <w:t>n</w:t>
      </w:r>
      <w:r w:rsidRPr="00A97D06">
        <w:rPr>
          <w:spacing w:val="7"/>
          <w:sz w:val="28"/>
          <w:szCs w:val="28"/>
        </w:rPr>
        <w:t>s</w:t>
      </w:r>
      <w:r w:rsidRPr="00A97D06">
        <w:rPr>
          <w:spacing w:val="-5"/>
          <w:sz w:val="28"/>
          <w:szCs w:val="28"/>
        </w:rPr>
        <w:t>i</w:t>
      </w:r>
      <w:r w:rsidRPr="00A97D06">
        <w:rPr>
          <w:sz w:val="28"/>
          <w:szCs w:val="28"/>
        </w:rPr>
        <w:t>d</w:t>
      </w:r>
      <w:r w:rsidRPr="00A97D06">
        <w:rPr>
          <w:spacing w:val="1"/>
          <w:sz w:val="28"/>
          <w:szCs w:val="28"/>
        </w:rPr>
        <w:t>e</w:t>
      </w:r>
      <w:r w:rsidRPr="00A97D06">
        <w:rPr>
          <w:spacing w:val="-1"/>
          <w:sz w:val="28"/>
          <w:szCs w:val="28"/>
        </w:rPr>
        <w:t>r</w:t>
      </w:r>
      <w:r w:rsidRPr="00A97D06">
        <w:rPr>
          <w:spacing w:val="1"/>
          <w:sz w:val="28"/>
          <w:szCs w:val="28"/>
        </w:rPr>
        <w:t>a</w:t>
      </w:r>
      <w:r w:rsidRPr="00A97D06">
        <w:rPr>
          <w:spacing w:val="4"/>
          <w:sz w:val="28"/>
          <w:szCs w:val="28"/>
        </w:rPr>
        <w:t>t</w:t>
      </w:r>
      <w:r w:rsidRPr="00A97D06">
        <w:rPr>
          <w:spacing w:val="-5"/>
          <w:sz w:val="28"/>
          <w:szCs w:val="28"/>
        </w:rPr>
        <w:t>i</w:t>
      </w:r>
      <w:r w:rsidRPr="00A97D06">
        <w:rPr>
          <w:spacing w:val="4"/>
          <w:sz w:val="28"/>
          <w:szCs w:val="28"/>
        </w:rPr>
        <w:t>o</w:t>
      </w:r>
      <w:r w:rsidRPr="00A97D06">
        <w:rPr>
          <w:spacing w:val="-5"/>
          <w:sz w:val="28"/>
          <w:szCs w:val="28"/>
        </w:rPr>
        <w:t>n</w:t>
      </w:r>
      <w:r w:rsidRPr="00A97D06">
        <w:rPr>
          <w:sz w:val="28"/>
          <w:szCs w:val="28"/>
        </w:rPr>
        <w:t xml:space="preserve">. </w:t>
      </w:r>
      <w:r w:rsidRPr="00A97D06">
        <w:rPr>
          <w:spacing w:val="44"/>
          <w:sz w:val="28"/>
          <w:szCs w:val="28"/>
        </w:rPr>
        <w:t xml:space="preserve"> </w:t>
      </w:r>
      <w:r w:rsidRPr="00A97D06">
        <w:rPr>
          <w:spacing w:val="-4"/>
          <w:sz w:val="28"/>
          <w:szCs w:val="28"/>
        </w:rPr>
        <w:t>H</w:t>
      </w:r>
      <w:r w:rsidRPr="00A97D06">
        <w:rPr>
          <w:spacing w:val="6"/>
          <w:sz w:val="28"/>
          <w:szCs w:val="28"/>
        </w:rPr>
        <w:t>e</w:t>
      </w:r>
      <w:r w:rsidRPr="00A97D06">
        <w:rPr>
          <w:spacing w:val="-1"/>
          <w:sz w:val="28"/>
          <w:szCs w:val="28"/>
        </w:rPr>
        <w:t>r</w:t>
      </w:r>
      <w:r w:rsidRPr="00A97D06">
        <w:rPr>
          <w:sz w:val="28"/>
          <w:szCs w:val="28"/>
        </w:rPr>
        <w:t>e</w:t>
      </w:r>
      <w:r w:rsidRPr="00A97D06">
        <w:rPr>
          <w:spacing w:val="41"/>
          <w:sz w:val="28"/>
          <w:szCs w:val="28"/>
        </w:rPr>
        <w:t xml:space="preserve"> </w:t>
      </w:r>
      <w:r w:rsidRPr="00A97D06">
        <w:rPr>
          <w:spacing w:val="4"/>
          <w:sz w:val="28"/>
          <w:szCs w:val="28"/>
        </w:rPr>
        <w:t>t</w:t>
      </w:r>
      <w:r w:rsidRPr="00A97D06">
        <w:rPr>
          <w:spacing w:val="-5"/>
          <w:sz w:val="28"/>
          <w:szCs w:val="28"/>
        </w:rPr>
        <w:t>h</w:t>
      </w:r>
      <w:r w:rsidRPr="00A97D06">
        <w:rPr>
          <w:sz w:val="28"/>
          <w:szCs w:val="28"/>
        </w:rPr>
        <w:t>e out</w:t>
      </w:r>
      <w:r w:rsidRPr="00A97D06">
        <w:rPr>
          <w:spacing w:val="4"/>
          <w:sz w:val="28"/>
          <w:szCs w:val="28"/>
        </w:rPr>
        <w:t>p</w:t>
      </w:r>
      <w:r w:rsidRPr="00A97D06">
        <w:rPr>
          <w:spacing w:val="-5"/>
          <w:sz w:val="28"/>
          <w:szCs w:val="28"/>
        </w:rPr>
        <w:t>u</w:t>
      </w:r>
      <w:r w:rsidRPr="00A97D06">
        <w:rPr>
          <w:sz w:val="28"/>
          <w:szCs w:val="28"/>
        </w:rPr>
        <w:t>t</w:t>
      </w:r>
      <w:r w:rsidRPr="00A97D06">
        <w:rPr>
          <w:spacing w:val="32"/>
          <w:sz w:val="28"/>
          <w:szCs w:val="28"/>
        </w:rPr>
        <w:t xml:space="preserve"> </w:t>
      </w:r>
      <w:r w:rsidRPr="00A97D06">
        <w:rPr>
          <w:spacing w:val="-1"/>
          <w:sz w:val="28"/>
          <w:szCs w:val="28"/>
        </w:rPr>
        <w:t>f</w:t>
      </w:r>
      <w:r w:rsidRPr="00A97D06">
        <w:rPr>
          <w:sz w:val="28"/>
          <w:szCs w:val="28"/>
        </w:rPr>
        <w:t>o</w:t>
      </w:r>
      <w:r w:rsidRPr="00A97D06">
        <w:rPr>
          <w:spacing w:val="3"/>
          <w:sz w:val="28"/>
          <w:szCs w:val="28"/>
        </w:rPr>
        <w:t>r</w:t>
      </w:r>
      <w:r w:rsidRPr="00A97D06">
        <w:rPr>
          <w:spacing w:val="-5"/>
          <w:sz w:val="28"/>
          <w:szCs w:val="28"/>
        </w:rPr>
        <w:t>m</w:t>
      </w:r>
      <w:r w:rsidRPr="00A97D06">
        <w:rPr>
          <w:spacing w:val="1"/>
          <w:sz w:val="28"/>
          <w:szCs w:val="28"/>
        </w:rPr>
        <w:t>a</w:t>
      </w:r>
      <w:r w:rsidRPr="00A97D06">
        <w:rPr>
          <w:sz w:val="28"/>
          <w:szCs w:val="28"/>
        </w:rPr>
        <w:t>t</w:t>
      </w:r>
      <w:r w:rsidRPr="00A97D06">
        <w:rPr>
          <w:spacing w:val="32"/>
          <w:sz w:val="28"/>
          <w:szCs w:val="28"/>
        </w:rPr>
        <w:t xml:space="preserve"> </w:t>
      </w:r>
      <w:r w:rsidRPr="00A97D06">
        <w:rPr>
          <w:spacing w:val="-5"/>
          <w:sz w:val="28"/>
          <w:szCs w:val="28"/>
        </w:rPr>
        <w:t>i</w:t>
      </w:r>
      <w:r w:rsidRPr="00A97D06">
        <w:rPr>
          <w:sz w:val="28"/>
          <w:szCs w:val="28"/>
        </w:rPr>
        <w:t>s</w:t>
      </w:r>
      <w:r w:rsidRPr="00A97D06">
        <w:rPr>
          <w:spacing w:val="35"/>
          <w:sz w:val="28"/>
          <w:szCs w:val="28"/>
        </w:rPr>
        <w:t xml:space="preserve"> </w:t>
      </w:r>
      <w:r w:rsidRPr="00A97D06">
        <w:rPr>
          <w:spacing w:val="1"/>
          <w:sz w:val="28"/>
          <w:szCs w:val="28"/>
        </w:rPr>
        <w:t>c</w:t>
      </w:r>
      <w:r w:rsidRPr="00A97D06">
        <w:rPr>
          <w:spacing w:val="4"/>
          <w:sz w:val="28"/>
          <w:szCs w:val="28"/>
        </w:rPr>
        <w:t>o</w:t>
      </w:r>
      <w:r w:rsidRPr="00A97D06">
        <w:rPr>
          <w:spacing w:val="-5"/>
          <w:sz w:val="28"/>
          <w:szCs w:val="28"/>
        </w:rPr>
        <w:t>n</w:t>
      </w:r>
      <w:r w:rsidRPr="00A97D06">
        <w:rPr>
          <w:spacing w:val="7"/>
          <w:sz w:val="28"/>
          <w:szCs w:val="28"/>
        </w:rPr>
        <w:t>s</w:t>
      </w:r>
      <w:r w:rsidRPr="00A97D06">
        <w:rPr>
          <w:sz w:val="28"/>
          <w:szCs w:val="28"/>
        </w:rPr>
        <w:t>ide</w:t>
      </w:r>
      <w:r w:rsidRPr="00A97D06">
        <w:rPr>
          <w:spacing w:val="-1"/>
          <w:sz w:val="28"/>
          <w:szCs w:val="28"/>
        </w:rPr>
        <w:t>r</w:t>
      </w:r>
      <w:r w:rsidRPr="00A97D06">
        <w:rPr>
          <w:spacing w:val="1"/>
          <w:sz w:val="28"/>
          <w:szCs w:val="28"/>
        </w:rPr>
        <w:t>e</w:t>
      </w:r>
      <w:r w:rsidRPr="00A97D06">
        <w:rPr>
          <w:sz w:val="28"/>
          <w:szCs w:val="28"/>
        </w:rPr>
        <w:t>d</w:t>
      </w:r>
      <w:r w:rsidRPr="00A97D06">
        <w:rPr>
          <w:spacing w:val="28"/>
          <w:sz w:val="28"/>
          <w:szCs w:val="28"/>
        </w:rPr>
        <w:t xml:space="preserve"> </w:t>
      </w:r>
      <w:r w:rsidRPr="00A97D06">
        <w:rPr>
          <w:spacing w:val="4"/>
          <w:sz w:val="28"/>
          <w:szCs w:val="28"/>
        </w:rPr>
        <w:t>i</w:t>
      </w:r>
      <w:r w:rsidRPr="00A97D06">
        <w:rPr>
          <w:sz w:val="28"/>
          <w:szCs w:val="28"/>
        </w:rPr>
        <w:t>n</w:t>
      </w:r>
      <w:r w:rsidRPr="00A97D06">
        <w:rPr>
          <w:spacing w:val="29"/>
          <w:sz w:val="28"/>
          <w:szCs w:val="28"/>
        </w:rPr>
        <w:t xml:space="preserve"> </w:t>
      </w:r>
      <w:r w:rsidRPr="00A97D06">
        <w:rPr>
          <w:spacing w:val="4"/>
          <w:sz w:val="28"/>
          <w:szCs w:val="28"/>
        </w:rPr>
        <w:t>t</w:t>
      </w:r>
      <w:r w:rsidRPr="00A97D06">
        <w:rPr>
          <w:sz w:val="28"/>
          <w:szCs w:val="28"/>
        </w:rPr>
        <w:t>wo</w:t>
      </w:r>
      <w:r w:rsidRPr="00A97D06">
        <w:rPr>
          <w:spacing w:val="32"/>
          <w:sz w:val="28"/>
          <w:szCs w:val="28"/>
        </w:rPr>
        <w:t xml:space="preserve"> </w:t>
      </w:r>
      <w:r w:rsidRPr="00A97D06">
        <w:rPr>
          <w:sz w:val="28"/>
          <w:szCs w:val="28"/>
        </w:rPr>
        <w:t>w</w:t>
      </w:r>
      <w:r w:rsidRPr="00A97D06">
        <w:rPr>
          <w:spacing w:val="6"/>
          <w:sz w:val="28"/>
          <w:szCs w:val="28"/>
        </w:rPr>
        <w:t>a</w:t>
      </w:r>
      <w:r w:rsidRPr="00A97D06">
        <w:rPr>
          <w:spacing w:val="-5"/>
          <w:sz w:val="28"/>
          <w:szCs w:val="28"/>
        </w:rPr>
        <w:t>y</w:t>
      </w:r>
      <w:r w:rsidRPr="00A97D06">
        <w:rPr>
          <w:spacing w:val="2"/>
          <w:sz w:val="28"/>
          <w:szCs w:val="28"/>
        </w:rPr>
        <w:t>s</w:t>
      </w:r>
      <w:r w:rsidRPr="00A97D06">
        <w:rPr>
          <w:sz w:val="28"/>
          <w:szCs w:val="28"/>
        </w:rPr>
        <w:t xml:space="preserve">. </w:t>
      </w:r>
      <w:r w:rsidRPr="00A97D06">
        <w:rPr>
          <w:spacing w:val="36"/>
          <w:sz w:val="28"/>
          <w:szCs w:val="28"/>
        </w:rPr>
        <w:t xml:space="preserve"> </w:t>
      </w:r>
      <w:r w:rsidRPr="00A97D06">
        <w:rPr>
          <w:sz w:val="28"/>
          <w:szCs w:val="28"/>
        </w:rPr>
        <w:t>O</w:t>
      </w:r>
      <w:r w:rsidRPr="00A97D06">
        <w:rPr>
          <w:spacing w:val="-4"/>
          <w:sz w:val="28"/>
          <w:szCs w:val="28"/>
        </w:rPr>
        <w:t>n</w:t>
      </w:r>
      <w:r w:rsidRPr="00A97D06">
        <w:rPr>
          <w:sz w:val="28"/>
          <w:szCs w:val="28"/>
        </w:rPr>
        <w:t>e</w:t>
      </w:r>
      <w:r w:rsidRPr="00A97D06">
        <w:rPr>
          <w:spacing w:val="36"/>
          <w:sz w:val="28"/>
          <w:szCs w:val="28"/>
        </w:rPr>
        <w:t xml:space="preserve"> </w:t>
      </w:r>
      <w:r w:rsidRPr="00A97D06">
        <w:rPr>
          <w:spacing w:val="-5"/>
          <w:sz w:val="28"/>
          <w:szCs w:val="28"/>
        </w:rPr>
        <w:t>i</w:t>
      </w:r>
      <w:r w:rsidRPr="00A97D06">
        <w:rPr>
          <w:sz w:val="28"/>
          <w:szCs w:val="28"/>
        </w:rPr>
        <w:t>s</w:t>
      </w:r>
      <w:r w:rsidRPr="00A97D06">
        <w:rPr>
          <w:spacing w:val="35"/>
          <w:sz w:val="28"/>
          <w:szCs w:val="28"/>
        </w:rPr>
        <w:t xml:space="preserve"> </w:t>
      </w:r>
      <w:r w:rsidRPr="00A97D06">
        <w:rPr>
          <w:spacing w:val="2"/>
          <w:sz w:val="28"/>
          <w:szCs w:val="28"/>
        </w:rPr>
        <w:t>s</w:t>
      </w:r>
      <w:r w:rsidRPr="00A97D06">
        <w:rPr>
          <w:spacing w:val="1"/>
          <w:sz w:val="28"/>
          <w:szCs w:val="28"/>
        </w:rPr>
        <w:t>c</w:t>
      </w:r>
      <w:r w:rsidRPr="00A97D06">
        <w:rPr>
          <w:spacing w:val="-1"/>
          <w:sz w:val="28"/>
          <w:szCs w:val="28"/>
        </w:rPr>
        <w:t>r</w:t>
      </w:r>
      <w:r w:rsidRPr="00A97D06">
        <w:rPr>
          <w:spacing w:val="1"/>
          <w:sz w:val="28"/>
          <w:szCs w:val="28"/>
        </w:rPr>
        <w:t>e</w:t>
      </w:r>
      <w:r w:rsidRPr="00A97D06">
        <w:rPr>
          <w:spacing w:val="6"/>
          <w:sz w:val="28"/>
          <w:szCs w:val="28"/>
        </w:rPr>
        <w:t>e</w:t>
      </w:r>
      <w:r w:rsidRPr="00A97D06">
        <w:rPr>
          <w:sz w:val="28"/>
          <w:szCs w:val="28"/>
        </w:rPr>
        <w:t>n</w:t>
      </w:r>
      <w:r w:rsidRPr="00A97D06">
        <w:rPr>
          <w:spacing w:val="24"/>
          <w:sz w:val="28"/>
          <w:szCs w:val="28"/>
        </w:rPr>
        <w:t xml:space="preserve"> </w:t>
      </w:r>
      <w:r w:rsidRPr="00A97D06">
        <w:rPr>
          <w:spacing w:val="6"/>
          <w:sz w:val="28"/>
          <w:szCs w:val="28"/>
        </w:rPr>
        <w:t>a</w:t>
      </w:r>
      <w:r w:rsidRPr="00A97D06">
        <w:rPr>
          <w:spacing w:val="-5"/>
          <w:sz w:val="28"/>
          <w:szCs w:val="28"/>
        </w:rPr>
        <w:t>n</w:t>
      </w:r>
      <w:r w:rsidRPr="00A97D06">
        <w:rPr>
          <w:sz w:val="28"/>
          <w:szCs w:val="28"/>
        </w:rPr>
        <w:t>d</w:t>
      </w:r>
      <w:r w:rsidRPr="00A97D06">
        <w:rPr>
          <w:spacing w:val="31"/>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33"/>
          <w:sz w:val="28"/>
          <w:szCs w:val="28"/>
        </w:rPr>
        <w:t xml:space="preserve"> </w:t>
      </w:r>
      <w:r w:rsidRPr="00A97D06">
        <w:rPr>
          <w:spacing w:val="4"/>
          <w:sz w:val="28"/>
          <w:szCs w:val="28"/>
        </w:rPr>
        <w:t>ot</w:t>
      </w:r>
      <w:r w:rsidRPr="00A97D06">
        <w:rPr>
          <w:spacing w:val="-5"/>
          <w:sz w:val="28"/>
          <w:szCs w:val="28"/>
        </w:rPr>
        <w:t>h</w:t>
      </w:r>
      <w:r w:rsidRPr="00A97D06">
        <w:rPr>
          <w:spacing w:val="1"/>
          <w:sz w:val="28"/>
          <w:szCs w:val="28"/>
        </w:rPr>
        <w:t>e</w:t>
      </w:r>
      <w:r w:rsidRPr="00A97D06">
        <w:rPr>
          <w:sz w:val="28"/>
          <w:szCs w:val="28"/>
        </w:rPr>
        <w:t>r</w:t>
      </w:r>
      <w:r w:rsidRPr="00A97D06">
        <w:rPr>
          <w:spacing w:val="33"/>
          <w:sz w:val="28"/>
          <w:szCs w:val="28"/>
        </w:rPr>
        <w:t xml:space="preserve"> </w:t>
      </w:r>
      <w:r w:rsidRPr="00A97D06">
        <w:rPr>
          <w:spacing w:val="-5"/>
          <w:sz w:val="28"/>
          <w:szCs w:val="28"/>
        </w:rPr>
        <w:t>i</w:t>
      </w:r>
      <w:r w:rsidRPr="00A97D06">
        <w:rPr>
          <w:sz w:val="28"/>
          <w:szCs w:val="28"/>
        </w:rPr>
        <w:t>s</w:t>
      </w:r>
      <w:r w:rsidRPr="00A97D06">
        <w:rPr>
          <w:spacing w:val="35"/>
          <w:sz w:val="28"/>
          <w:szCs w:val="28"/>
        </w:rPr>
        <w:t xml:space="preserve"> </w:t>
      </w:r>
      <w:r w:rsidRPr="00A97D06">
        <w:rPr>
          <w:sz w:val="28"/>
          <w:szCs w:val="28"/>
        </w:rPr>
        <w:t>p</w:t>
      </w:r>
      <w:r w:rsidRPr="00A97D06">
        <w:rPr>
          <w:spacing w:val="3"/>
          <w:sz w:val="28"/>
          <w:szCs w:val="28"/>
        </w:rPr>
        <w:t>r</w:t>
      </w:r>
      <w:r w:rsidRPr="00A97D06">
        <w:rPr>
          <w:sz w:val="28"/>
          <w:szCs w:val="28"/>
        </w:rPr>
        <w:t>in</w:t>
      </w:r>
      <w:r w:rsidRPr="00A97D06">
        <w:rPr>
          <w:spacing w:val="-1"/>
          <w:sz w:val="28"/>
          <w:szCs w:val="28"/>
        </w:rPr>
        <w:t>t</w:t>
      </w:r>
      <w:r w:rsidRPr="00A97D06">
        <w:rPr>
          <w:spacing w:val="1"/>
          <w:sz w:val="28"/>
          <w:szCs w:val="28"/>
        </w:rPr>
        <w:t>e</w:t>
      </w:r>
      <w:r w:rsidRPr="00A97D06">
        <w:rPr>
          <w:sz w:val="28"/>
          <w:szCs w:val="28"/>
        </w:rPr>
        <w:t xml:space="preserve">d </w:t>
      </w:r>
      <w:r w:rsidRPr="00A97D06">
        <w:rPr>
          <w:spacing w:val="-1"/>
          <w:sz w:val="28"/>
          <w:szCs w:val="28"/>
        </w:rPr>
        <w:t>f</w:t>
      </w:r>
      <w:r w:rsidRPr="00A97D06">
        <w:rPr>
          <w:sz w:val="28"/>
          <w:szCs w:val="28"/>
        </w:rPr>
        <w:t>o</w:t>
      </w:r>
      <w:r w:rsidRPr="00A97D06">
        <w:rPr>
          <w:spacing w:val="3"/>
          <w:sz w:val="28"/>
          <w:szCs w:val="28"/>
        </w:rPr>
        <w:t>r</w:t>
      </w:r>
      <w:r w:rsidRPr="00A97D06">
        <w:rPr>
          <w:spacing w:val="-5"/>
          <w:sz w:val="28"/>
          <w:szCs w:val="28"/>
        </w:rPr>
        <w:t>m</w:t>
      </w:r>
      <w:r w:rsidRPr="00A97D06">
        <w:rPr>
          <w:spacing w:val="1"/>
          <w:sz w:val="28"/>
          <w:szCs w:val="28"/>
        </w:rPr>
        <w:t>a</w:t>
      </w:r>
      <w:r w:rsidRPr="00A97D06">
        <w:rPr>
          <w:sz w:val="28"/>
          <w:szCs w:val="28"/>
        </w:rPr>
        <w:t xml:space="preserve">t. </w:t>
      </w:r>
      <w:r w:rsidRPr="00A97D06">
        <w:rPr>
          <w:spacing w:val="23"/>
          <w:sz w:val="28"/>
          <w:szCs w:val="28"/>
        </w:rPr>
        <w:t xml:space="preserve"> </w:t>
      </w:r>
      <w:r w:rsidRPr="00A97D06">
        <w:rPr>
          <w:spacing w:val="3"/>
          <w:sz w:val="28"/>
          <w:szCs w:val="28"/>
        </w:rPr>
        <w:t>T</w:t>
      </w:r>
      <w:r w:rsidRPr="00A97D06">
        <w:rPr>
          <w:spacing w:val="-5"/>
          <w:sz w:val="28"/>
          <w:szCs w:val="28"/>
        </w:rPr>
        <w:t>h</w:t>
      </w:r>
      <w:r w:rsidRPr="00A97D06">
        <w:rPr>
          <w:sz w:val="28"/>
          <w:szCs w:val="28"/>
        </w:rPr>
        <w:t>e</w:t>
      </w:r>
      <w:r w:rsidRPr="00A97D06">
        <w:rPr>
          <w:spacing w:val="23"/>
          <w:sz w:val="28"/>
          <w:szCs w:val="28"/>
        </w:rPr>
        <w:t xml:space="preserve"> </w:t>
      </w:r>
      <w:r w:rsidRPr="00A97D06">
        <w:rPr>
          <w:sz w:val="28"/>
          <w:szCs w:val="28"/>
        </w:rPr>
        <w:t>o</w:t>
      </w:r>
      <w:r w:rsidRPr="00A97D06">
        <w:rPr>
          <w:spacing w:val="-5"/>
          <w:sz w:val="28"/>
          <w:szCs w:val="28"/>
        </w:rPr>
        <w:t>u</w:t>
      </w:r>
      <w:r w:rsidRPr="00A97D06">
        <w:rPr>
          <w:sz w:val="28"/>
          <w:szCs w:val="28"/>
        </w:rPr>
        <w:t>t</w:t>
      </w:r>
      <w:r w:rsidRPr="00A97D06">
        <w:rPr>
          <w:spacing w:val="4"/>
          <w:sz w:val="28"/>
          <w:szCs w:val="28"/>
        </w:rPr>
        <w:t>p</w:t>
      </w:r>
      <w:r w:rsidRPr="00A97D06">
        <w:rPr>
          <w:sz w:val="28"/>
          <w:szCs w:val="28"/>
        </w:rPr>
        <w:t>ut</w:t>
      </w:r>
      <w:r w:rsidRPr="00A97D06">
        <w:rPr>
          <w:spacing w:val="18"/>
          <w:sz w:val="28"/>
          <w:szCs w:val="28"/>
        </w:rPr>
        <w:t xml:space="preserve"> </w:t>
      </w:r>
      <w:r w:rsidRPr="00A97D06">
        <w:rPr>
          <w:spacing w:val="-1"/>
          <w:sz w:val="28"/>
          <w:szCs w:val="28"/>
        </w:rPr>
        <w:t>f</w:t>
      </w:r>
      <w:r w:rsidRPr="00A97D06">
        <w:rPr>
          <w:sz w:val="28"/>
          <w:szCs w:val="28"/>
        </w:rPr>
        <w:t>o</w:t>
      </w:r>
      <w:r w:rsidRPr="00A97D06">
        <w:rPr>
          <w:spacing w:val="3"/>
          <w:sz w:val="28"/>
          <w:szCs w:val="28"/>
        </w:rPr>
        <w:t>r</w:t>
      </w:r>
      <w:r w:rsidRPr="00A97D06">
        <w:rPr>
          <w:spacing w:val="-5"/>
          <w:sz w:val="28"/>
          <w:szCs w:val="28"/>
        </w:rPr>
        <w:t>m</w:t>
      </w:r>
      <w:r w:rsidRPr="00A97D06">
        <w:rPr>
          <w:spacing w:val="1"/>
          <w:sz w:val="28"/>
          <w:szCs w:val="28"/>
        </w:rPr>
        <w:t>a</w:t>
      </w:r>
      <w:r w:rsidRPr="00A97D06">
        <w:rPr>
          <w:sz w:val="28"/>
          <w:szCs w:val="28"/>
        </w:rPr>
        <w:t>t</w:t>
      </w:r>
      <w:r w:rsidRPr="00A97D06">
        <w:rPr>
          <w:spacing w:val="18"/>
          <w:sz w:val="28"/>
          <w:szCs w:val="28"/>
        </w:rPr>
        <w:t xml:space="preserve"> </w:t>
      </w:r>
      <w:r w:rsidRPr="00A97D06">
        <w:rPr>
          <w:spacing w:val="4"/>
          <w:sz w:val="28"/>
          <w:szCs w:val="28"/>
        </w:rPr>
        <w:t>o</w:t>
      </w:r>
      <w:r w:rsidRPr="00A97D06">
        <w:rPr>
          <w:sz w:val="28"/>
          <w:szCs w:val="28"/>
        </w:rPr>
        <w:t>n</w:t>
      </w:r>
      <w:r w:rsidRPr="00A97D06">
        <w:rPr>
          <w:spacing w:val="18"/>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24"/>
          <w:sz w:val="28"/>
          <w:szCs w:val="28"/>
        </w:rPr>
        <w:t xml:space="preserve"> </w:t>
      </w:r>
      <w:r w:rsidRPr="00A97D06">
        <w:rPr>
          <w:spacing w:val="2"/>
          <w:sz w:val="28"/>
          <w:szCs w:val="28"/>
        </w:rPr>
        <w:t>s</w:t>
      </w:r>
      <w:r w:rsidRPr="00A97D06">
        <w:rPr>
          <w:spacing w:val="1"/>
          <w:sz w:val="28"/>
          <w:szCs w:val="28"/>
        </w:rPr>
        <w:t>c</w:t>
      </w:r>
      <w:r w:rsidRPr="00A97D06">
        <w:rPr>
          <w:spacing w:val="-1"/>
          <w:sz w:val="28"/>
          <w:szCs w:val="28"/>
        </w:rPr>
        <w:t>r</w:t>
      </w:r>
      <w:r w:rsidRPr="00A97D06">
        <w:rPr>
          <w:spacing w:val="1"/>
          <w:sz w:val="28"/>
          <w:szCs w:val="28"/>
        </w:rPr>
        <w:t>ee</w:t>
      </w:r>
      <w:r w:rsidRPr="00A97D06">
        <w:rPr>
          <w:sz w:val="28"/>
          <w:szCs w:val="28"/>
        </w:rPr>
        <w:t>n</w:t>
      </w:r>
      <w:r w:rsidRPr="00A97D06">
        <w:rPr>
          <w:spacing w:val="14"/>
          <w:sz w:val="28"/>
          <w:szCs w:val="28"/>
        </w:rPr>
        <w:t xml:space="preserve"> </w:t>
      </w:r>
      <w:r w:rsidRPr="00A97D06">
        <w:rPr>
          <w:sz w:val="28"/>
          <w:szCs w:val="28"/>
        </w:rPr>
        <w:t>is</w:t>
      </w:r>
      <w:r w:rsidRPr="00A97D06">
        <w:rPr>
          <w:spacing w:val="25"/>
          <w:sz w:val="28"/>
          <w:szCs w:val="28"/>
        </w:rPr>
        <w:t xml:space="preserve"> </w:t>
      </w:r>
      <w:r w:rsidRPr="00A97D06">
        <w:rPr>
          <w:spacing w:val="-6"/>
          <w:sz w:val="28"/>
          <w:szCs w:val="28"/>
        </w:rPr>
        <w:t>f</w:t>
      </w:r>
      <w:r w:rsidRPr="00A97D06">
        <w:rPr>
          <w:spacing w:val="4"/>
          <w:sz w:val="28"/>
          <w:szCs w:val="28"/>
        </w:rPr>
        <w:t>o</w:t>
      </w:r>
      <w:r w:rsidRPr="00A97D06">
        <w:rPr>
          <w:sz w:val="28"/>
          <w:szCs w:val="28"/>
        </w:rPr>
        <w:t>u</w:t>
      </w:r>
      <w:r w:rsidRPr="00A97D06">
        <w:rPr>
          <w:spacing w:val="-5"/>
          <w:sz w:val="28"/>
          <w:szCs w:val="28"/>
        </w:rPr>
        <w:t>n</w:t>
      </w:r>
      <w:r w:rsidRPr="00A97D06">
        <w:rPr>
          <w:sz w:val="28"/>
          <w:szCs w:val="28"/>
        </w:rPr>
        <w:t>d</w:t>
      </w:r>
      <w:r w:rsidRPr="00A97D06">
        <w:rPr>
          <w:spacing w:val="19"/>
          <w:sz w:val="28"/>
          <w:szCs w:val="28"/>
        </w:rPr>
        <w:t xml:space="preserve"> </w:t>
      </w:r>
      <w:r w:rsidRPr="00A97D06">
        <w:rPr>
          <w:sz w:val="28"/>
          <w:szCs w:val="28"/>
        </w:rPr>
        <w:t>to</w:t>
      </w:r>
      <w:r w:rsidRPr="00A97D06">
        <w:rPr>
          <w:spacing w:val="23"/>
          <w:sz w:val="28"/>
          <w:szCs w:val="28"/>
        </w:rPr>
        <w:t xml:space="preserve"> </w:t>
      </w:r>
      <w:r w:rsidRPr="00A97D06">
        <w:rPr>
          <w:sz w:val="28"/>
          <w:szCs w:val="28"/>
        </w:rPr>
        <w:t>be</w:t>
      </w:r>
      <w:r w:rsidRPr="00A97D06">
        <w:rPr>
          <w:spacing w:val="24"/>
          <w:sz w:val="28"/>
          <w:szCs w:val="28"/>
        </w:rPr>
        <w:t xml:space="preserve"> </w:t>
      </w:r>
      <w:r w:rsidRPr="00A97D06">
        <w:rPr>
          <w:spacing w:val="1"/>
          <w:sz w:val="28"/>
          <w:szCs w:val="28"/>
        </w:rPr>
        <w:t>c</w:t>
      </w:r>
      <w:r w:rsidRPr="00A97D06">
        <w:rPr>
          <w:sz w:val="28"/>
          <w:szCs w:val="28"/>
        </w:rPr>
        <w:t>o</w:t>
      </w:r>
      <w:r w:rsidRPr="00A97D06">
        <w:rPr>
          <w:spacing w:val="-1"/>
          <w:sz w:val="28"/>
          <w:szCs w:val="28"/>
        </w:rPr>
        <w:t>rr</w:t>
      </w:r>
      <w:r w:rsidRPr="00A97D06">
        <w:rPr>
          <w:spacing w:val="1"/>
          <w:sz w:val="28"/>
          <w:szCs w:val="28"/>
        </w:rPr>
        <w:t>ec</w:t>
      </w:r>
      <w:r w:rsidRPr="00A97D06">
        <w:rPr>
          <w:sz w:val="28"/>
          <w:szCs w:val="28"/>
        </w:rPr>
        <w:t>t</w:t>
      </w:r>
      <w:r w:rsidRPr="00A97D06">
        <w:rPr>
          <w:spacing w:val="17"/>
          <w:sz w:val="28"/>
          <w:szCs w:val="28"/>
        </w:rPr>
        <w:t xml:space="preserve"> </w:t>
      </w:r>
      <w:r w:rsidRPr="00A97D06">
        <w:rPr>
          <w:spacing w:val="1"/>
          <w:sz w:val="28"/>
          <w:szCs w:val="28"/>
        </w:rPr>
        <w:t>a</w:t>
      </w:r>
      <w:r w:rsidRPr="00A97D06">
        <w:rPr>
          <w:sz w:val="28"/>
          <w:szCs w:val="28"/>
        </w:rPr>
        <w:t>s</w:t>
      </w:r>
      <w:r w:rsidRPr="00A97D06">
        <w:rPr>
          <w:spacing w:val="21"/>
          <w:sz w:val="28"/>
          <w:szCs w:val="28"/>
        </w:rPr>
        <w:t xml:space="preserve"> </w:t>
      </w:r>
      <w:r w:rsidRPr="00A97D06">
        <w:rPr>
          <w:sz w:val="28"/>
          <w:szCs w:val="28"/>
        </w:rPr>
        <w:t>t</w:t>
      </w:r>
      <w:r w:rsidRPr="00A97D06">
        <w:rPr>
          <w:spacing w:val="-5"/>
          <w:sz w:val="28"/>
          <w:szCs w:val="28"/>
        </w:rPr>
        <w:t>h</w:t>
      </w:r>
      <w:r w:rsidRPr="00A97D06">
        <w:rPr>
          <w:sz w:val="28"/>
          <w:szCs w:val="28"/>
        </w:rPr>
        <w:t>e</w:t>
      </w:r>
      <w:r w:rsidRPr="00A97D06">
        <w:rPr>
          <w:spacing w:val="24"/>
          <w:sz w:val="28"/>
          <w:szCs w:val="28"/>
        </w:rPr>
        <w:t xml:space="preserve"> </w:t>
      </w:r>
      <w:r w:rsidRPr="00A97D06">
        <w:rPr>
          <w:spacing w:val="-6"/>
          <w:sz w:val="28"/>
          <w:szCs w:val="28"/>
        </w:rPr>
        <w:t>f</w:t>
      </w:r>
      <w:r w:rsidRPr="00A97D06">
        <w:rPr>
          <w:sz w:val="28"/>
          <w:szCs w:val="28"/>
        </w:rPr>
        <w:t>o</w:t>
      </w:r>
      <w:r w:rsidRPr="00A97D06">
        <w:rPr>
          <w:spacing w:val="8"/>
          <w:sz w:val="28"/>
          <w:szCs w:val="28"/>
        </w:rPr>
        <w:t>r</w:t>
      </w:r>
      <w:r w:rsidRPr="00A97D06">
        <w:rPr>
          <w:spacing w:val="-5"/>
          <w:sz w:val="28"/>
          <w:szCs w:val="28"/>
        </w:rPr>
        <w:t>m</w:t>
      </w:r>
      <w:r w:rsidRPr="00A97D06">
        <w:rPr>
          <w:spacing w:val="1"/>
          <w:sz w:val="28"/>
          <w:szCs w:val="28"/>
        </w:rPr>
        <w:t>a</w:t>
      </w:r>
      <w:r w:rsidRPr="00A97D06">
        <w:rPr>
          <w:sz w:val="28"/>
          <w:szCs w:val="28"/>
        </w:rPr>
        <w:t>t</w:t>
      </w:r>
      <w:r w:rsidRPr="00A97D06">
        <w:rPr>
          <w:spacing w:val="18"/>
          <w:sz w:val="28"/>
          <w:szCs w:val="28"/>
        </w:rPr>
        <w:t xml:space="preserve"> </w:t>
      </w:r>
      <w:r w:rsidRPr="00A97D06">
        <w:rPr>
          <w:sz w:val="28"/>
          <w:szCs w:val="28"/>
        </w:rPr>
        <w:t>w</w:t>
      </w:r>
      <w:r w:rsidRPr="00A97D06">
        <w:rPr>
          <w:spacing w:val="1"/>
          <w:sz w:val="28"/>
          <w:szCs w:val="28"/>
        </w:rPr>
        <w:t>a</w:t>
      </w:r>
      <w:r w:rsidRPr="00A97D06">
        <w:rPr>
          <w:sz w:val="28"/>
          <w:szCs w:val="28"/>
        </w:rPr>
        <w:t>s d</w:t>
      </w:r>
      <w:r w:rsidRPr="00A97D06">
        <w:rPr>
          <w:spacing w:val="1"/>
          <w:sz w:val="28"/>
          <w:szCs w:val="28"/>
        </w:rPr>
        <w:t>e</w:t>
      </w:r>
      <w:r w:rsidRPr="00A97D06">
        <w:rPr>
          <w:spacing w:val="2"/>
          <w:sz w:val="28"/>
          <w:szCs w:val="28"/>
        </w:rPr>
        <w:t>s</w:t>
      </w:r>
      <w:r w:rsidRPr="00A97D06">
        <w:rPr>
          <w:sz w:val="28"/>
          <w:szCs w:val="28"/>
        </w:rPr>
        <w:t>ig</w:t>
      </w:r>
      <w:r w:rsidRPr="00A97D06">
        <w:rPr>
          <w:spacing w:val="-5"/>
          <w:sz w:val="28"/>
          <w:szCs w:val="28"/>
        </w:rPr>
        <w:t>n</w:t>
      </w:r>
      <w:r w:rsidRPr="00A97D06">
        <w:rPr>
          <w:spacing w:val="1"/>
          <w:sz w:val="28"/>
          <w:szCs w:val="28"/>
        </w:rPr>
        <w:t>e</w:t>
      </w:r>
      <w:r w:rsidRPr="00A97D06">
        <w:rPr>
          <w:sz w:val="28"/>
          <w:szCs w:val="28"/>
        </w:rPr>
        <w:t>d</w:t>
      </w:r>
      <w:r w:rsidRPr="00A97D06">
        <w:rPr>
          <w:spacing w:val="16"/>
          <w:sz w:val="28"/>
          <w:szCs w:val="28"/>
        </w:rPr>
        <w:t xml:space="preserve"> </w:t>
      </w:r>
      <w:r w:rsidRPr="00A97D06">
        <w:rPr>
          <w:sz w:val="28"/>
          <w:szCs w:val="28"/>
        </w:rPr>
        <w:t>in</w:t>
      </w:r>
      <w:r w:rsidRPr="00A97D06">
        <w:rPr>
          <w:spacing w:val="14"/>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19"/>
          <w:sz w:val="28"/>
          <w:szCs w:val="28"/>
        </w:rPr>
        <w:t xml:space="preserve"> </w:t>
      </w:r>
      <w:r w:rsidRPr="00A97D06">
        <w:rPr>
          <w:spacing w:val="7"/>
          <w:sz w:val="28"/>
          <w:szCs w:val="28"/>
        </w:rPr>
        <w:t>s</w:t>
      </w:r>
      <w:r w:rsidRPr="00A97D06">
        <w:rPr>
          <w:spacing w:val="-5"/>
          <w:sz w:val="28"/>
          <w:szCs w:val="28"/>
        </w:rPr>
        <w:t>y</w:t>
      </w:r>
      <w:r w:rsidRPr="00A97D06">
        <w:rPr>
          <w:spacing w:val="2"/>
          <w:sz w:val="28"/>
          <w:szCs w:val="28"/>
        </w:rPr>
        <w:t>s</w:t>
      </w:r>
      <w:r w:rsidRPr="00A97D06">
        <w:rPr>
          <w:sz w:val="28"/>
          <w:szCs w:val="28"/>
        </w:rPr>
        <w:t>t</w:t>
      </w:r>
      <w:r w:rsidRPr="00A97D06">
        <w:rPr>
          <w:spacing w:val="5"/>
          <w:sz w:val="28"/>
          <w:szCs w:val="28"/>
        </w:rPr>
        <w:t>e</w:t>
      </w:r>
      <w:r w:rsidRPr="00A97D06">
        <w:rPr>
          <w:sz w:val="28"/>
          <w:szCs w:val="28"/>
        </w:rPr>
        <w:t>m</w:t>
      </w:r>
      <w:r w:rsidRPr="00A97D06">
        <w:rPr>
          <w:spacing w:val="8"/>
          <w:sz w:val="28"/>
          <w:szCs w:val="28"/>
        </w:rPr>
        <w:t xml:space="preserve"> </w:t>
      </w:r>
      <w:r w:rsidRPr="00A97D06">
        <w:rPr>
          <w:spacing w:val="4"/>
          <w:sz w:val="28"/>
          <w:szCs w:val="28"/>
        </w:rPr>
        <w:t>p</w:t>
      </w:r>
      <w:r w:rsidRPr="00A97D06">
        <w:rPr>
          <w:spacing w:val="-5"/>
          <w:sz w:val="28"/>
          <w:szCs w:val="28"/>
        </w:rPr>
        <w:t>h</w:t>
      </w:r>
      <w:r w:rsidRPr="00A97D06">
        <w:rPr>
          <w:spacing w:val="1"/>
          <w:sz w:val="28"/>
          <w:szCs w:val="28"/>
        </w:rPr>
        <w:t>a</w:t>
      </w:r>
      <w:r w:rsidRPr="00A97D06">
        <w:rPr>
          <w:spacing w:val="2"/>
          <w:sz w:val="28"/>
          <w:szCs w:val="28"/>
        </w:rPr>
        <w:t>s</w:t>
      </w:r>
      <w:r w:rsidRPr="00A97D06">
        <w:rPr>
          <w:sz w:val="28"/>
          <w:szCs w:val="28"/>
        </w:rPr>
        <w:t>e</w:t>
      </w:r>
      <w:r w:rsidRPr="00A97D06">
        <w:rPr>
          <w:spacing w:val="16"/>
          <w:sz w:val="28"/>
          <w:szCs w:val="28"/>
        </w:rPr>
        <w:t xml:space="preserve"> </w:t>
      </w:r>
      <w:r w:rsidRPr="00A97D06">
        <w:rPr>
          <w:spacing w:val="1"/>
          <w:sz w:val="28"/>
          <w:szCs w:val="28"/>
        </w:rPr>
        <w:t>acc</w:t>
      </w:r>
      <w:r w:rsidRPr="00A97D06">
        <w:rPr>
          <w:sz w:val="28"/>
          <w:szCs w:val="28"/>
        </w:rPr>
        <w:t>o</w:t>
      </w:r>
      <w:r w:rsidRPr="00A97D06">
        <w:rPr>
          <w:spacing w:val="-1"/>
          <w:sz w:val="28"/>
          <w:szCs w:val="28"/>
        </w:rPr>
        <w:t>r</w:t>
      </w:r>
      <w:r w:rsidRPr="00A97D06">
        <w:rPr>
          <w:spacing w:val="4"/>
          <w:sz w:val="28"/>
          <w:szCs w:val="28"/>
        </w:rPr>
        <w:t>d</w:t>
      </w:r>
      <w:r w:rsidRPr="00A97D06">
        <w:rPr>
          <w:sz w:val="28"/>
          <w:szCs w:val="28"/>
        </w:rPr>
        <w:t>ing</w:t>
      </w:r>
      <w:r w:rsidRPr="00A97D06">
        <w:rPr>
          <w:spacing w:val="5"/>
          <w:sz w:val="28"/>
          <w:szCs w:val="28"/>
        </w:rPr>
        <w:t xml:space="preserve"> </w:t>
      </w:r>
      <w:r w:rsidRPr="00A97D06">
        <w:rPr>
          <w:sz w:val="28"/>
          <w:szCs w:val="28"/>
        </w:rPr>
        <w:t>to</w:t>
      </w:r>
      <w:r w:rsidRPr="00A97D06">
        <w:rPr>
          <w:spacing w:val="23"/>
          <w:sz w:val="28"/>
          <w:szCs w:val="28"/>
        </w:rPr>
        <w:t xml:space="preserve"> </w:t>
      </w:r>
      <w:r w:rsidRPr="00A97D06">
        <w:rPr>
          <w:sz w:val="28"/>
          <w:szCs w:val="28"/>
        </w:rPr>
        <w:t>t</w:t>
      </w:r>
      <w:r w:rsidRPr="00A97D06">
        <w:rPr>
          <w:spacing w:val="-5"/>
          <w:sz w:val="28"/>
          <w:szCs w:val="28"/>
        </w:rPr>
        <w:t>h</w:t>
      </w:r>
      <w:r w:rsidRPr="00A97D06">
        <w:rPr>
          <w:sz w:val="28"/>
          <w:szCs w:val="28"/>
        </w:rPr>
        <w:t>e</w:t>
      </w:r>
      <w:r w:rsidRPr="00A97D06">
        <w:rPr>
          <w:spacing w:val="24"/>
          <w:sz w:val="28"/>
          <w:szCs w:val="28"/>
        </w:rPr>
        <w:t xml:space="preserve"> </w:t>
      </w:r>
      <w:r w:rsidRPr="00A97D06">
        <w:rPr>
          <w:spacing w:val="-5"/>
          <w:sz w:val="28"/>
          <w:szCs w:val="28"/>
        </w:rPr>
        <w:t>u</w:t>
      </w:r>
      <w:r w:rsidRPr="00A97D06">
        <w:rPr>
          <w:spacing w:val="2"/>
          <w:sz w:val="28"/>
          <w:szCs w:val="28"/>
        </w:rPr>
        <w:t>s</w:t>
      </w:r>
      <w:r w:rsidRPr="00A97D06">
        <w:rPr>
          <w:spacing w:val="1"/>
          <w:sz w:val="28"/>
          <w:szCs w:val="28"/>
        </w:rPr>
        <w:t>e</w:t>
      </w:r>
      <w:r w:rsidRPr="00A97D06">
        <w:rPr>
          <w:sz w:val="28"/>
          <w:szCs w:val="28"/>
        </w:rPr>
        <w:t>r</w:t>
      </w:r>
      <w:r w:rsidRPr="00A97D06">
        <w:rPr>
          <w:spacing w:val="19"/>
          <w:sz w:val="28"/>
          <w:szCs w:val="28"/>
        </w:rPr>
        <w:t xml:space="preserve"> </w:t>
      </w:r>
      <w:r w:rsidRPr="00A97D06">
        <w:rPr>
          <w:spacing w:val="-5"/>
          <w:sz w:val="28"/>
          <w:szCs w:val="28"/>
        </w:rPr>
        <w:t>n</w:t>
      </w:r>
      <w:r w:rsidRPr="00A97D06">
        <w:rPr>
          <w:spacing w:val="1"/>
          <w:sz w:val="28"/>
          <w:szCs w:val="28"/>
        </w:rPr>
        <w:t>ee</w:t>
      </w:r>
      <w:r w:rsidRPr="00A97D06">
        <w:rPr>
          <w:sz w:val="28"/>
          <w:szCs w:val="28"/>
        </w:rPr>
        <w:t>d</w:t>
      </w:r>
      <w:r w:rsidRPr="00A97D06">
        <w:rPr>
          <w:spacing w:val="2"/>
          <w:sz w:val="28"/>
          <w:szCs w:val="28"/>
        </w:rPr>
        <w:t>s</w:t>
      </w:r>
      <w:r w:rsidRPr="00A97D06">
        <w:rPr>
          <w:sz w:val="28"/>
          <w:szCs w:val="28"/>
        </w:rPr>
        <w:t xml:space="preserve">. </w:t>
      </w:r>
      <w:r w:rsidRPr="00A97D06">
        <w:rPr>
          <w:spacing w:val="29"/>
          <w:sz w:val="28"/>
          <w:szCs w:val="28"/>
        </w:rPr>
        <w:t xml:space="preserve"> </w:t>
      </w:r>
      <w:r w:rsidRPr="00A97D06">
        <w:rPr>
          <w:spacing w:val="-6"/>
          <w:sz w:val="28"/>
          <w:szCs w:val="28"/>
        </w:rPr>
        <w:t>F</w:t>
      </w:r>
      <w:r w:rsidRPr="00A97D06">
        <w:rPr>
          <w:sz w:val="28"/>
          <w:szCs w:val="28"/>
        </w:rPr>
        <w:t>or</w:t>
      </w:r>
      <w:r w:rsidRPr="00A97D06">
        <w:rPr>
          <w:spacing w:val="16"/>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24"/>
          <w:sz w:val="28"/>
          <w:szCs w:val="28"/>
        </w:rPr>
        <w:t xml:space="preserve"> </w:t>
      </w:r>
      <w:r w:rsidRPr="00A97D06">
        <w:rPr>
          <w:spacing w:val="-5"/>
          <w:sz w:val="28"/>
          <w:szCs w:val="28"/>
        </w:rPr>
        <w:t>h</w:t>
      </w:r>
      <w:r w:rsidRPr="00A97D06">
        <w:rPr>
          <w:spacing w:val="1"/>
          <w:sz w:val="28"/>
          <w:szCs w:val="28"/>
        </w:rPr>
        <w:t>a</w:t>
      </w:r>
      <w:r w:rsidRPr="00A97D06">
        <w:rPr>
          <w:spacing w:val="3"/>
          <w:sz w:val="28"/>
          <w:szCs w:val="28"/>
        </w:rPr>
        <w:t>r</w:t>
      </w:r>
      <w:r w:rsidRPr="00A97D06">
        <w:rPr>
          <w:sz w:val="28"/>
          <w:szCs w:val="28"/>
        </w:rPr>
        <w:t>d</w:t>
      </w:r>
      <w:r w:rsidRPr="00A97D06">
        <w:rPr>
          <w:spacing w:val="16"/>
          <w:sz w:val="28"/>
          <w:szCs w:val="28"/>
        </w:rPr>
        <w:t xml:space="preserve"> </w:t>
      </w:r>
      <w:r w:rsidRPr="00A97D06">
        <w:rPr>
          <w:spacing w:val="1"/>
          <w:sz w:val="28"/>
          <w:szCs w:val="28"/>
        </w:rPr>
        <w:t>c</w:t>
      </w:r>
      <w:r w:rsidRPr="00A97D06">
        <w:rPr>
          <w:sz w:val="28"/>
          <w:szCs w:val="28"/>
        </w:rPr>
        <w:t>o</w:t>
      </w:r>
      <w:r w:rsidRPr="00A97D06">
        <w:rPr>
          <w:spacing w:val="4"/>
          <w:sz w:val="28"/>
          <w:szCs w:val="28"/>
        </w:rPr>
        <w:t>p</w:t>
      </w:r>
      <w:r w:rsidRPr="00A97D06">
        <w:rPr>
          <w:sz w:val="28"/>
          <w:szCs w:val="28"/>
        </w:rPr>
        <w:t>y</w:t>
      </w:r>
      <w:r w:rsidRPr="00A97D06">
        <w:rPr>
          <w:spacing w:val="11"/>
          <w:sz w:val="28"/>
          <w:szCs w:val="28"/>
        </w:rPr>
        <w:t xml:space="preserve"> </w:t>
      </w:r>
      <w:r w:rsidRPr="00A97D06">
        <w:rPr>
          <w:spacing w:val="1"/>
          <w:sz w:val="28"/>
          <w:szCs w:val="28"/>
        </w:rPr>
        <w:t>a</w:t>
      </w:r>
      <w:r w:rsidRPr="00A97D06">
        <w:rPr>
          <w:spacing w:val="-5"/>
          <w:sz w:val="28"/>
          <w:szCs w:val="28"/>
        </w:rPr>
        <w:t>l</w:t>
      </w:r>
      <w:r w:rsidRPr="00A97D06">
        <w:rPr>
          <w:spacing w:val="7"/>
          <w:sz w:val="28"/>
          <w:szCs w:val="28"/>
        </w:rPr>
        <w:t>s</w:t>
      </w:r>
      <w:r w:rsidRPr="00A97D06">
        <w:rPr>
          <w:sz w:val="28"/>
          <w:szCs w:val="28"/>
        </w:rPr>
        <w:t>o out</w:t>
      </w:r>
      <w:r w:rsidRPr="00A97D06">
        <w:rPr>
          <w:spacing w:val="4"/>
          <w:sz w:val="28"/>
          <w:szCs w:val="28"/>
        </w:rPr>
        <w:t>p</w:t>
      </w:r>
      <w:r w:rsidRPr="00A97D06">
        <w:rPr>
          <w:spacing w:val="-5"/>
          <w:sz w:val="28"/>
          <w:szCs w:val="28"/>
        </w:rPr>
        <w:t>u</w:t>
      </w:r>
      <w:r w:rsidRPr="00A97D06">
        <w:rPr>
          <w:sz w:val="28"/>
          <w:szCs w:val="28"/>
        </w:rPr>
        <w:t>t</w:t>
      </w:r>
      <w:r w:rsidRPr="00A97D06">
        <w:rPr>
          <w:spacing w:val="57"/>
          <w:sz w:val="28"/>
          <w:szCs w:val="28"/>
        </w:rPr>
        <w:t xml:space="preserve"> </w:t>
      </w:r>
      <w:r w:rsidRPr="00A97D06">
        <w:rPr>
          <w:spacing w:val="1"/>
          <w:sz w:val="28"/>
          <w:szCs w:val="28"/>
        </w:rPr>
        <w:t>c</w:t>
      </w:r>
      <w:r w:rsidRPr="00A97D06">
        <w:rPr>
          <w:spacing w:val="4"/>
          <w:sz w:val="28"/>
          <w:szCs w:val="28"/>
        </w:rPr>
        <w:t>o</w:t>
      </w:r>
      <w:r w:rsidRPr="00A97D06">
        <w:rPr>
          <w:spacing w:val="-5"/>
          <w:sz w:val="28"/>
          <w:szCs w:val="28"/>
        </w:rPr>
        <w:t>m</w:t>
      </w:r>
      <w:r w:rsidRPr="00A97D06">
        <w:rPr>
          <w:spacing w:val="1"/>
          <w:sz w:val="28"/>
          <w:szCs w:val="28"/>
        </w:rPr>
        <w:t>e</w:t>
      </w:r>
      <w:r w:rsidRPr="00A97D06">
        <w:rPr>
          <w:sz w:val="28"/>
          <w:szCs w:val="28"/>
        </w:rPr>
        <w:t>s</w:t>
      </w:r>
      <w:r w:rsidRPr="00A97D06">
        <w:rPr>
          <w:spacing w:val="59"/>
          <w:sz w:val="28"/>
          <w:szCs w:val="28"/>
        </w:rPr>
        <w:t xml:space="preserve"> </w:t>
      </w:r>
      <w:r w:rsidRPr="00A97D06">
        <w:rPr>
          <w:spacing w:val="4"/>
          <w:sz w:val="28"/>
          <w:szCs w:val="28"/>
        </w:rPr>
        <w:t>o</w:t>
      </w:r>
      <w:r w:rsidRPr="00A97D06">
        <w:rPr>
          <w:spacing w:val="-5"/>
          <w:sz w:val="28"/>
          <w:szCs w:val="28"/>
        </w:rPr>
        <w:t>u</w:t>
      </w:r>
      <w:r w:rsidRPr="00A97D06">
        <w:rPr>
          <w:sz w:val="28"/>
          <w:szCs w:val="28"/>
        </w:rPr>
        <w:t>t</w:t>
      </w:r>
      <w:r w:rsidRPr="00A97D06">
        <w:rPr>
          <w:spacing w:val="60"/>
          <w:sz w:val="28"/>
          <w:szCs w:val="28"/>
        </w:rPr>
        <w:t xml:space="preserve"> </w:t>
      </w:r>
      <w:r w:rsidRPr="00A97D06">
        <w:rPr>
          <w:spacing w:val="1"/>
          <w:sz w:val="28"/>
          <w:szCs w:val="28"/>
        </w:rPr>
        <w:t>a</w:t>
      </w:r>
      <w:r w:rsidRPr="00A97D06">
        <w:rPr>
          <w:sz w:val="28"/>
          <w:szCs w:val="28"/>
        </w:rPr>
        <w:t>s</w:t>
      </w:r>
      <w:r w:rsidRPr="00A97D06">
        <w:rPr>
          <w:spacing w:val="64"/>
          <w:sz w:val="28"/>
          <w:szCs w:val="28"/>
        </w:rPr>
        <w:t xml:space="preserve"> </w:t>
      </w:r>
      <w:r w:rsidRPr="00A97D06">
        <w:rPr>
          <w:sz w:val="28"/>
          <w:szCs w:val="28"/>
        </w:rPr>
        <w:t>t</w:t>
      </w:r>
      <w:r w:rsidRPr="00A97D06">
        <w:rPr>
          <w:spacing w:val="-5"/>
          <w:sz w:val="28"/>
          <w:szCs w:val="28"/>
        </w:rPr>
        <w:t>h</w:t>
      </w:r>
      <w:r w:rsidRPr="00A97D06">
        <w:rPr>
          <w:sz w:val="28"/>
          <w:szCs w:val="28"/>
        </w:rPr>
        <w:t>e</w:t>
      </w:r>
      <w:r w:rsidRPr="00A97D06">
        <w:rPr>
          <w:spacing w:val="62"/>
          <w:sz w:val="28"/>
          <w:szCs w:val="28"/>
        </w:rPr>
        <w:t xml:space="preserve"> </w:t>
      </w:r>
      <w:r w:rsidRPr="00A97D06">
        <w:rPr>
          <w:spacing w:val="2"/>
          <w:sz w:val="28"/>
          <w:szCs w:val="28"/>
        </w:rPr>
        <w:t>s</w:t>
      </w:r>
      <w:r w:rsidRPr="00A97D06">
        <w:rPr>
          <w:sz w:val="28"/>
          <w:szCs w:val="28"/>
        </w:rPr>
        <w:t>p</w:t>
      </w:r>
      <w:r w:rsidRPr="00A97D06">
        <w:rPr>
          <w:spacing w:val="1"/>
          <w:sz w:val="28"/>
          <w:szCs w:val="28"/>
        </w:rPr>
        <w:t>ec</w:t>
      </w:r>
      <w:r w:rsidRPr="00A97D06">
        <w:rPr>
          <w:sz w:val="28"/>
          <w:szCs w:val="28"/>
        </w:rPr>
        <w:t>i</w:t>
      </w:r>
      <w:r w:rsidRPr="00A97D06">
        <w:rPr>
          <w:spacing w:val="-2"/>
          <w:sz w:val="28"/>
          <w:szCs w:val="28"/>
        </w:rPr>
        <w:t>f</w:t>
      </w:r>
      <w:r w:rsidRPr="00A97D06">
        <w:rPr>
          <w:sz w:val="28"/>
          <w:szCs w:val="28"/>
        </w:rPr>
        <w:t>ied</w:t>
      </w:r>
      <w:r w:rsidRPr="00A97D06">
        <w:rPr>
          <w:spacing w:val="55"/>
          <w:sz w:val="28"/>
          <w:szCs w:val="28"/>
        </w:rPr>
        <w:t xml:space="preserve"> </w:t>
      </w:r>
      <w:r w:rsidRPr="00A97D06">
        <w:rPr>
          <w:spacing w:val="-1"/>
          <w:sz w:val="28"/>
          <w:szCs w:val="28"/>
        </w:rPr>
        <w:t>r</w:t>
      </w:r>
      <w:r w:rsidRPr="00A97D06">
        <w:rPr>
          <w:spacing w:val="1"/>
          <w:sz w:val="28"/>
          <w:szCs w:val="28"/>
        </w:rPr>
        <w:t>e</w:t>
      </w:r>
      <w:r w:rsidRPr="00A97D06">
        <w:rPr>
          <w:spacing w:val="4"/>
          <w:sz w:val="28"/>
          <w:szCs w:val="28"/>
        </w:rPr>
        <w:t>q</w:t>
      </w:r>
      <w:r w:rsidRPr="00A97D06">
        <w:rPr>
          <w:sz w:val="28"/>
          <w:szCs w:val="28"/>
        </w:rPr>
        <w:t>ui</w:t>
      </w:r>
      <w:r w:rsidRPr="00A97D06">
        <w:rPr>
          <w:spacing w:val="10"/>
          <w:sz w:val="28"/>
          <w:szCs w:val="28"/>
        </w:rPr>
        <w:t>r</w:t>
      </w:r>
      <w:r w:rsidRPr="00A97D06">
        <w:rPr>
          <w:spacing w:val="6"/>
          <w:sz w:val="28"/>
          <w:szCs w:val="28"/>
        </w:rPr>
        <w:t>e</w:t>
      </w:r>
      <w:r w:rsidRPr="00A97D06">
        <w:rPr>
          <w:spacing w:val="-10"/>
          <w:sz w:val="28"/>
          <w:szCs w:val="28"/>
        </w:rPr>
        <w:t>m</w:t>
      </w:r>
      <w:r w:rsidRPr="00A97D06">
        <w:rPr>
          <w:spacing w:val="6"/>
          <w:sz w:val="28"/>
          <w:szCs w:val="28"/>
        </w:rPr>
        <w:t>e</w:t>
      </w:r>
      <w:r w:rsidRPr="00A97D06">
        <w:rPr>
          <w:sz w:val="28"/>
          <w:szCs w:val="28"/>
        </w:rPr>
        <w:t>nts</w:t>
      </w:r>
      <w:r w:rsidRPr="00A97D06">
        <w:rPr>
          <w:spacing w:val="50"/>
          <w:sz w:val="28"/>
          <w:szCs w:val="28"/>
        </w:rPr>
        <w:t xml:space="preserve"> </w:t>
      </w:r>
      <w:r w:rsidRPr="00A97D06">
        <w:rPr>
          <w:sz w:val="28"/>
          <w:szCs w:val="28"/>
        </w:rPr>
        <w:t>by</w:t>
      </w:r>
      <w:r w:rsidRPr="00A97D06">
        <w:rPr>
          <w:spacing w:val="56"/>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67"/>
          <w:sz w:val="28"/>
          <w:szCs w:val="28"/>
        </w:rPr>
        <w:t xml:space="preserve"> </w:t>
      </w:r>
      <w:r w:rsidRPr="00A97D06">
        <w:rPr>
          <w:spacing w:val="-5"/>
          <w:sz w:val="28"/>
          <w:szCs w:val="28"/>
        </w:rPr>
        <w:t>u</w:t>
      </w:r>
      <w:r w:rsidRPr="00A97D06">
        <w:rPr>
          <w:spacing w:val="2"/>
          <w:sz w:val="28"/>
          <w:szCs w:val="28"/>
        </w:rPr>
        <w:t>s</w:t>
      </w:r>
      <w:r w:rsidRPr="00A97D06">
        <w:rPr>
          <w:spacing w:val="1"/>
          <w:sz w:val="28"/>
          <w:szCs w:val="28"/>
        </w:rPr>
        <w:t>e</w:t>
      </w:r>
      <w:r w:rsidRPr="00A97D06">
        <w:rPr>
          <w:spacing w:val="-1"/>
          <w:sz w:val="28"/>
          <w:szCs w:val="28"/>
        </w:rPr>
        <w:t>r</w:t>
      </w:r>
      <w:r w:rsidRPr="00A97D06">
        <w:rPr>
          <w:sz w:val="28"/>
          <w:szCs w:val="28"/>
        </w:rPr>
        <w:t>.</w:t>
      </w:r>
      <w:r w:rsidRPr="00A97D06">
        <w:rPr>
          <w:spacing w:val="61"/>
          <w:sz w:val="28"/>
          <w:szCs w:val="28"/>
        </w:rPr>
        <w:t xml:space="preserve"> </w:t>
      </w:r>
      <w:r w:rsidRPr="00A97D06">
        <w:rPr>
          <w:spacing w:val="-4"/>
          <w:sz w:val="28"/>
          <w:szCs w:val="28"/>
        </w:rPr>
        <w:t>H</w:t>
      </w:r>
      <w:r w:rsidRPr="00A97D06">
        <w:rPr>
          <w:spacing w:val="6"/>
          <w:sz w:val="28"/>
          <w:szCs w:val="28"/>
        </w:rPr>
        <w:t>e</w:t>
      </w:r>
      <w:r w:rsidRPr="00A97D06">
        <w:rPr>
          <w:spacing w:val="-5"/>
          <w:sz w:val="28"/>
          <w:szCs w:val="28"/>
        </w:rPr>
        <w:t>n</w:t>
      </w:r>
      <w:r w:rsidRPr="00A97D06">
        <w:rPr>
          <w:spacing w:val="1"/>
          <w:sz w:val="28"/>
          <w:szCs w:val="28"/>
        </w:rPr>
        <w:t>c</w:t>
      </w:r>
      <w:r w:rsidRPr="00A97D06">
        <w:rPr>
          <w:sz w:val="28"/>
          <w:szCs w:val="28"/>
        </w:rPr>
        <w:t>e</w:t>
      </w:r>
      <w:r w:rsidRPr="00A97D06">
        <w:rPr>
          <w:spacing w:val="58"/>
          <w:sz w:val="28"/>
          <w:szCs w:val="28"/>
        </w:rPr>
        <w:t xml:space="preserve"> </w:t>
      </w:r>
      <w:r w:rsidRPr="00A97D06">
        <w:rPr>
          <w:spacing w:val="4"/>
          <w:sz w:val="28"/>
          <w:szCs w:val="28"/>
        </w:rPr>
        <w:t>t</w:t>
      </w:r>
      <w:r w:rsidRPr="00A97D06">
        <w:rPr>
          <w:spacing w:val="-5"/>
          <w:sz w:val="28"/>
          <w:szCs w:val="28"/>
        </w:rPr>
        <w:t>h</w:t>
      </w:r>
      <w:r w:rsidRPr="00A97D06">
        <w:rPr>
          <w:sz w:val="28"/>
          <w:szCs w:val="28"/>
        </w:rPr>
        <w:t>e</w:t>
      </w:r>
      <w:r w:rsidRPr="00A97D06">
        <w:rPr>
          <w:spacing w:val="62"/>
          <w:sz w:val="28"/>
          <w:szCs w:val="28"/>
        </w:rPr>
        <w:t xml:space="preserve"> </w:t>
      </w:r>
      <w:r w:rsidRPr="00A97D06">
        <w:rPr>
          <w:spacing w:val="4"/>
          <w:sz w:val="28"/>
          <w:szCs w:val="28"/>
        </w:rPr>
        <w:t>o</w:t>
      </w:r>
      <w:r w:rsidRPr="00A97D06">
        <w:rPr>
          <w:spacing w:val="-5"/>
          <w:sz w:val="28"/>
          <w:szCs w:val="28"/>
        </w:rPr>
        <w:t>u</w:t>
      </w:r>
      <w:r w:rsidRPr="00A97D06">
        <w:rPr>
          <w:sz w:val="28"/>
          <w:szCs w:val="28"/>
        </w:rPr>
        <w:t>t</w:t>
      </w:r>
      <w:r w:rsidRPr="00A97D06">
        <w:rPr>
          <w:spacing w:val="4"/>
          <w:sz w:val="28"/>
          <w:szCs w:val="28"/>
        </w:rPr>
        <w:t>p</w:t>
      </w:r>
      <w:r w:rsidRPr="00A97D06">
        <w:rPr>
          <w:sz w:val="28"/>
          <w:szCs w:val="28"/>
        </w:rPr>
        <w:t>ut te</w:t>
      </w:r>
      <w:r w:rsidRPr="00A97D06">
        <w:rPr>
          <w:spacing w:val="3"/>
          <w:sz w:val="28"/>
          <w:szCs w:val="28"/>
        </w:rPr>
        <w:t>s</w:t>
      </w:r>
      <w:r w:rsidRPr="00A97D06">
        <w:rPr>
          <w:sz w:val="28"/>
          <w:szCs w:val="28"/>
        </w:rPr>
        <w:t>t</w:t>
      </w:r>
      <w:r w:rsidRPr="00A97D06">
        <w:rPr>
          <w:spacing w:val="-1"/>
          <w:sz w:val="28"/>
          <w:szCs w:val="28"/>
        </w:rPr>
        <w:t>i</w:t>
      </w:r>
      <w:r w:rsidRPr="00A97D06">
        <w:rPr>
          <w:sz w:val="28"/>
          <w:szCs w:val="28"/>
        </w:rPr>
        <w:t>ng</w:t>
      </w:r>
      <w:r w:rsidRPr="00A97D06">
        <w:rPr>
          <w:spacing w:val="-10"/>
          <w:sz w:val="28"/>
          <w:szCs w:val="28"/>
        </w:rPr>
        <w:t xml:space="preserve"> </w:t>
      </w:r>
      <w:r w:rsidRPr="00A97D06">
        <w:rPr>
          <w:sz w:val="28"/>
          <w:szCs w:val="28"/>
        </w:rPr>
        <w:t>do</w:t>
      </w:r>
      <w:r w:rsidRPr="00A97D06">
        <w:rPr>
          <w:spacing w:val="1"/>
          <w:sz w:val="28"/>
          <w:szCs w:val="28"/>
        </w:rPr>
        <w:t>e</w:t>
      </w:r>
      <w:r w:rsidRPr="00A97D06">
        <w:rPr>
          <w:sz w:val="28"/>
          <w:szCs w:val="28"/>
        </w:rPr>
        <w:t>s</w:t>
      </w:r>
      <w:r w:rsidRPr="00A97D06">
        <w:rPr>
          <w:spacing w:val="4"/>
          <w:sz w:val="28"/>
          <w:szCs w:val="28"/>
        </w:rPr>
        <w:t xml:space="preserve"> </w:t>
      </w:r>
      <w:r w:rsidRPr="00A97D06">
        <w:rPr>
          <w:spacing w:val="-5"/>
          <w:sz w:val="28"/>
          <w:szCs w:val="28"/>
        </w:rPr>
        <w:t>n</w:t>
      </w:r>
      <w:r w:rsidRPr="00A97D06">
        <w:rPr>
          <w:sz w:val="28"/>
          <w:szCs w:val="28"/>
        </w:rPr>
        <w:t>ot</w:t>
      </w:r>
      <w:r w:rsidRPr="00A97D06">
        <w:rPr>
          <w:spacing w:val="-3"/>
          <w:sz w:val="28"/>
          <w:szCs w:val="28"/>
        </w:rPr>
        <w:t xml:space="preserve"> </w:t>
      </w:r>
      <w:r w:rsidRPr="00A97D06">
        <w:rPr>
          <w:spacing w:val="-1"/>
          <w:sz w:val="28"/>
          <w:szCs w:val="28"/>
        </w:rPr>
        <w:t>r</w:t>
      </w:r>
      <w:r w:rsidRPr="00A97D06">
        <w:rPr>
          <w:spacing w:val="1"/>
          <w:sz w:val="28"/>
          <w:szCs w:val="28"/>
        </w:rPr>
        <w:t>e</w:t>
      </w:r>
      <w:r w:rsidRPr="00A97D06">
        <w:rPr>
          <w:spacing w:val="7"/>
          <w:sz w:val="28"/>
          <w:szCs w:val="28"/>
        </w:rPr>
        <w:t>s</w:t>
      </w:r>
      <w:r w:rsidRPr="00A97D06">
        <w:rPr>
          <w:sz w:val="28"/>
          <w:szCs w:val="28"/>
        </w:rPr>
        <w:t>u</w:t>
      </w:r>
      <w:r w:rsidRPr="00A97D06">
        <w:rPr>
          <w:spacing w:val="-5"/>
          <w:sz w:val="28"/>
          <w:szCs w:val="28"/>
        </w:rPr>
        <w:t>l</w:t>
      </w:r>
      <w:r w:rsidRPr="00A97D06">
        <w:rPr>
          <w:sz w:val="28"/>
          <w:szCs w:val="28"/>
        </w:rPr>
        <w:t>t in</w:t>
      </w:r>
      <w:r w:rsidRPr="00A97D06">
        <w:rPr>
          <w:spacing w:val="-5"/>
          <w:sz w:val="28"/>
          <w:szCs w:val="28"/>
        </w:rPr>
        <w:t xml:space="preserve"> </w:t>
      </w:r>
      <w:r w:rsidRPr="00A97D06">
        <w:rPr>
          <w:spacing w:val="6"/>
          <w:sz w:val="28"/>
          <w:szCs w:val="28"/>
        </w:rPr>
        <w:t>a</w:t>
      </w:r>
      <w:r w:rsidRPr="00A97D06">
        <w:rPr>
          <w:sz w:val="28"/>
          <w:szCs w:val="28"/>
        </w:rPr>
        <w:t>ny</w:t>
      </w:r>
      <w:r w:rsidRPr="00A97D06">
        <w:rPr>
          <w:spacing w:val="-7"/>
          <w:sz w:val="28"/>
          <w:szCs w:val="28"/>
        </w:rPr>
        <w:t xml:space="preserve"> </w:t>
      </w:r>
      <w:r w:rsidRPr="00A97D06">
        <w:rPr>
          <w:spacing w:val="1"/>
          <w:sz w:val="28"/>
          <w:szCs w:val="28"/>
        </w:rPr>
        <w:t>c</w:t>
      </w:r>
      <w:r w:rsidRPr="00A97D06">
        <w:rPr>
          <w:spacing w:val="4"/>
          <w:sz w:val="28"/>
          <w:szCs w:val="28"/>
        </w:rPr>
        <w:t>o</w:t>
      </w:r>
      <w:r w:rsidRPr="00A97D06">
        <w:rPr>
          <w:sz w:val="28"/>
          <w:szCs w:val="28"/>
        </w:rPr>
        <w:t>n</w:t>
      </w:r>
      <w:r w:rsidRPr="00A97D06">
        <w:rPr>
          <w:spacing w:val="-5"/>
          <w:sz w:val="28"/>
          <w:szCs w:val="28"/>
        </w:rPr>
        <w:t>n</w:t>
      </w:r>
      <w:r w:rsidRPr="00A97D06">
        <w:rPr>
          <w:spacing w:val="1"/>
          <w:sz w:val="28"/>
          <w:szCs w:val="28"/>
        </w:rPr>
        <w:t>ec</w:t>
      </w:r>
      <w:r w:rsidRPr="00A97D06">
        <w:rPr>
          <w:spacing w:val="4"/>
          <w:sz w:val="28"/>
          <w:szCs w:val="28"/>
        </w:rPr>
        <w:t>t</w:t>
      </w:r>
      <w:r w:rsidRPr="00A97D06">
        <w:rPr>
          <w:spacing w:val="-5"/>
          <w:sz w:val="28"/>
          <w:szCs w:val="28"/>
        </w:rPr>
        <w:t>i</w:t>
      </w:r>
      <w:r w:rsidRPr="00A97D06">
        <w:rPr>
          <w:spacing w:val="4"/>
          <w:sz w:val="28"/>
          <w:szCs w:val="28"/>
        </w:rPr>
        <w:t>o</w:t>
      </w:r>
      <w:r w:rsidRPr="00A97D06">
        <w:rPr>
          <w:sz w:val="28"/>
          <w:szCs w:val="28"/>
        </w:rPr>
        <w:t>n</w:t>
      </w:r>
      <w:r w:rsidRPr="00A97D06">
        <w:rPr>
          <w:spacing w:val="-10"/>
          <w:sz w:val="28"/>
          <w:szCs w:val="28"/>
        </w:rPr>
        <w:t xml:space="preserve"> </w:t>
      </w:r>
      <w:r w:rsidRPr="00A97D06">
        <w:rPr>
          <w:sz w:val="28"/>
          <w:szCs w:val="28"/>
        </w:rPr>
        <w:t>in</w:t>
      </w:r>
      <w:r w:rsidRPr="00A97D06">
        <w:rPr>
          <w:spacing w:val="-1"/>
          <w:sz w:val="28"/>
          <w:szCs w:val="28"/>
        </w:rPr>
        <w:t xml:space="preserve"> </w:t>
      </w:r>
      <w:r w:rsidRPr="00A97D06">
        <w:rPr>
          <w:sz w:val="28"/>
          <w:szCs w:val="28"/>
        </w:rPr>
        <w:t>t</w:t>
      </w:r>
      <w:r w:rsidRPr="00A97D06">
        <w:rPr>
          <w:spacing w:val="-5"/>
          <w:sz w:val="28"/>
          <w:szCs w:val="28"/>
        </w:rPr>
        <w:t>h</w:t>
      </w:r>
      <w:r w:rsidRPr="00A97D06">
        <w:rPr>
          <w:sz w:val="28"/>
          <w:szCs w:val="28"/>
        </w:rPr>
        <w:t xml:space="preserve">e </w:t>
      </w:r>
      <w:r w:rsidRPr="00A97D06">
        <w:rPr>
          <w:spacing w:val="7"/>
          <w:sz w:val="28"/>
          <w:szCs w:val="28"/>
        </w:rPr>
        <w:t>s</w:t>
      </w:r>
      <w:r w:rsidRPr="00A97D06">
        <w:rPr>
          <w:spacing w:val="-5"/>
          <w:sz w:val="28"/>
          <w:szCs w:val="28"/>
        </w:rPr>
        <w:t>y</w:t>
      </w:r>
      <w:r w:rsidRPr="00A97D06">
        <w:rPr>
          <w:spacing w:val="2"/>
          <w:sz w:val="28"/>
          <w:szCs w:val="28"/>
        </w:rPr>
        <w:t>s</w:t>
      </w:r>
      <w:r w:rsidRPr="00A97D06">
        <w:rPr>
          <w:sz w:val="28"/>
          <w:szCs w:val="28"/>
        </w:rPr>
        <w:t>t</w:t>
      </w:r>
      <w:r w:rsidRPr="00A97D06">
        <w:rPr>
          <w:spacing w:val="5"/>
          <w:sz w:val="28"/>
          <w:szCs w:val="28"/>
        </w:rPr>
        <w:t>e</w:t>
      </w:r>
      <w:r w:rsidRPr="00A97D06">
        <w:rPr>
          <w:spacing w:val="-10"/>
          <w:sz w:val="28"/>
          <w:szCs w:val="28"/>
        </w:rPr>
        <w:t>m</w:t>
      </w:r>
      <w:r w:rsidRPr="00A97D06">
        <w:rPr>
          <w:sz w:val="28"/>
          <w:szCs w:val="28"/>
        </w:rPr>
        <w:t>.</w:t>
      </w:r>
    </w:p>
    <w:p w14:paraId="5385ADFF" w14:textId="77777777" w:rsidR="00BD1CCA" w:rsidRPr="00A97D06" w:rsidRDefault="00BD1CCA" w:rsidP="009A4F7B">
      <w:pPr>
        <w:widowControl w:val="0"/>
        <w:autoSpaceDE w:val="0"/>
        <w:autoSpaceDN w:val="0"/>
        <w:adjustRightInd w:val="0"/>
        <w:spacing w:line="360" w:lineRule="auto"/>
        <w:ind w:left="100" w:right="61" w:firstLine="721"/>
        <w:rPr>
          <w:sz w:val="28"/>
          <w:szCs w:val="28"/>
        </w:rPr>
        <w:sectPr w:rsidR="00BD1CCA" w:rsidRPr="00A97D06" w:rsidSect="005112B5">
          <w:footerReference w:type="even" r:id="rId15"/>
          <w:footerReference w:type="default" r:id="rId16"/>
          <w:pgSz w:w="12240" w:h="15840" w:code="1"/>
          <w:pgMar w:top="1360" w:right="1000" w:bottom="280" w:left="1340" w:header="0" w:footer="1164" w:gutter="0"/>
          <w:pgNumType w:start="0"/>
          <w:cols w:space="720"/>
          <w:noEndnote/>
          <w:titlePg/>
          <w:docGrid w:linePitch="272"/>
        </w:sectPr>
      </w:pPr>
    </w:p>
    <w:p w14:paraId="4A70FA42" w14:textId="77777777" w:rsidR="00BD1CCA" w:rsidRPr="00A97D06" w:rsidRDefault="00BD1CCA" w:rsidP="009A4F7B">
      <w:pPr>
        <w:tabs>
          <w:tab w:val="left" w:pos="1095"/>
        </w:tabs>
        <w:spacing w:line="360" w:lineRule="auto"/>
        <w:jc w:val="center"/>
        <w:rPr>
          <w:b/>
          <w:sz w:val="28"/>
          <w:szCs w:val="28"/>
        </w:rPr>
      </w:pPr>
      <w:r w:rsidRPr="00A97D06">
        <w:rPr>
          <w:b/>
          <w:sz w:val="28"/>
          <w:szCs w:val="28"/>
        </w:rPr>
        <w:lastRenderedPageBreak/>
        <w:t>CHAPTER 8</w:t>
      </w:r>
    </w:p>
    <w:p w14:paraId="6B3DA205" w14:textId="77777777" w:rsidR="00BD1CCA" w:rsidRPr="00A97D06" w:rsidRDefault="00BD1CCA" w:rsidP="009A4F7B">
      <w:pPr>
        <w:tabs>
          <w:tab w:val="left" w:pos="1095"/>
        </w:tabs>
        <w:spacing w:line="360" w:lineRule="auto"/>
        <w:jc w:val="center"/>
        <w:rPr>
          <w:b/>
          <w:sz w:val="28"/>
          <w:szCs w:val="28"/>
        </w:rPr>
      </w:pPr>
      <w:r w:rsidRPr="00A97D06">
        <w:rPr>
          <w:b/>
          <w:sz w:val="28"/>
          <w:szCs w:val="28"/>
        </w:rPr>
        <w:t>SOURCE CODE</w:t>
      </w:r>
    </w:p>
    <w:p w14:paraId="367D972C" w14:textId="77777777" w:rsidR="00342A5E" w:rsidRPr="00342A5E" w:rsidRDefault="00342A5E" w:rsidP="00342A5E">
      <w:pPr>
        <w:tabs>
          <w:tab w:val="left" w:pos="1095"/>
        </w:tabs>
        <w:spacing w:line="360" w:lineRule="auto"/>
        <w:rPr>
          <w:sz w:val="28"/>
          <w:szCs w:val="28"/>
        </w:rPr>
      </w:pPr>
      <w:r w:rsidRPr="00342A5E">
        <w:rPr>
          <w:sz w:val="28"/>
          <w:szCs w:val="28"/>
        </w:rPr>
        <w:t xml:space="preserve">import </w:t>
      </w:r>
      <w:proofErr w:type="spellStart"/>
      <w:r w:rsidRPr="00342A5E">
        <w:rPr>
          <w:sz w:val="28"/>
          <w:szCs w:val="28"/>
        </w:rPr>
        <w:t>numpy</w:t>
      </w:r>
      <w:proofErr w:type="spellEnd"/>
      <w:r w:rsidRPr="00342A5E">
        <w:rPr>
          <w:sz w:val="28"/>
          <w:szCs w:val="28"/>
        </w:rPr>
        <w:t xml:space="preserve"> as np</w:t>
      </w:r>
    </w:p>
    <w:p w14:paraId="0B1D487B" w14:textId="77777777" w:rsidR="00342A5E" w:rsidRPr="00342A5E" w:rsidRDefault="00342A5E" w:rsidP="00342A5E">
      <w:pPr>
        <w:tabs>
          <w:tab w:val="left" w:pos="1095"/>
        </w:tabs>
        <w:spacing w:line="360" w:lineRule="auto"/>
        <w:rPr>
          <w:sz w:val="28"/>
          <w:szCs w:val="28"/>
        </w:rPr>
      </w:pPr>
      <w:r w:rsidRPr="00342A5E">
        <w:rPr>
          <w:sz w:val="28"/>
          <w:szCs w:val="28"/>
        </w:rPr>
        <w:t>import pandas as pd</w:t>
      </w:r>
    </w:p>
    <w:p w14:paraId="7D7253D2" w14:textId="77777777" w:rsidR="00342A5E" w:rsidRPr="00342A5E" w:rsidRDefault="00342A5E" w:rsidP="00342A5E">
      <w:pPr>
        <w:tabs>
          <w:tab w:val="left" w:pos="1095"/>
        </w:tabs>
        <w:spacing w:line="360" w:lineRule="auto"/>
        <w:rPr>
          <w:sz w:val="28"/>
          <w:szCs w:val="28"/>
        </w:rPr>
      </w:pPr>
      <w:r w:rsidRPr="00342A5E">
        <w:rPr>
          <w:sz w:val="28"/>
          <w:szCs w:val="28"/>
        </w:rPr>
        <w:t xml:space="preserve">import </w:t>
      </w:r>
      <w:proofErr w:type="spellStart"/>
      <w:r w:rsidRPr="00342A5E">
        <w:rPr>
          <w:sz w:val="28"/>
          <w:szCs w:val="28"/>
        </w:rPr>
        <w:t>matplotlib.pyplot</w:t>
      </w:r>
      <w:proofErr w:type="spellEnd"/>
      <w:r w:rsidRPr="00342A5E">
        <w:rPr>
          <w:sz w:val="28"/>
          <w:szCs w:val="28"/>
        </w:rPr>
        <w:t xml:space="preserve"> as </w:t>
      </w:r>
      <w:proofErr w:type="spellStart"/>
      <w:r w:rsidRPr="00342A5E">
        <w:rPr>
          <w:sz w:val="28"/>
          <w:szCs w:val="28"/>
        </w:rPr>
        <w:t>plt</w:t>
      </w:r>
      <w:proofErr w:type="spellEnd"/>
    </w:p>
    <w:p w14:paraId="2606A7E3" w14:textId="77777777" w:rsidR="00342A5E" w:rsidRPr="00342A5E" w:rsidRDefault="00342A5E" w:rsidP="00342A5E">
      <w:pPr>
        <w:tabs>
          <w:tab w:val="left" w:pos="1095"/>
        </w:tabs>
        <w:spacing w:line="360" w:lineRule="auto"/>
        <w:rPr>
          <w:sz w:val="28"/>
          <w:szCs w:val="28"/>
        </w:rPr>
      </w:pPr>
      <w:r w:rsidRPr="00342A5E">
        <w:rPr>
          <w:sz w:val="28"/>
          <w:szCs w:val="28"/>
        </w:rPr>
        <w:t xml:space="preserve">import seaborn as </w:t>
      </w:r>
      <w:proofErr w:type="spellStart"/>
      <w:r w:rsidRPr="00342A5E">
        <w:rPr>
          <w:sz w:val="28"/>
          <w:szCs w:val="28"/>
        </w:rPr>
        <w:t>sns</w:t>
      </w:r>
      <w:proofErr w:type="spellEnd"/>
    </w:p>
    <w:p w14:paraId="68636809" w14:textId="77777777" w:rsidR="00342A5E" w:rsidRPr="00342A5E" w:rsidRDefault="00342A5E" w:rsidP="00342A5E">
      <w:pPr>
        <w:tabs>
          <w:tab w:val="left" w:pos="1095"/>
        </w:tabs>
        <w:spacing w:line="360" w:lineRule="auto"/>
        <w:rPr>
          <w:sz w:val="28"/>
          <w:szCs w:val="28"/>
        </w:rPr>
      </w:pPr>
      <w:r w:rsidRPr="00342A5E">
        <w:rPr>
          <w:sz w:val="28"/>
          <w:szCs w:val="28"/>
        </w:rPr>
        <w:t xml:space="preserve">from </w:t>
      </w:r>
      <w:proofErr w:type="spellStart"/>
      <w:r w:rsidRPr="00342A5E">
        <w:rPr>
          <w:sz w:val="28"/>
          <w:szCs w:val="28"/>
        </w:rPr>
        <w:t>sklearn.ensemble</w:t>
      </w:r>
      <w:proofErr w:type="spellEnd"/>
      <w:r w:rsidRPr="00342A5E">
        <w:rPr>
          <w:sz w:val="28"/>
          <w:szCs w:val="28"/>
        </w:rPr>
        <w:t xml:space="preserve"> import </w:t>
      </w:r>
      <w:proofErr w:type="spellStart"/>
      <w:r w:rsidRPr="00342A5E">
        <w:rPr>
          <w:sz w:val="28"/>
          <w:szCs w:val="28"/>
        </w:rPr>
        <w:t>RandomForestClassifier</w:t>
      </w:r>
      <w:proofErr w:type="spellEnd"/>
    </w:p>
    <w:p w14:paraId="489B006E" w14:textId="77777777" w:rsidR="00342A5E" w:rsidRPr="00342A5E" w:rsidRDefault="00342A5E" w:rsidP="00342A5E">
      <w:pPr>
        <w:tabs>
          <w:tab w:val="left" w:pos="1095"/>
        </w:tabs>
        <w:spacing w:line="360" w:lineRule="auto"/>
        <w:rPr>
          <w:sz w:val="28"/>
          <w:szCs w:val="28"/>
        </w:rPr>
      </w:pPr>
      <w:r w:rsidRPr="00342A5E">
        <w:rPr>
          <w:sz w:val="28"/>
          <w:szCs w:val="28"/>
        </w:rPr>
        <w:t xml:space="preserve">from </w:t>
      </w:r>
      <w:proofErr w:type="spellStart"/>
      <w:r w:rsidRPr="00342A5E">
        <w:rPr>
          <w:sz w:val="28"/>
          <w:szCs w:val="28"/>
        </w:rPr>
        <w:t>sklearn.model_selection</w:t>
      </w:r>
      <w:proofErr w:type="spellEnd"/>
      <w:r w:rsidRPr="00342A5E">
        <w:rPr>
          <w:sz w:val="28"/>
          <w:szCs w:val="28"/>
        </w:rPr>
        <w:t xml:space="preserve"> import </w:t>
      </w:r>
      <w:proofErr w:type="spellStart"/>
      <w:r w:rsidRPr="00342A5E">
        <w:rPr>
          <w:sz w:val="28"/>
          <w:szCs w:val="28"/>
        </w:rPr>
        <w:t>TimeSeriesSplit</w:t>
      </w:r>
      <w:proofErr w:type="spellEnd"/>
    </w:p>
    <w:p w14:paraId="7D6C49A8" w14:textId="77777777" w:rsidR="00342A5E" w:rsidRPr="00342A5E" w:rsidRDefault="00342A5E" w:rsidP="00342A5E">
      <w:pPr>
        <w:tabs>
          <w:tab w:val="left" w:pos="1095"/>
        </w:tabs>
        <w:spacing w:line="360" w:lineRule="auto"/>
        <w:rPr>
          <w:sz w:val="28"/>
          <w:szCs w:val="28"/>
        </w:rPr>
      </w:pPr>
      <w:r w:rsidRPr="00342A5E">
        <w:rPr>
          <w:sz w:val="28"/>
          <w:szCs w:val="28"/>
        </w:rPr>
        <w:t xml:space="preserve">from </w:t>
      </w:r>
      <w:proofErr w:type="spellStart"/>
      <w:r w:rsidRPr="00342A5E">
        <w:rPr>
          <w:sz w:val="28"/>
          <w:szCs w:val="28"/>
        </w:rPr>
        <w:t>sklearn.metrics</w:t>
      </w:r>
      <w:proofErr w:type="spellEnd"/>
      <w:r w:rsidRPr="00342A5E">
        <w:rPr>
          <w:sz w:val="28"/>
          <w:szCs w:val="28"/>
        </w:rPr>
        <w:t xml:space="preserve"> import </w:t>
      </w:r>
      <w:proofErr w:type="spellStart"/>
      <w:r w:rsidRPr="00342A5E">
        <w:rPr>
          <w:sz w:val="28"/>
          <w:szCs w:val="28"/>
        </w:rPr>
        <w:t>accuracy_score</w:t>
      </w:r>
      <w:proofErr w:type="spellEnd"/>
      <w:r w:rsidRPr="00342A5E">
        <w:rPr>
          <w:sz w:val="28"/>
          <w:szCs w:val="28"/>
        </w:rPr>
        <w:t xml:space="preserve">, </w:t>
      </w:r>
      <w:proofErr w:type="spellStart"/>
      <w:r w:rsidRPr="00342A5E">
        <w:rPr>
          <w:sz w:val="28"/>
          <w:szCs w:val="28"/>
        </w:rPr>
        <w:t>classification_report</w:t>
      </w:r>
      <w:proofErr w:type="spellEnd"/>
    </w:p>
    <w:p w14:paraId="3E52C019" w14:textId="77777777" w:rsidR="00342A5E" w:rsidRPr="00342A5E" w:rsidRDefault="00342A5E" w:rsidP="00342A5E">
      <w:pPr>
        <w:tabs>
          <w:tab w:val="left" w:pos="1095"/>
        </w:tabs>
        <w:spacing w:line="360" w:lineRule="auto"/>
        <w:rPr>
          <w:sz w:val="28"/>
          <w:szCs w:val="28"/>
        </w:rPr>
      </w:pPr>
      <w:r w:rsidRPr="00342A5E">
        <w:rPr>
          <w:sz w:val="28"/>
          <w:szCs w:val="28"/>
        </w:rPr>
        <w:t>import pickle</w:t>
      </w:r>
    </w:p>
    <w:p w14:paraId="07A0418C" w14:textId="77777777" w:rsidR="00342A5E" w:rsidRPr="00342A5E" w:rsidRDefault="00342A5E" w:rsidP="00342A5E">
      <w:pPr>
        <w:tabs>
          <w:tab w:val="left" w:pos="1095"/>
        </w:tabs>
        <w:spacing w:line="360" w:lineRule="auto"/>
        <w:rPr>
          <w:sz w:val="28"/>
          <w:szCs w:val="28"/>
        </w:rPr>
      </w:pPr>
    </w:p>
    <w:p w14:paraId="29FF4FC2" w14:textId="77777777" w:rsidR="00342A5E" w:rsidRPr="00342A5E" w:rsidRDefault="00342A5E" w:rsidP="00342A5E">
      <w:pPr>
        <w:tabs>
          <w:tab w:val="left" w:pos="1095"/>
        </w:tabs>
        <w:spacing w:line="360" w:lineRule="auto"/>
        <w:rPr>
          <w:sz w:val="28"/>
          <w:szCs w:val="28"/>
        </w:rPr>
      </w:pPr>
      <w:r w:rsidRPr="00342A5E">
        <w:rPr>
          <w:sz w:val="28"/>
          <w:szCs w:val="28"/>
        </w:rPr>
        <w:t># Load the data</w:t>
      </w:r>
    </w:p>
    <w:p w14:paraId="42A38C49"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df</w:t>
      </w:r>
      <w:proofErr w:type="spellEnd"/>
      <w:r w:rsidRPr="00342A5E">
        <w:rPr>
          <w:sz w:val="28"/>
          <w:szCs w:val="28"/>
        </w:rPr>
        <w:t xml:space="preserve"> = </w:t>
      </w:r>
      <w:proofErr w:type="spellStart"/>
      <w:r w:rsidRPr="00342A5E">
        <w:rPr>
          <w:sz w:val="28"/>
          <w:szCs w:val="28"/>
        </w:rPr>
        <w:t>pd.read_csv</w:t>
      </w:r>
      <w:proofErr w:type="spellEnd"/>
      <w:r w:rsidRPr="00342A5E">
        <w:rPr>
          <w:sz w:val="28"/>
          <w:szCs w:val="28"/>
        </w:rPr>
        <w:t>('dataset/seattle-weather.csv')  # Replace 'your_dataset.csv' with the actual file path</w:t>
      </w:r>
    </w:p>
    <w:p w14:paraId="174998F3" w14:textId="77777777" w:rsidR="00342A5E" w:rsidRPr="00342A5E" w:rsidRDefault="00342A5E" w:rsidP="00342A5E">
      <w:pPr>
        <w:tabs>
          <w:tab w:val="left" w:pos="1095"/>
        </w:tabs>
        <w:spacing w:line="360" w:lineRule="auto"/>
        <w:rPr>
          <w:sz w:val="28"/>
          <w:szCs w:val="28"/>
        </w:rPr>
      </w:pPr>
    </w:p>
    <w:p w14:paraId="7D7D603D" w14:textId="77777777" w:rsidR="00342A5E" w:rsidRPr="00342A5E" w:rsidRDefault="00342A5E" w:rsidP="00342A5E">
      <w:pPr>
        <w:tabs>
          <w:tab w:val="left" w:pos="1095"/>
        </w:tabs>
        <w:spacing w:line="360" w:lineRule="auto"/>
        <w:rPr>
          <w:sz w:val="28"/>
          <w:szCs w:val="28"/>
        </w:rPr>
      </w:pPr>
      <w:r w:rsidRPr="00342A5E">
        <w:rPr>
          <w:sz w:val="28"/>
          <w:szCs w:val="28"/>
        </w:rPr>
        <w:t># Convert the 'date' column to datetime</w:t>
      </w:r>
    </w:p>
    <w:p w14:paraId="4DE20CAE"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df</w:t>
      </w:r>
      <w:proofErr w:type="spellEnd"/>
      <w:r w:rsidRPr="00342A5E">
        <w:rPr>
          <w:sz w:val="28"/>
          <w:szCs w:val="28"/>
        </w:rPr>
        <w:t xml:space="preserve">['date'] = </w:t>
      </w:r>
      <w:proofErr w:type="spellStart"/>
      <w:r w:rsidRPr="00342A5E">
        <w:rPr>
          <w:sz w:val="28"/>
          <w:szCs w:val="28"/>
        </w:rPr>
        <w:t>pd.to_datetime</w:t>
      </w:r>
      <w:proofErr w:type="spellEnd"/>
      <w:r w:rsidRPr="00342A5E">
        <w:rPr>
          <w:sz w:val="28"/>
          <w:szCs w:val="28"/>
        </w:rPr>
        <w:t>(</w:t>
      </w:r>
      <w:proofErr w:type="spellStart"/>
      <w:r w:rsidRPr="00342A5E">
        <w:rPr>
          <w:sz w:val="28"/>
          <w:szCs w:val="28"/>
        </w:rPr>
        <w:t>df</w:t>
      </w:r>
      <w:proofErr w:type="spellEnd"/>
      <w:r w:rsidRPr="00342A5E">
        <w:rPr>
          <w:sz w:val="28"/>
          <w:szCs w:val="28"/>
        </w:rPr>
        <w:t>['date'])</w:t>
      </w:r>
    </w:p>
    <w:p w14:paraId="740D4740" w14:textId="77777777" w:rsidR="00342A5E" w:rsidRPr="00342A5E" w:rsidRDefault="00342A5E" w:rsidP="00342A5E">
      <w:pPr>
        <w:tabs>
          <w:tab w:val="left" w:pos="1095"/>
        </w:tabs>
        <w:spacing w:line="360" w:lineRule="auto"/>
        <w:rPr>
          <w:sz w:val="28"/>
          <w:szCs w:val="28"/>
        </w:rPr>
      </w:pPr>
    </w:p>
    <w:p w14:paraId="3C734C80" w14:textId="77777777" w:rsidR="00342A5E" w:rsidRPr="00342A5E" w:rsidRDefault="00342A5E" w:rsidP="00342A5E">
      <w:pPr>
        <w:tabs>
          <w:tab w:val="left" w:pos="1095"/>
        </w:tabs>
        <w:spacing w:line="360" w:lineRule="auto"/>
        <w:rPr>
          <w:sz w:val="28"/>
          <w:szCs w:val="28"/>
        </w:rPr>
      </w:pPr>
      <w:r w:rsidRPr="00342A5E">
        <w:rPr>
          <w:sz w:val="28"/>
          <w:szCs w:val="28"/>
        </w:rPr>
        <w:t># Prepare data for modeling</w:t>
      </w:r>
    </w:p>
    <w:p w14:paraId="2E4A93DB" w14:textId="77777777" w:rsidR="00342A5E" w:rsidRPr="00342A5E" w:rsidRDefault="00342A5E" w:rsidP="00342A5E">
      <w:pPr>
        <w:tabs>
          <w:tab w:val="left" w:pos="1095"/>
        </w:tabs>
        <w:spacing w:line="360" w:lineRule="auto"/>
        <w:rPr>
          <w:sz w:val="28"/>
          <w:szCs w:val="28"/>
        </w:rPr>
      </w:pPr>
      <w:r w:rsidRPr="00342A5E">
        <w:rPr>
          <w:sz w:val="28"/>
          <w:szCs w:val="28"/>
        </w:rPr>
        <w:t xml:space="preserve">y = </w:t>
      </w:r>
      <w:proofErr w:type="spellStart"/>
      <w:r w:rsidRPr="00342A5E">
        <w:rPr>
          <w:sz w:val="28"/>
          <w:szCs w:val="28"/>
        </w:rPr>
        <w:t>df</w:t>
      </w:r>
      <w:proofErr w:type="spellEnd"/>
      <w:r w:rsidRPr="00342A5E">
        <w:rPr>
          <w:sz w:val="28"/>
          <w:szCs w:val="28"/>
        </w:rPr>
        <w:t>['weather']  # Target variable is changed to 'weather'</w:t>
      </w:r>
    </w:p>
    <w:p w14:paraId="7E170BBA" w14:textId="77777777" w:rsidR="00342A5E" w:rsidRPr="00342A5E" w:rsidRDefault="00342A5E" w:rsidP="00342A5E">
      <w:pPr>
        <w:tabs>
          <w:tab w:val="left" w:pos="1095"/>
        </w:tabs>
        <w:spacing w:line="360" w:lineRule="auto"/>
        <w:rPr>
          <w:sz w:val="28"/>
          <w:szCs w:val="28"/>
        </w:rPr>
      </w:pPr>
      <w:r w:rsidRPr="00342A5E">
        <w:rPr>
          <w:sz w:val="28"/>
          <w:szCs w:val="28"/>
        </w:rPr>
        <w:t xml:space="preserve">X = </w:t>
      </w:r>
      <w:proofErr w:type="spellStart"/>
      <w:r w:rsidRPr="00342A5E">
        <w:rPr>
          <w:sz w:val="28"/>
          <w:szCs w:val="28"/>
        </w:rPr>
        <w:t>df</w:t>
      </w:r>
      <w:proofErr w:type="spellEnd"/>
      <w:r w:rsidRPr="00342A5E">
        <w:rPr>
          <w:sz w:val="28"/>
          <w:szCs w:val="28"/>
        </w:rPr>
        <w:t>[['date', 'precipitation', '</w:t>
      </w:r>
      <w:proofErr w:type="spellStart"/>
      <w:r w:rsidRPr="00342A5E">
        <w:rPr>
          <w:sz w:val="28"/>
          <w:szCs w:val="28"/>
        </w:rPr>
        <w:t>temp_max</w:t>
      </w:r>
      <w:proofErr w:type="spellEnd"/>
      <w:r w:rsidRPr="00342A5E">
        <w:rPr>
          <w:sz w:val="28"/>
          <w:szCs w:val="28"/>
        </w:rPr>
        <w:t>', '</w:t>
      </w:r>
      <w:proofErr w:type="spellStart"/>
      <w:r w:rsidRPr="00342A5E">
        <w:rPr>
          <w:sz w:val="28"/>
          <w:szCs w:val="28"/>
        </w:rPr>
        <w:t>temp_min</w:t>
      </w:r>
      <w:proofErr w:type="spellEnd"/>
      <w:r w:rsidRPr="00342A5E">
        <w:rPr>
          <w:sz w:val="28"/>
          <w:szCs w:val="28"/>
        </w:rPr>
        <w:t>', 'wind']]</w:t>
      </w:r>
    </w:p>
    <w:p w14:paraId="5529D03C" w14:textId="77777777" w:rsidR="00342A5E" w:rsidRPr="00342A5E" w:rsidRDefault="00342A5E" w:rsidP="00342A5E">
      <w:pPr>
        <w:tabs>
          <w:tab w:val="left" w:pos="1095"/>
        </w:tabs>
        <w:spacing w:line="360" w:lineRule="auto"/>
        <w:rPr>
          <w:sz w:val="28"/>
          <w:szCs w:val="28"/>
        </w:rPr>
      </w:pPr>
    </w:p>
    <w:p w14:paraId="40267CC4" w14:textId="77777777" w:rsidR="00342A5E" w:rsidRPr="00342A5E" w:rsidRDefault="00342A5E" w:rsidP="00342A5E">
      <w:pPr>
        <w:tabs>
          <w:tab w:val="left" w:pos="1095"/>
        </w:tabs>
        <w:spacing w:line="360" w:lineRule="auto"/>
        <w:rPr>
          <w:sz w:val="28"/>
          <w:szCs w:val="28"/>
        </w:rPr>
      </w:pPr>
      <w:r w:rsidRPr="00342A5E">
        <w:rPr>
          <w:sz w:val="28"/>
          <w:szCs w:val="28"/>
        </w:rPr>
        <w:t># Add additional time-related features</w:t>
      </w:r>
    </w:p>
    <w:p w14:paraId="1F8D456B" w14:textId="77777777" w:rsidR="00342A5E" w:rsidRPr="00342A5E" w:rsidRDefault="00342A5E" w:rsidP="00342A5E">
      <w:pPr>
        <w:tabs>
          <w:tab w:val="left" w:pos="1095"/>
        </w:tabs>
        <w:spacing w:line="360" w:lineRule="auto"/>
        <w:rPr>
          <w:sz w:val="28"/>
          <w:szCs w:val="28"/>
        </w:rPr>
      </w:pPr>
      <w:r w:rsidRPr="00342A5E">
        <w:rPr>
          <w:sz w:val="28"/>
          <w:szCs w:val="28"/>
        </w:rPr>
        <w:t>X['</w:t>
      </w:r>
      <w:proofErr w:type="spellStart"/>
      <w:r w:rsidRPr="00342A5E">
        <w:rPr>
          <w:sz w:val="28"/>
          <w:szCs w:val="28"/>
        </w:rPr>
        <w:t>dayofweek</w:t>
      </w:r>
      <w:proofErr w:type="spellEnd"/>
      <w:r w:rsidRPr="00342A5E">
        <w:rPr>
          <w:sz w:val="28"/>
          <w:szCs w:val="28"/>
        </w:rPr>
        <w:t xml:space="preserve">'] = </w:t>
      </w:r>
      <w:proofErr w:type="spellStart"/>
      <w:r w:rsidRPr="00342A5E">
        <w:rPr>
          <w:sz w:val="28"/>
          <w:szCs w:val="28"/>
        </w:rPr>
        <w:t>df</w:t>
      </w:r>
      <w:proofErr w:type="spellEnd"/>
      <w:r w:rsidRPr="00342A5E">
        <w:rPr>
          <w:sz w:val="28"/>
          <w:szCs w:val="28"/>
        </w:rPr>
        <w:t>['date'].</w:t>
      </w:r>
      <w:proofErr w:type="spellStart"/>
      <w:r w:rsidRPr="00342A5E">
        <w:rPr>
          <w:sz w:val="28"/>
          <w:szCs w:val="28"/>
        </w:rPr>
        <w:t>dt.dayofweek</w:t>
      </w:r>
      <w:proofErr w:type="spellEnd"/>
    </w:p>
    <w:p w14:paraId="09ACE806" w14:textId="77777777" w:rsidR="00342A5E" w:rsidRPr="00342A5E" w:rsidRDefault="00342A5E" w:rsidP="00342A5E">
      <w:pPr>
        <w:tabs>
          <w:tab w:val="left" w:pos="1095"/>
        </w:tabs>
        <w:spacing w:line="360" w:lineRule="auto"/>
        <w:rPr>
          <w:sz w:val="28"/>
          <w:szCs w:val="28"/>
        </w:rPr>
      </w:pPr>
      <w:r w:rsidRPr="00342A5E">
        <w:rPr>
          <w:sz w:val="28"/>
          <w:szCs w:val="28"/>
        </w:rPr>
        <w:t xml:space="preserve">X['day'] = </w:t>
      </w:r>
      <w:proofErr w:type="spellStart"/>
      <w:r w:rsidRPr="00342A5E">
        <w:rPr>
          <w:sz w:val="28"/>
          <w:szCs w:val="28"/>
        </w:rPr>
        <w:t>df</w:t>
      </w:r>
      <w:proofErr w:type="spellEnd"/>
      <w:r w:rsidRPr="00342A5E">
        <w:rPr>
          <w:sz w:val="28"/>
          <w:szCs w:val="28"/>
        </w:rPr>
        <w:t>['date'].</w:t>
      </w:r>
      <w:proofErr w:type="spellStart"/>
      <w:r w:rsidRPr="00342A5E">
        <w:rPr>
          <w:sz w:val="28"/>
          <w:szCs w:val="28"/>
        </w:rPr>
        <w:t>dt.day</w:t>
      </w:r>
      <w:proofErr w:type="spellEnd"/>
    </w:p>
    <w:p w14:paraId="494DF2F7" w14:textId="77777777" w:rsidR="00342A5E" w:rsidRPr="00342A5E" w:rsidRDefault="00342A5E" w:rsidP="00342A5E">
      <w:pPr>
        <w:tabs>
          <w:tab w:val="left" w:pos="1095"/>
        </w:tabs>
        <w:spacing w:line="360" w:lineRule="auto"/>
        <w:rPr>
          <w:sz w:val="28"/>
          <w:szCs w:val="28"/>
        </w:rPr>
      </w:pPr>
      <w:r w:rsidRPr="00342A5E">
        <w:rPr>
          <w:sz w:val="28"/>
          <w:szCs w:val="28"/>
        </w:rPr>
        <w:t xml:space="preserve">X['month'] = </w:t>
      </w:r>
      <w:proofErr w:type="spellStart"/>
      <w:r w:rsidRPr="00342A5E">
        <w:rPr>
          <w:sz w:val="28"/>
          <w:szCs w:val="28"/>
        </w:rPr>
        <w:t>df</w:t>
      </w:r>
      <w:proofErr w:type="spellEnd"/>
      <w:r w:rsidRPr="00342A5E">
        <w:rPr>
          <w:sz w:val="28"/>
          <w:szCs w:val="28"/>
        </w:rPr>
        <w:t>['date'].</w:t>
      </w:r>
      <w:proofErr w:type="spellStart"/>
      <w:r w:rsidRPr="00342A5E">
        <w:rPr>
          <w:sz w:val="28"/>
          <w:szCs w:val="28"/>
        </w:rPr>
        <w:t>dt.month</w:t>
      </w:r>
      <w:proofErr w:type="spellEnd"/>
    </w:p>
    <w:p w14:paraId="09754E87" w14:textId="4E661FBF" w:rsidR="00342A5E" w:rsidRPr="00342A5E" w:rsidRDefault="00342A5E" w:rsidP="00342A5E">
      <w:pPr>
        <w:tabs>
          <w:tab w:val="left" w:pos="1095"/>
        </w:tabs>
        <w:spacing w:line="360" w:lineRule="auto"/>
        <w:rPr>
          <w:sz w:val="28"/>
          <w:szCs w:val="28"/>
        </w:rPr>
      </w:pPr>
      <w:r w:rsidRPr="00342A5E">
        <w:rPr>
          <w:sz w:val="28"/>
          <w:szCs w:val="28"/>
        </w:rPr>
        <w:t xml:space="preserve">X['year'] = </w:t>
      </w:r>
      <w:proofErr w:type="spellStart"/>
      <w:r w:rsidRPr="00342A5E">
        <w:rPr>
          <w:sz w:val="28"/>
          <w:szCs w:val="28"/>
        </w:rPr>
        <w:t>df</w:t>
      </w:r>
      <w:proofErr w:type="spellEnd"/>
      <w:r w:rsidRPr="00342A5E">
        <w:rPr>
          <w:sz w:val="28"/>
          <w:szCs w:val="28"/>
        </w:rPr>
        <w:t>['date'].</w:t>
      </w:r>
      <w:proofErr w:type="spellStart"/>
      <w:r w:rsidRPr="00342A5E">
        <w:rPr>
          <w:sz w:val="28"/>
          <w:szCs w:val="28"/>
        </w:rPr>
        <w:t>dt.year</w:t>
      </w:r>
      <w:proofErr w:type="spellEnd"/>
    </w:p>
    <w:p w14:paraId="745242B8" w14:textId="77777777" w:rsidR="00342A5E" w:rsidRPr="00342A5E" w:rsidRDefault="00342A5E" w:rsidP="00342A5E">
      <w:pPr>
        <w:tabs>
          <w:tab w:val="left" w:pos="1095"/>
        </w:tabs>
        <w:spacing w:line="360" w:lineRule="auto"/>
        <w:rPr>
          <w:sz w:val="28"/>
          <w:szCs w:val="28"/>
        </w:rPr>
      </w:pPr>
      <w:r w:rsidRPr="00342A5E">
        <w:rPr>
          <w:sz w:val="28"/>
          <w:szCs w:val="28"/>
        </w:rPr>
        <w:lastRenderedPageBreak/>
        <w:t># Time Series Split</w:t>
      </w:r>
    </w:p>
    <w:p w14:paraId="12D67718"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tscv</w:t>
      </w:r>
      <w:proofErr w:type="spellEnd"/>
      <w:r w:rsidRPr="00342A5E">
        <w:rPr>
          <w:sz w:val="28"/>
          <w:szCs w:val="28"/>
        </w:rPr>
        <w:t xml:space="preserve"> = </w:t>
      </w:r>
      <w:proofErr w:type="spellStart"/>
      <w:r w:rsidRPr="00342A5E">
        <w:rPr>
          <w:sz w:val="28"/>
          <w:szCs w:val="28"/>
        </w:rPr>
        <w:t>TimeSeriesSplit</w:t>
      </w:r>
      <w:proofErr w:type="spellEnd"/>
      <w:r w:rsidRPr="00342A5E">
        <w:rPr>
          <w:sz w:val="28"/>
          <w:szCs w:val="28"/>
        </w:rPr>
        <w:t>(5)</w:t>
      </w:r>
    </w:p>
    <w:p w14:paraId="48A39D13"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acc_score</w:t>
      </w:r>
      <w:proofErr w:type="spellEnd"/>
      <w:r w:rsidRPr="00342A5E">
        <w:rPr>
          <w:sz w:val="28"/>
          <w:szCs w:val="28"/>
        </w:rPr>
        <w:t xml:space="preserve"> = []</w:t>
      </w:r>
    </w:p>
    <w:p w14:paraId="47CDB513" w14:textId="77777777" w:rsidR="00342A5E" w:rsidRPr="00342A5E" w:rsidRDefault="00342A5E" w:rsidP="00342A5E">
      <w:pPr>
        <w:tabs>
          <w:tab w:val="left" w:pos="1095"/>
        </w:tabs>
        <w:spacing w:line="360" w:lineRule="auto"/>
        <w:rPr>
          <w:sz w:val="28"/>
          <w:szCs w:val="28"/>
        </w:rPr>
      </w:pPr>
    </w:p>
    <w:p w14:paraId="39A86535" w14:textId="77777777" w:rsidR="00342A5E" w:rsidRPr="00342A5E" w:rsidRDefault="00342A5E" w:rsidP="00342A5E">
      <w:pPr>
        <w:tabs>
          <w:tab w:val="left" w:pos="1095"/>
        </w:tabs>
        <w:spacing w:line="360" w:lineRule="auto"/>
        <w:rPr>
          <w:sz w:val="28"/>
          <w:szCs w:val="28"/>
        </w:rPr>
      </w:pPr>
      <w:r w:rsidRPr="00342A5E">
        <w:rPr>
          <w:sz w:val="28"/>
          <w:szCs w:val="28"/>
        </w:rPr>
        <w:t># Random Forest Model</w:t>
      </w:r>
    </w:p>
    <w:p w14:paraId="0C3F6ACA" w14:textId="77777777" w:rsidR="00342A5E" w:rsidRPr="00342A5E" w:rsidRDefault="00342A5E" w:rsidP="00342A5E">
      <w:pPr>
        <w:tabs>
          <w:tab w:val="left" w:pos="1095"/>
        </w:tabs>
        <w:spacing w:line="360" w:lineRule="auto"/>
        <w:rPr>
          <w:sz w:val="28"/>
          <w:szCs w:val="28"/>
        </w:rPr>
      </w:pPr>
      <w:r w:rsidRPr="00342A5E">
        <w:rPr>
          <w:sz w:val="28"/>
          <w:szCs w:val="28"/>
        </w:rPr>
        <w:t xml:space="preserve">for </w:t>
      </w:r>
      <w:proofErr w:type="spellStart"/>
      <w:r w:rsidRPr="00342A5E">
        <w:rPr>
          <w:sz w:val="28"/>
          <w:szCs w:val="28"/>
        </w:rPr>
        <w:t>i</w:t>
      </w:r>
      <w:proofErr w:type="spellEnd"/>
      <w:r w:rsidRPr="00342A5E">
        <w:rPr>
          <w:sz w:val="28"/>
          <w:szCs w:val="28"/>
        </w:rPr>
        <w:t>, (</w:t>
      </w:r>
      <w:proofErr w:type="spellStart"/>
      <w:r w:rsidRPr="00342A5E">
        <w:rPr>
          <w:sz w:val="28"/>
          <w:szCs w:val="28"/>
        </w:rPr>
        <w:t>train_ind</w:t>
      </w:r>
      <w:proofErr w:type="spellEnd"/>
      <w:r w:rsidRPr="00342A5E">
        <w:rPr>
          <w:sz w:val="28"/>
          <w:szCs w:val="28"/>
        </w:rPr>
        <w:t xml:space="preserve">, </w:t>
      </w:r>
      <w:proofErr w:type="spellStart"/>
      <w:r w:rsidRPr="00342A5E">
        <w:rPr>
          <w:sz w:val="28"/>
          <w:szCs w:val="28"/>
        </w:rPr>
        <w:t>test_ind</w:t>
      </w:r>
      <w:proofErr w:type="spellEnd"/>
      <w:r w:rsidRPr="00342A5E">
        <w:rPr>
          <w:sz w:val="28"/>
          <w:szCs w:val="28"/>
        </w:rPr>
        <w:t>) in enumerate(</w:t>
      </w:r>
      <w:proofErr w:type="spellStart"/>
      <w:r w:rsidRPr="00342A5E">
        <w:rPr>
          <w:sz w:val="28"/>
          <w:szCs w:val="28"/>
        </w:rPr>
        <w:t>tscv.split</w:t>
      </w:r>
      <w:proofErr w:type="spellEnd"/>
      <w:r w:rsidRPr="00342A5E">
        <w:rPr>
          <w:sz w:val="28"/>
          <w:szCs w:val="28"/>
        </w:rPr>
        <w:t>(X)):</w:t>
      </w:r>
    </w:p>
    <w:p w14:paraId="77F07443" w14:textId="77777777" w:rsidR="00342A5E" w:rsidRPr="00342A5E" w:rsidRDefault="00342A5E" w:rsidP="00342A5E">
      <w:pPr>
        <w:tabs>
          <w:tab w:val="left" w:pos="1095"/>
        </w:tabs>
        <w:spacing w:line="360" w:lineRule="auto"/>
        <w:rPr>
          <w:sz w:val="28"/>
          <w:szCs w:val="28"/>
        </w:rPr>
      </w:pPr>
      <w:r w:rsidRPr="00342A5E">
        <w:rPr>
          <w:sz w:val="28"/>
          <w:szCs w:val="28"/>
        </w:rPr>
        <w:t xml:space="preserve">    </w:t>
      </w:r>
      <w:proofErr w:type="spellStart"/>
      <w:r w:rsidRPr="00342A5E">
        <w:rPr>
          <w:sz w:val="28"/>
          <w:szCs w:val="28"/>
        </w:rPr>
        <w:t>X_train</w:t>
      </w:r>
      <w:proofErr w:type="spellEnd"/>
      <w:r w:rsidRPr="00342A5E">
        <w:rPr>
          <w:sz w:val="28"/>
          <w:szCs w:val="28"/>
        </w:rPr>
        <w:t xml:space="preserve">, </w:t>
      </w:r>
      <w:proofErr w:type="spellStart"/>
      <w:r w:rsidRPr="00342A5E">
        <w:rPr>
          <w:sz w:val="28"/>
          <w:szCs w:val="28"/>
        </w:rPr>
        <w:t>y_train</w:t>
      </w:r>
      <w:proofErr w:type="spellEnd"/>
      <w:r w:rsidRPr="00342A5E">
        <w:rPr>
          <w:sz w:val="28"/>
          <w:szCs w:val="28"/>
        </w:rPr>
        <w:t xml:space="preserve"> = </w:t>
      </w:r>
      <w:proofErr w:type="spellStart"/>
      <w:r w:rsidRPr="00342A5E">
        <w:rPr>
          <w:sz w:val="28"/>
          <w:szCs w:val="28"/>
        </w:rPr>
        <w:t>X.iloc</w:t>
      </w:r>
      <w:proofErr w:type="spellEnd"/>
      <w:r w:rsidRPr="00342A5E">
        <w:rPr>
          <w:sz w:val="28"/>
          <w:szCs w:val="28"/>
        </w:rPr>
        <w:t>[</w:t>
      </w:r>
      <w:proofErr w:type="spellStart"/>
      <w:r w:rsidRPr="00342A5E">
        <w:rPr>
          <w:sz w:val="28"/>
          <w:szCs w:val="28"/>
        </w:rPr>
        <w:t>train_ind</w:t>
      </w:r>
      <w:proofErr w:type="spellEnd"/>
      <w:r w:rsidRPr="00342A5E">
        <w:rPr>
          <w:sz w:val="28"/>
          <w:szCs w:val="28"/>
        </w:rPr>
        <w:t xml:space="preserve">], </w:t>
      </w:r>
      <w:proofErr w:type="spellStart"/>
      <w:r w:rsidRPr="00342A5E">
        <w:rPr>
          <w:sz w:val="28"/>
          <w:szCs w:val="28"/>
        </w:rPr>
        <w:t>y.iloc</w:t>
      </w:r>
      <w:proofErr w:type="spellEnd"/>
      <w:r w:rsidRPr="00342A5E">
        <w:rPr>
          <w:sz w:val="28"/>
          <w:szCs w:val="28"/>
        </w:rPr>
        <w:t>[</w:t>
      </w:r>
      <w:proofErr w:type="spellStart"/>
      <w:r w:rsidRPr="00342A5E">
        <w:rPr>
          <w:sz w:val="28"/>
          <w:szCs w:val="28"/>
        </w:rPr>
        <w:t>train_ind</w:t>
      </w:r>
      <w:proofErr w:type="spellEnd"/>
      <w:r w:rsidRPr="00342A5E">
        <w:rPr>
          <w:sz w:val="28"/>
          <w:szCs w:val="28"/>
        </w:rPr>
        <w:t>]</w:t>
      </w:r>
    </w:p>
    <w:p w14:paraId="5EA926F9" w14:textId="77777777" w:rsidR="00342A5E" w:rsidRPr="00342A5E" w:rsidRDefault="00342A5E" w:rsidP="00342A5E">
      <w:pPr>
        <w:tabs>
          <w:tab w:val="left" w:pos="1095"/>
        </w:tabs>
        <w:spacing w:line="360" w:lineRule="auto"/>
        <w:rPr>
          <w:sz w:val="28"/>
          <w:szCs w:val="28"/>
        </w:rPr>
      </w:pPr>
      <w:r w:rsidRPr="00342A5E">
        <w:rPr>
          <w:sz w:val="28"/>
          <w:szCs w:val="28"/>
        </w:rPr>
        <w:t xml:space="preserve">    </w:t>
      </w:r>
      <w:proofErr w:type="spellStart"/>
      <w:r w:rsidRPr="00342A5E">
        <w:rPr>
          <w:sz w:val="28"/>
          <w:szCs w:val="28"/>
        </w:rPr>
        <w:t>X_test</w:t>
      </w:r>
      <w:proofErr w:type="spellEnd"/>
      <w:r w:rsidRPr="00342A5E">
        <w:rPr>
          <w:sz w:val="28"/>
          <w:szCs w:val="28"/>
        </w:rPr>
        <w:t xml:space="preserve">, </w:t>
      </w:r>
      <w:proofErr w:type="spellStart"/>
      <w:r w:rsidRPr="00342A5E">
        <w:rPr>
          <w:sz w:val="28"/>
          <w:szCs w:val="28"/>
        </w:rPr>
        <w:t>y_test</w:t>
      </w:r>
      <w:proofErr w:type="spellEnd"/>
      <w:r w:rsidRPr="00342A5E">
        <w:rPr>
          <w:sz w:val="28"/>
          <w:szCs w:val="28"/>
        </w:rPr>
        <w:t xml:space="preserve"> = </w:t>
      </w:r>
      <w:proofErr w:type="spellStart"/>
      <w:r w:rsidRPr="00342A5E">
        <w:rPr>
          <w:sz w:val="28"/>
          <w:szCs w:val="28"/>
        </w:rPr>
        <w:t>X.iloc</w:t>
      </w:r>
      <w:proofErr w:type="spellEnd"/>
      <w:r w:rsidRPr="00342A5E">
        <w:rPr>
          <w:sz w:val="28"/>
          <w:szCs w:val="28"/>
        </w:rPr>
        <w:t>[</w:t>
      </w:r>
      <w:proofErr w:type="spellStart"/>
      <w:r w:rsidRPr="00342A5E">
        <w:rPr>
          <w:sz w:val="28"/>
          <w:szCs w:val="28"/>
        </w:rPr>
        <w:t>test_ind</w:t>
      </w:r>
      <w:proofErr w:type="spellEnd"/>
      <w:r w:rsidRPr="00342A5E">
        <w:rPr>
          <w:sz w:val="28"/>
          <w:szCs w:val="28"/>
        </w:rPr>
        <w:t xml:space="preserve">], </w:t>
      </w:r>
      <w:proofErr w:type="spellStart"/>
      <w:r w:rsidRPr="00342A5E">
        <w:rPr>
          <w:sz w:val="28"/>
          <w:szCs w:val="28"/>
        </w:rPr>
        <w:t>y.iloc</w:t>
      </w:r>
      <w:proofErr w:type="spellEnd"/>
      <w:r w:rsidRPr="00342A5E">
        <w:rPr>
          <w:sz w:val="28"/>
          <w:szCs w:val="28"/>
        </w:rPr>
        <w:t>[</w:t>
      </w:r>
      <w:proofErr w:type="spellStart"/>
      <w:r w:rsidRPr="00342A5E">
        <w:rPr>
          <w:sz w:val="28"/>
          <w:szCs w:val="28"/>
        </w:rPr>
        <w:t>test_ind</w:t>
      </w:r>
      <w:proofErr w:type="spellEnd"/>
      <w:r w:rsidRPr="00342A5E">
        <w:rPr>
          <w:sz w:val="28"/>
          <w:szCs w:val="28"/>
        </w:rPr>
        <w:t>]</w:t>
      </w:r>
    </w:p>
    <w:p w14:paraId="1A490962" w14:textId="77777777" w:rsidR="00342A5E" w:rsidRPr="00342A5E" w:rsidRDefault="00342A5E" w:rsidP="00342A5E">
      <w:pPr>
        <w:tabs>
          <w:tab w:val="left" w:pos="1095"/>
        </w:tabs>
        <w:spacing w:line="360" w:lineRule="auto"/>
        <w:rPr>
          <w:sz w:val="28"/>
          <w:szCs w:val="28"/>
        </w:rPr>
      </w:pPr>
    </w:p>
    <w:p w14:paraId="7EF9AFCB" w14:textId="77777777" w:rsidR="00342A5E" w:rsidRPr="00342A5E" w:rsidRDefault="00342A5E" w:rsidP="00342A5E">
      <w:pPr>
        <w:tabs>
          <w:tab w:val="left" w:pos="1095"/>
        </w:tabs>
        <w:spacing w:line="360" w:lineRule="auto"/>
        <w:rPr>
          <w:sz w:val="28"/>
          <w:szCs w:val="28"/>
        </w:rPr>
      </w:pPr>
      <w:r w:rsidRPr="00342A5E">
        <w:rPr>
          <w:sz w:val="28"/>
          <w:szCs w:val="28"/>
        </w:rPr>
        <w:t xml:space="preserve">    model = </w:t>
      </w:r>
      <w:proofErr w:type="spellStart"/>
      <w:r w:rsidRPr="00342A5E">
        <w:rPr>
          <w:sz w:val="28"/>
          <w:szCs w:val="28"/>
        </w:rPr>
        <w:t>RandomForestClassifier</w:t>
      </w:r>
      <w:proofErr w:type="spellEnd"/>
      <w:r w:rsidRPr="00342A5E">
        <w:rPr>
          <w:sz w:val="28"/>
          <w:szCs w:val="28"/>
        </w:rPr>
        <w:t>()</w:t>
      </w:r>
    </w:p>
    <w:p w14:paraId="4BD9EB9E" w14:textId="77777777" w:rsidR="00342A5E" w:rsidRPr="00342A5E" w:rsidRDefault="00342A5E" w:rsidP="00342A5E">
      <w:pPr>
        <w:tabs>
          <w:tab w:val="left" w:pos="1095"/>
        </w:tabs>
        <w:spacing w:line="360" w:lineRule="auto"/>
        <w:rPr>
          <w:sz w:val="28"/>
          <w:szCs w:val="28"/>
        </w:rPr>
      </w:pPr>
      <w:r w:rsidRPr="00342A5E">
        <w:rPr>
          <w:sz w:val="28"/>
          <w:szCs w:val="28"/>
        </w:rPr>
        <w:t xml:space="preserve">    </w:t>
      </w:r>
      <w:proofErr w:type="spellStart"/>
      <w:r w:rsidRPr="00342A5E">
        <w:rPr>
          <w:sz w:val="28"/>
          <w:szCs w:val="28"/>
        </w:rPr>
        <w:t>model.fit</w:t>
      </w:r>
      <w:proofErr w:type="spellEnd"/>
      <w:r w:rsidRPr="00342A5E">
        <w:rPr>
          <w:sz w:val="28"/>
          <w:szCs w:val="28"/>
        </w:rPr>
        <w:t>(</w:t>
      </w:r>
      <w:proofErr w:type="spellStart"/>
      <w:r w:rsidRPr="00342A5E">
        <w:rPr>
          <w:sz w:val="28"/>
          <w:szCs w:val="28"/>
        </w:rPr>
        <w:t>X_train.drop</w:t>
      </w:r>
      <w:proofErr w:type="spellEnd"/>
      <w:r w:rsidRPr="00342A5E">
        <w:rPr>
          <w:sz w:val="28"/>
          <w:szCs w:val="28"/>
        </w:rPr>
        <w:t xml:space="preserve">('date', axis=1), </w:t>
      </w:r>
      <w:proofErr w:type="spellStart"/>
      <w:r w:rsidRPr="00342A5E">
        <w:rPr>
          <w:sz w:val="28"/>
          <w:szCs w:val="28"/>
        </w:rPr>
        <w:t>y_train</w:t>
      </w:r>
      <w:proofErr w:type="spellEnd"/>
      <w:r w:rsidRPr="00342A5E">
        <w:rPr>
          <w:sz w:val="28"/>
          <w:szCs w:val="28"/>
        </w:rPr>
        <w:t>)</w:t>
      </w:r>
    </w:p>
    <w:p w14:paraId="0230E365" w14:textId="77777777" w:rsidR="00342A5E" w:rsidRPr="00342A5E" w:rsidRDefault="00342A5E" w:rsidP="00342A5E">
      <w:pPr>
        <w:tabs>
          <w:tab w:val="left" w:pos="1095"/>
        </w:tabs>
        <w:spacing w:line="360" w:lineRule="auto"/>
        <w:rPr>
          <w:sz w:val="28"/>
          <w:szCs w:val="28"/>
        </w:rPr>
      </w:pPr>
    </w:p>
    <w:p w14:paraId="289048C0" w14:textId="77777777" w:rsidR="00342A5E" w:rsidRPr="00342A5E" w:rsidRDefault="00342A5E" w:rsidP="00342A5E">
      <w:pPr>
        <w:tabs>
          <w:tab w:val="left" w:pos="1095"/>
        </w:tabs>
        <w:spacing w:line="360" w:lineRule="auto"/>
        <w:rPr>
          <w:sz w:val="28"/>
          <w:szCs w:val="28"/>
        </w:rPr>
      </w:pPr>
      <w:r w:rsidRPr="00342A5E">
        <w:rPr>
          <w:sz w:val="28"/>
          <w:szCs w:val="28"/>
        </w:rPr>
        <w:t xml:space="preserve">    </w:t>
      </w:r>
      <w:proofErr w:type="spellStart"/>
      <w:r w:rsidRPr="00342A5E">
        <w:rPr>
          <w:sz w:val="28"/>
          <w:szCs w:val="28"/>
        </w:rPr>
        <w:t>y_pred</w:t>
      </w:r>
      <w:proofErr w:type="spellEnd"/>
      <w:r w:rsidRPr="00342A5E">
        <w:rPr>
          <w:sz w:val="28"/>
          <w:szCs w:val="28"/>
        </w:rPr>
        <w:t xml:space="preserve"> = </w:t>
      </w:r>
      <w:proofErr w:type="spellStart"/>
      <w:r w:rsidRPr="00342A5E">
        <w:rPr>
          <w:sz w:val="28"/>
          <w:szCs w:val="28"/>
        </w:rPr>
        <w:t>model.predict</w:t>
      </w:r>
      <w:proofErr w:type="spellEnd"/>
      <w:r w:rsidRPr="00342A5E">
        <w:rPr>
          <w:sz w:val="28"/>
          <w:szCs w:val="28"/>
        </w:rPr>
        <w:t>(</w:t>
      </w:r>
      <w:proofErr w:type="spellStart"/>
      <w:r w:rsidRPr="00342A5E">
        <w:rPr>
          <w:sz w:val="28"/>
          <w:szCs w:val="28"/>
        </w:rPr>
        <w:t>X_test.drop</w:t>
      </w:r>
      <w:proofErr w:type="spellEnd"/>
      <w:r w:rsidRPr="00342A5E">
        <w:rPr>
          <w:sz w:val="28"/>
          <w:szCs w:val="28"/>
        </w:rPr>
        <w:t>('date', axis=1))</w:t>
      </w:r>
    </w:p>
    <w:p w14:paraId="4243A3ED" w14:textId="77777777" w:rsidR="00342A5E" w:rsidRPr="00342A5E" w:rsidRDefault="00342A5E" w:rsidP="00342A5E">
      <w:pPr>
        <w:tabs>
          <w:tab w:val="left" w:pos="1095"/>
        </w:tabs>
        <w:spacing w:line="360" w:lineRule="auto"/>
        <w:rPr>
          <w:sz w:val="28"/>
          <w:szCs w:val="28"/>
        </w:rPr>
      </w:pPr>
      <w:r w:rsidRPr="00342A5E">
        <w:rPr>
          <w:sz w:val="28"/>
          <w:szCs w:val="28"/>
        </w:rPr>
        <w:t xml:space="preserve">    acc = </w:t>
      </w:r>
      <w:proofErr w:type="spellStart"/>
      <w:r w:rsidRPr="00342A5E">
        <w:rPr>
          <w:sz w:val="28"/>
          <w:szCs w:val="28"/>
        </w:rPr>
        <w:t>accuracy_score</w:t>
      </w:r>
      <w:proofErr w:type="spellEnd"/>
      <w:r w:rsidRPr="00342A5E">
        <w:rPr>
          <w:sz w:val="28"/>
          <w:szCs w:val="28"/>
        </w:rPr>
        <w:t>(</w:t>
      </w:r>
      <w:proofErr w:type="spellStart"/>
      <w:r w:rsidRPr="00342A5E">
        <w:rPr>
          <w:sz w:val="28"/>
          <w:szCs w:val="28"/>
        </w:rPr>
        <w:t>y_test</w:t>
      </w:r>
      <w:proofErr w:type="spellEnd"/>
      <w:r w:rsidRPr="00342A5E">
        <w:rPr>
          <w:sz w:val="28"/>
          <w:szCs w:val="28"/>
        </w:rPr>
        <w:t xml:space="preserve">, </w:t>
      </w:r>
      <w:proofErr w:type="spellStart"/>
      <w:r w:rsidRPr="00342A5E">
        <w:rPr>
          <w:sz w:val="28"/>
          <w:szCs w:val="28"/>
        </w:rPr>
        <w:t>y_pred</w:t>
      </w:r>
      <w:proofErr w:type="spellEnd"/>
      <w:r w:rsidRPr="00342A5E">
        <w:rPr>
          <w:sz w:val="28"/>
          <w:szCs w:val="28"/>
        </w:rPr>
        <w:t>)</w:t>
      </w:r>
    </w:p>
    <w:p w14:paraId="37F49217" w14:textId="77777777" w:rsidR="00342A5E" w:rsidRPr="00342A5E" w:rsidRDefault="00342A5E" w:rsidP="00342A5E">
      <w:pPr>
        <w:tabs>
          <w:tab w:val="left" w:pos="1095"/>
        </w:tabs>
        <w:spacing w:line="360" w:lineRule="auto"/>
        <w:rPr>
          <w:sz w:val="28"/>
          <w:szCs w:val="28"/>
        </w:rPr>
      </w:pPr>
      <w:r w:rsidRPr="00342A5E">
        <w:rPr>
          <w:sz w:val="28"/>
          <w:szCs w:val="28"/>
        </w:rPr>
        <w:t xml:space="preserve">    </w:t>
      </w:r>
      <w:proofErr w:type="spellStart"/>
      <w:r w:rsidRPr="00342A5E">
        <w:rPr>
          <w:sz w:val="28"/>
          <w:szCs w:val="28"/>
        </w:rPr>
        <w:t>acc_score.append</w:t>
      </w:r>
      <w:proofErr w:type="spellEnd"/>
      <w:r w:rsidRPr="00342A5E">
        <w:rPr>
          <w:sz w:val="28"/>
          <w:szCs w:val="28"/>
        </w:rPr>
        <w:t>(acc)</w:t>
      </w:r>
    </w:p>
    <w:p w14:paraId="3C9551C6" w14:textId="77777777" w:rsidR="00342A5E" w:rsidRPr="00342A5E" w:rsidRDefault="00342A5E" w:rsidP="00342A5E">
      <w:pPr>
        <w:tabs>
          <w:tab w:val="left" w:pos="1095"/>
        </w:tabs>
        <w:spacing w:line="360" w:lineRule="auto"/>
        <w:rPr>
          <w:sz w:val="28"/>
          <w:szCs w:val="28"/>
        </w:rPr>
      </w:pPr>
    </w:p>
    <w:p w14:paraId="476EF577" w14:textId="77777777" w:rsidR="00342A5E" w:rsidRPr="00342A5E" w:rsidRDefault="00342A5E" w:rsidP="00342A5E">
      <w:pPr>
        <w:tabs>
          <w:tab w:val="left" w:pos="1095"/>
        </w:tabs>
        <w:spacing w:line="360" w:lineRule="auto"/>
        <w:rPr>
          <w:sz w:val="28"/>
          <w:szCs w:val="28"/>
        </w:rPr>
      </w:pPr>
      <w:r w:rsidRPr="00342A5E">
        <w:rPr>
          <w:sz w:val="28"/>
          <w:szCs w:val="28"/>
        </w:rPr>
        <w:t xml:space="preserve">    print(f'{</w:t>
      </w:r>
      <w:proofErr w:type="spellStart"/>
      <w:r w:rsidRPr="00342A5E">
        <w:rPr>
          <w:sz w:val="28"/>
          <w:szCs w:val="28"/>
        </w:rPr>
        <w:t>i</w:t>
      </w:r>
      <w:proofErr w:type="spellEnd"/>
      <w:r w:rsidRPr="00342A5E">
        <w:rPr>
          <w:sz w:val="28"/>
          <w:szCs w:val="28"/>
        </w:rPr>
        <w:t>}</w:t>
      </w:r>
      <w:proofErr w:type="spellStart"/>
      <w:r w:rsidRPr="00342A5E">
        <w:rPr>
          <w:sz w:val="28"/>
          <w:szCs w:val="28"/>
        </w:rPr>
        <w:t>th</w:t>
      </w:r>
      <w:proofErr w:type="spellEnd"/>
      <w:r w:rsidRPr="00342A5E">
        <w:rPr>
          <w:sz w:val="28"/>
          <w:szCs w:val="28"/>
        </w:rPr>
        <w:t xml:space="preserve"> </w:t>
      </w:r>
      <w:proofErr w:type="spellStart"/>
      <w:r w:rsidRPr="00342A5E">
        <w:rPr>
          <w:sz w:val="28"/>
          <w:szCs w:val="28"/>
        </w:rPr>
        <w:t>iter</w:t>
      </w:r>
      <w:proofErr w:type="spellEnd"/>
      <w:r w:rsidRPr="00342A5E">
        <w:rPr>
          <w:sz w:val="28"/>
          <w:szCs w:val="28"/>
        </w:rPr>
        <w:t>:')</w:t>
      </w:r>
    </w:p>
    <w:p w14:paraId="06CBBC96" w14:textId="77777777" w:rsidR="00342A5E" w:rsidRPr="00342A5E" w:rsidRDefault="00342A5E" w:rsidP="00342A5E">
      <w:pPr>
        <w:tabs>
          <w:tab w:val="left" w:pos="1095"/>
        </w:tabs>
        <w:spacing w:line="360" w:lineRule="auto"/>
        <w:rPr>
          <w:sz w:val="28"/>
          <w:szCs w:val="28"/>
        </w:rPr>
      </w:pPr>
      <w:r w:rsidRPr="00342A5E">
        <w:rPr>
          <w:sz w:val="28"/>
          <w:szCs w:val="28"/>
        </w:rPr>
        <w:t xml:space="preserve">    print(</w:t>
      </w:r>
      <w:proofErr w:type="spellStart"/>
      <w:r w:rsidRPr="00342A5E">
        <w:rPr>
          <w:sz w:val="28"/>
          <w:szCs w:val="28"/>
        </w:rPr>
        <w:t>classification_report</w:t>
      </w:r>
      <w:proofErr w:type="spellEnd"/>
      <w:r w:rsidRPr="00342A5E">
        <w:rPr>
          <w:sz w:val="28"/>
          <w:szCs w:val="28"/>
        </w:rPr>
        <w:t>(</w:t>
      </w:r>
      <w:proofErr w:type="spellStart"/>
      <w:r w:rsidRPr="00342A5E">
        <w:rPr>
          <w:sz w:val="28"/>
          <w:szCs w:val="28"/>
        </w:rPr>
        <w:t>y_test</w:t>
      </w:r>
      <w:proofErr w:type="spellEnd"/>
      <w:r w:rsidRPr="00342A5E">
        <w:rPr>
          <w:sz w:val="28"/>
          <w:szCs w:val="28"/>
        </w:rPr>
        <w:t xml:space="preserve">, </w:t>
      </w:r>
      <w:proofErr w:type="spellStart"/>
      <w:r w:rsidRPr="00342A5E">
        <w:rPr>
          <w:sz w:val="28"/>
          <w:szCs w:val="28"/>
        </w:rPr>
        <w:t>y_pred</w:t>
      </w:r>
      <w:proofErr w:type="spellEnd"/>
      <w:r w:rsidRPr="00342A5E">
        <w:rPr>
          <w:sz w:val="28"/>
          <w:szCs w:val="28"/>
        </w:rPr>
        <w:t>))</w:t>
      </w:r>
    </w:p>
    <w:p w14:paraId="510E7E9D" w14:textId="77777777" w:rsidR="00342A5E" w:rsidRPr="00342A5E" w:rsidRDefault="00342A5E" w:rsidP="00342A5E">
      <w:pPr>
        <w:tabs>
          <w:tab w:val="left" w:pos="1095"/>
        </w:tabs>
        <w:spacing w:line="360" w:lineRule="auto"/>
        <w:rPr>
          <w:sz w:val="28"/>
          <w:szCs w:val="28"/>
        </w:rPr>
      </w:pPr>
    </w:p>
    <w:p w14:paraId="341C28C0" w14:textId="77777777" w:rsidR="00342A5E" w:rsidRPr="00342A5E" w:rsidRDefault="00342A5E" w:rsidP="00342A5E">
      <w:pPr>
        <w:tabs>
          <w:tab w:val="left" w:pos="1095"/>
        </w:tabs>
        <w:spacing w:line="360" w:lineRule="auto"/>
        <w:rPr>
          <w:sz w:val="28"/>
          <w:szCs w:val="28"/>
        </w:rPr>
      </w:pPr>
      <w:r w:rsidRPr="00342A5E">
        <w:rPr>
          <w:sz w:val="28"/>
          <w:szCs w:val="28"/>
        </w:rPr>
        <w:t># Save the model using pickle</w:t>
      </w:r>
    </w:p>
    <w:p w14:paraId="37540DD1" w14:textId="77777777" w:rsidR="00342A5E" w:rsidRPr="00342A5E" w:rsidRDefault="00342A5E" w:rsidP="00342A5E">
      <w:pPr>
        <w:tabs>
          <w:tab w:val="left" w:pos="1095"/>
        </w:tabs>
        <w:spacing w:line="360" w:lineRule="auto"/>
        <w:rPr>
          <w:sz w:val="28"/>
          <w:szCs w:val="28"/>
        </w:rPr>
      </w:pPr>
      <w:r w:rsidRPr="00342A5E">
        <w:rPr>
          <w:sz w:val="28"/>
          <w:szCs w:val="28"/>
        </w:rPr>
        <w:t>with open('model/</w:t>
      </w:r>
      <w:proofErr w:type="spellStart"/>
      <w:r w:rsidRPr="00342A5E">
        <w:rPr>
          <w:sz w:val="28"/>
          <w:szCs w:val="28"/>
        </w:rPr>
        <w:t>weather_model.pkl</w:t>
      </w:r>
      <w:proofErr w:type="spellEnd"/>
      <w:r w:rsidRPr="00342A5E">
        <w:rPr>
          <w:sz w:val="28"/>
          <w:szCs w:val="28"/>
        </w:rPr>
        <w:t>', '</w:t>
      </w:r>
      <w:proofErr w:type="spellStart"/>
      <w:r w:rsidRPr="00342A5E">
        <w:rPr>
          <w:sz w:val="28"/>
          <w:szCs w:val="28"/>
        </w:rPr>
        <w:t>wb</w:t>
      </w:r>
      <w:proofErr w:type="spellEnd"/>
      <w:r w:rsidRPr="00342A5E">
        <w:rPr>
          <w:sz w:val="28"/>
          <w:szCs w:val="28"/>
        </w:rPr>
        <w:t xml:space="preserve">') as </w:t>
      </w:r>
      <w:proofErr w:type="spellStart"/>
      <w:r w:rsidRPr="00342A5E">
        <w:rPr>
          <w:sz w:val="28"/>
          <w:szCs w:val="28"/>
        </w:rPr>
        <w:t>model_file</w:t>
      </w:r>
      <w:proofErr w:type="spellEnd"/>
      <w:r w:rsidRPr="00342A5E">
        <w:rPr>
          <w:sz w:val="28"/>
          <w:szCs w:val="28"/>
        </w:rPr>
        <w:t>:</w:t>
      </w:r>
    </w:p>
    <w:p w14:paraId="2EA2CA04" w14:textId="77777777" w:rsidR="00342A5E" w:rsidRPr="00342A5E" w:rsidRDefault="00342A5E" w:rsidP="00342A5E">
      <w:pPr>
        <w:tabs>
          <w:tab w:val="left" w:pos="1095"/>
        </w:tabs>
        <w:spacing w:line="360" w:lineRule="auto"/>
        <w:rPr>
          <w:sz w:val="28"/>
          <w:szCs w:val="28"/>
        </w:rPr>
      </w:pPr>
      <w:r w:rsidRPr="00342A5E">
        <w:rPr>
          <w:sz w:val="28"/>
          <w:szCs w:val="28"/>
        </w:rPr>
        <w:t xml:space="preserve">    </w:t>
      </w:r>
      <w:proofErr w:type="spellStart"/>
      <w:r w:rsidRPr="00342A5E">
        <w:rPr>
          <w:sz w:val="28"/>
          <w:szCs w:val="28"/>
        </w:rPr>
        <w:t>pickle.dump</w:t>
      </w:r>
      <w:proofErr w:type="spellEnd"/>
      <w:r w:rsidRPr="00342A5E">
        <w:rPr>
          <w:sz w:val="28"/>
          <w:szCs w:val="28"/>
        </w:rPr>
        <w:t xml:space="preserve">(model, </w:t>
      </w:r>
      <w:proofErr w:type="spellStart"/>
      <w:r w:rsidRPr="00342A5E">
        <w:rPr>
          <w:sz w:val="28"/>
          <w:szCs w:val="28"/>
        </w:rPr>
        <w:t>model_file</w:t>
      </w:r>
      <w:proofErr w:type="spellEnd"/>
      <w:r w:rsidRPr="00342A5E">
        <w:rPr>
          <w:sz w:val="28"/>
          <w:szCs w:val="28"/>
        </w:rPr>
        <w:t>)</w:t>
      </w:r>
    </w:p>
    <w:p w14:paraId="362CD30C" w14:textId="77777777" w:rsidR="00342A5E" w:rsidRPr="00342A5E" w:rsidRDefault="00342A5E" w:rsidP="00342A5E">
      <w:pPr>
        <w:tabs>
          <w:tab w:val="left" w:pos="1095"/>
        </w:tabs>
        <w:spacing w:line="360" w:lineRule="auto"/>
        <w:rPr>
          <w:sz w:val="28"/>
          <w:szCs w:val="28"/>
        </w:rPr>
      </w:pPr>
    </w:p>
    <w:p w14:paraId="70A933CC" w14:textId="77777777" w:rsidR="00342A5E" w:rsidRPr="00342A5E" w:rsidRDefault="00342A5E" w:rsidP="00342A5E">
      <w:pPr>
        <w:tabs>
          <w:tab w:val="left" w:pos="1095"/>
        </w:tabs>
        <w:spacing w:line="360" w:lineRule="auto"/>
        <w:rPr>
          <w:sz w:val="28"/>
          <w:szCs w:val="28"/>
        </w:rPr>
      </w:pPr>
      <w:r w:rsidRPr="00342A5E">
        <w:rPr>
          <w:sz w:val="28"/>
          <w:szCs w:val="28"/>
        </w:rPr>
        <w:t># Generating hypothetical future data for prediction</w:t>
      </w:r>
    </w:p>
    <w:p w14:paraId="2634FB0B"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future_dates</w:t>
      </w:r>
      <w:proofErr w:type="spellEnd"/>
      <w:r w:rsidRPr="00342A5E">
        <w:rPr>
          <w:sz w:val="28"/>
          <w:szCs w:val="28"/>
        </w:rPr>
        <w:t xml:space="preserve"> = </w:t>
      </w:r>
      <w:proofErr w:type="spellStart"/>
      <w:r w:rsidRPr="00342A5E">
        <w:rPr>
          <w:sz w:val="28"/>
          <w:szCs w:val="28"/>
        </w:rPr>
        <w:t>pd.date_range</w:t>
      </w:r>
      <w:proofErr w:type="spellEnd"/>
      <w:r w:rsidRPr="00342A5E">
        <w:rPr>
          <w:sz w:val="28"/>
          <w:szCs w:val="28"/>
        </w:rPr>
        <w:t xml:space="preserve">(start='2024-03-01', end='2024-03-10', </w:t>
      </w:r>
      <w:proofErr w:type="spellStart"/>
      <w:r w:rsidRPr="00342A5E">
        <w:rPr>
          <w:sz w:val="28"/>
          <w:szCs w:val="28"/>
        </w:rPr>
        <w:t>freq</w:t>
      </w:r>
      <w:proofErr w:type="spellEnd"/>
      <w:r w:rsidRPr="00342A5E">
        <w:rPr>
          <w:sz w:val="28"/>
          <w:szCs w:val="28"/>
        </w:rPr>
        <w:t>='D')</w:t>
      </w:r>
    </w:p>
    <w:p w14:paraId="598F980E"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future_precipitation</w:t>
      </w:r>
      <w:proofErr w:type="spellEnd"/>
      <w:r w:rsidRPr="00342A5E">
        <w:rPr>
          <w:sz w:val="28"/>
          <w:szCs w:val="28"/>
        </w:rPr>
        <w:t xml:space="preserve"> = </w:t>
      </w:r>
      <w:proofErr w:type="spellStart"/>
      <w:r w:rsidRPr="00342A5E">
        <w:rPr>
          <w:sz w:val="28"/>
          <w:szCs w:val="28"/>
        </w:rPr>
        <w:t>np.random.uniform</w:t>
      </w:r>
      <w:proofErr w:type="spellEnd"/>
      <w:r w:rsidRPr="00342A5E">
        <w:rPr>
          <w:sz w:val="28"/>
          <w:szCs w:val="28"/>
        </w:rPr>
        <w:t>(0, 10, size=</w:t>
      </w:r>
      <w:proofErr w:type="spellStart"/>
      <w:r w:rsidRPr="00342A5E">
        <w:rPr>
          <w:sz w:val="28"/>
          <w:szCs w:val="28"/>
        </w:rPr>
        <w:t>len</w:t>
      </w:r>
      <w:proofErr w:type="spellEnd"/>
      <w:r w:rsidRPr="00342A5E">
        <w:rPr>
          <w:sz w:val="28"/>
          <w:szCs w:val="28"/>
        </w:rPr>
        <w:t>(</w:t>
      </w:r>
      <w:proofErr w:type="spellStart"/>
      <w:r w:rsidRPr="00342A5E">
        <w:rPr>
          <w:sz w:val="28"/>
          <w:szCs w:val="28"/>
        </w:rPr>
        <w:t>future_dates</w:t>
      </w:r>
      <w:proofErr w:type="spellEnd"/>
      <w:r w:rsidRPr="00342A5E">
        <w:rPr>
          <w:sz w:val="28"/>
          <w:szCs w:val="28"/>
        </w:rPr>
        <w:t>))</w:t>
      </w:r>
    </w:p>
    <w:p w14:paraId="74C940BA"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future_temp_max</w:t>
      </w:r>
      <w:proofErr w:type="spellEnd"/>
      <w:r w:rsidRPr="00342A5E">
        <w:rPr>
          <w:sz w:val="28"/>
          <w:szCs w:val="28"/>
        </w:rPr>
        <w:t xml:space="preserve"> = </w:t>
      </w:r>
      <w:proofErr w:type="spellStart"/>
      <w:r w:rsidRPr="00342A5E">
        <w:rPr>
          <w:sz w:val="28"/>
          <w:szCs w:val="28"/>
        </w:rPr>
        <w:t>np.random.uniform</w:t>
      </w:r>
      <w:proofErr w:type="spellEnd"/>
      <w:r w:rsidRPr="00342A5E">
        <w:rPr>
          <w:sz w:val="28"/>
          <w:szCs w:val="28"/>
        </w:rPr>
        <w:t>(20, 30, size=</w:t>
      </w:r>
      <w:proofErr w:type="spellStart"/>
      <w:r w:rsidRPr="00342A5E">
        <w:rPr>
          <w:sz w:val="28"/>
          <w:szCs w:val="28"/>
        </w:rPr>
        <w:t>len</w:t>
      </w:r>
      <w:proofErr w:type="spellEnd"/>
      <w:r w:rsidRPr="00342A5E">
        <w:rPr>
          <w:sz w:val="28"/>
          <w:szCs w:val="28"/>
        </w:rPr>
        <w:t>(</w:t>
      </w:r>
      <w:proofErr w:type="spellStart"/>
      <w:r w:rsidRPr="00342A5E">
        <w:rPr>
          <w:sz w:val="28"/>
          <w:szCs w:val="28"/>
        </w:rPr>
        <w:t>future_dates</w:t>
      </w:r>
      <w:proofErr w:type="spellEnd"/>
      <w:r w:rsidRPr="00342A5E">
        <w:rPr>
          <w:sz w:val="28"/>
          <w:szCs w:val="28"/>
        </w:rPr>
        <w:t>))</w:t>
      </w:r>
    </w:p>
    <w:p w14:paraId="67C51222"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lastRenderedPageBreak/>
        <w:t>future_temp_min</w:t>
      </w:r>
      <w:proofErr w:type="spellEnd"/>
      <w:r w:rsidRPr="00342A5E">
        <w:rPr>
          <w:sz w:val="28"/>
          <w:szCs w:val="28"/>
        </w:rPr>
        <w:t xml:space="preserve"> = </w:t>
      </w:r>
      <w:proofErr w:type="spellStart"/>
      <w:r w:rsidRPr="00342A5E">
        <w:rPr>
          <w:sz w:val="28"/>
          <w:szCs w:val="28"/>
        </w:rPr>
        <w:t>np.random.uniform</w:t>
      </w:r>
      <w:proofErr w:type="spellEnd"/>
      <w:r w:rsidRPr="00342A5E">
        <w:rPr>
          <w:sz w:val="28"/>
          <w:szCs w:val="28"/>
        </w:rPr>
        <w:t>(10, 20, size=</w:t>
      </w:r>
      <w:proofErr w:type="spellStart"/>
      <w:r w:rsidRPr="00342A5E">
        <w:rPr>
          <w:sz w:val="28"/>
          <w:szCs w:val="28"/>
        </w:rPr>
        <w:t>len</w:t>
      </w:r>
      <w:proofErr w:type="spellEnd"/>
      <w:r w:rsidRPr="00342A5E">
        <w:rPr>
          <w:sz w:val="28"/>
          <w:szCs w:val="28"/>
        </w:rPr>
        <w:t>(</w:t>
      </w:r>
      <w:proofErr w:type="spellStart"/>
      <w:r w:rsidRPr="00342A5E">
        <w:rPr>
          <w:sz w:val="28"/>
          <w:szCs w:val="28"/>
        </w:rPr>
        <w:t>future_dates</w:t>
      </w:r>
      <w:proofErr w:type="spellEnd"/>
      <w:r w:rsidRPr="00342A5E">
        <w:rPr>
          <w:sz w:val="28"/>
          <w:szCs w:val="28"/>
        </w:rPr>
        <w:t>))</w:t>
      </w:r>
    </w:p>
    <w:p w14:paraId="0E559838"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future_wind</w:t>
      </w:r>
      <w:proofErr w:type="spellEnd"/>
      <w:r w:rsidRPr="00342A5E">
        <w:rPr>
          <w:sz w:val="28"/>
          <w:szCs w:val="28"/>
        </w:rPr>
        <w:t xml:space="preserve"> = </w:t>
      </w:r>
      <w:proofErr w:type="spellStart"/>
      <w:r w:rsidRPr="00342A5E">
        <w:rPr>
          <w:sz w:val="28"/>
          <w:szCs w:val="28"/>
        </w:rPr>
        <w:t>np.random.uniform</w:t>
      </w:r>
      <w:proofErr w:type="spellEnd"/>
      <w:r w:rsidRPr="00342A5E">
        <w:rPr>
          <w:sz w:val="28"/>
          <w:szCs w:val="28"/>
        </w:rPr>
        <w:t>(5, 15, size=</w:t>
      </w:r>
      <w:proofErr w:type="spellStart"/>
      <w:r w:rsidRPr="00342A5E">
        <w:rPr>
          <w:sz w:val="28"/>
          <w:szCs w:val="28"/>
        </w:rPr>
        <w:t>len</w:t>
      </w:r>
      <w:proofErr w:type="spellEnd"/>
      <w:r w:rsidRPr="00342A5E">
        <w:rPr>
          <w:sz w:val="28"/>
          <w:szCs w:val="28"/>
        </w:rPr>
        <w:t>(</w:t>
      </w:r>
      <w:proofErr w:type="spellStart"/>
      <w:r w:rsidRPr="00342A5E">
        <w:rPr>
          <w:sz w:val="28"/>
          <w:szCs w:val="28"/>
        </w:rPr>
        <w:t>future_dates</w:t>
      </w:r>
      <w:proofErr w:type="spellEnd"/>
      <w:r w:rsidRPr="00342A5E">
        <w:rPr>
          <w:sz w:val="28"/>
          <w:szCs w:val="28"/>
        </w:rPr>
        <w:t>))</w:t>
      </w:r>
    </w:p>
    <w:p w14:paraId="04BD451C" w14:textId="77777777" w:rsidR="00342A5E" w:rsidRPr="00342A5E" w:rsidRDefault="00342A5E" w:rsidP="00342A5E">
      <w:pPr>
        <w:tabs>
          <w:tab w:val="left" w:pos="1095"/>
        </w:tabs>
        <w:spacing w:line="360" w:lineRule="auto"/>
        <w:rPr>
          <w:sz w:val="28"/>
          <w:szCs w:val="28"/>
        </w:rPr>
      </w:pPr>
    </w:p>
    <w:p w14:paraId="6C10EF74"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future_data</w:t>
      </w:r>
      <w:proofErr w:type="spellEnd"/>
      <w:r w:rsidRPr="00342A5E">
        <w:rPr>
          <w:sz w:val="28"/>
          <w:szCs w:val="28"/>
        </w:rPr>
        <w:t xml:space="preserve"> = </w:t>
      </w:r>
      <w:proofErr w:type="spellStart"/>
      <w:r w:rsidRPr="00342A5E">
        <w:rPr>
          <w:sz w:val="28"/>
          <w:szCs w:val="28"/>
        </w:rPr>
        <w:t>pd.DataFrame</w:t>
      </w:r>
      <w:proofErr w:type="spellEnd"/>
      <w:r w:rsidRPr="00342A5E">
        <w:rPr>
          <w:sz w:val="28"/>
          <w:szCs w:val="28"/>
        </w:rPr>
        <w:t>({</w:t>
      </w:r>
    </w:p>
    <w:p w14:paraId="60BF1C64" w14:textId="77777777" w:rsidR="00342A5E" w:rsidRPr="00342A5E" w:rsidRDefault="00342A5E" w:rsidP="00342A5E">
      <w:pPr>
        <w:tabs>
          <w:tab w:val="left" w:pos="1095"/>
        </w:tabs>
        <w:spacing w:line="360" w:lineRule="auto"/>
        <w:rPr>
          <w:sz w:val="28"/>
          <w:szCs w:val="28"/>
        </w:rPr>
      </w:pPr>
      <w:r w:rsidRPr="00342A5E">
        <w:rPr>
          <w:sz w:val="28"/>
          <w:szCs w:val="28"/>
        </w:rPr>
        <w:t xml:space="preserve">    'date': </w:t>
      </w:r>
      <w:proofErr w:type="spellStart"/>
      <w:r w:rsidRPr="00342A5E">
        <w:rPr>
          <w:sz w:val="28"/>
          <w:szCs w:val="28"/>
        </w:rPr>
        <w:t>future_dates</w:t>
      </w:r>
      <w:proofErr w:type="spellEnd"/>
      <w:r w:rsidRPr="00342A5E">
        <w:rPr>
          <w:sz w:val="28"/>
          <w:szCs w:val="28"/>
        </w:rPr>
        <w:t>,</w:t>
      </w:r>
    </w:p>
    <w:p w14:paraId="1EB10DDC" w14:textId="77777777" w:rsidR="00342A5E" w:rsidRPr="00342A5E" w:rsidRDefault="00342A5E" w:rsidP="00342A5E">
      <w:pPr>
        <w:tabs>
          <w:tab w:val="left" w:pos="1095"/>
        </w:tabs>
        <w:spacing w:line="360" w:lineRule="auto"/>
        <w:rPr>
          <w:sz w:val="28"/>
          <w:szCs w:val="28"/>
        </w:rPr>
      </w:pPr>
      <w:r w:rsidRPr="00342A5E">
        <w:rPr>
          <w:sz w:val="28"/>
          <w:szCs w:val="28"/>
        </w:rPr>
        <w:t xml:space="preserve">    'precipitation': </w:t>
      </w:r>
      <w:proofErr w:type="spellStart"/>
      <w:r w:rsidRPr="00342A5E">
        <w:rPr>
          <w:sz w:val="28"/>
          <w:szCs w:val="28"/>
        </w:rPr>
        <w:t>future_precipitation</w:t>
      </w:r>
      <w:proofErr w:type="spellEnd"/>
      <w:r w:rsidRPr="00342A5E">
        <w:rPr>
          <w:sz w:val="28"/>
          <w:szCs w:val="28"/>
        </w:rPr>
        <w:t>,</w:t>
      </w:r>
    </w:p>
    <w:p w14:paraId="096D691F" w14:textId="77777777" w:rsidR="00342A5E" w:rsidRPr="00342A5E" w:rsidRDefault="00342A5E" w:rsidP="00342A5E">
      <w:pPr>
        <w:tabs>
          <w:tab w:val="left" w:pos="1095"/>
        </w:tabs>
        <w:spacing w:line="360" w:lineRule="auto"/>
        <w:rPr>
          <w:sz w:val="28"/>
          <w:szCs w:val="28"/>
        </w:rPr>
      </w:pPr>
      <w:r w:rsidRPr="00342A5E">
        <w:rPr>
          <w:sz w:val="28"/>
          <w:szCs w:val="28"/>
        </w:rPr>
        <w:t xml:space="preserve">    '</w:t>
      </w:r>
      <w:proofErr w:type="spellStart"/>
      <w:r w:rsidRPr="00342A5E">
        <w:rPr>
          <w:sz w:val="28"/>
          <w:szCs w:val="28"/>
        </w:rPr>
        <w:t>temp_max</w:t>
      </w:r>
      <w:proofErr w:type="spellEnd"/>
      <w:r w:rsidRPr="00342A5E">
        <w:rPr>
          <w:sz w:val="28"/>
          <w:szCs w:val="28"/>
        </w:rPr>
        <w:t xml:space="preserve">': </w:t>
      </w:r>
      <w:proofErr w:type="spellStart"/>
      <w:r w:rsidRPr="00342A5E">
        <w:rPr>
          <w:sz w:val="28"/>
          <w:szCs w:val="28"/>
        </w:rPr>
        <w:t>future_temp_max</w:t>
      </w:r>
      <w:proofErr w:type="spellEnd"/>
      <w:r w:rsidRPr="00342A5E">
        <w:rPr>
          <w:sz w:val="28"/>
          <w:szCs w:val="28"/>
        </w:rPr>
        <w:t>,</w:t>
      </w:r>
    </w:p>
    <w:p w14:paraId="45668694" w14:textId="77777777" w:rsidR="00342A5E" w:rsidRPr="00342A5E" w:rsidRDefault="00342A5E" w:rsidP="00342A5E">
      <w:pPr>
        <w:tabs>
          <w:tab w:val="left" w:pos="1095"/>
        </w:tabs>
        <w:spacing w:line="360" w:lineRule="auto"/>
        <w:rPr>
          <w:sz w:val="28"/>
          <w:szCs w:val="28"/>
        </w:rPr>
      </w:pPr>
      <w:r w:rsidRPr="00342A5E">
        <w:rPr>
          <w:sz w:val="28"/>
          <w:szCs w:val="28"/>
        </w:rPr>
        <w:t xml:space="preserve">    '</w:t>
      </w:r>
      <w:proofErr w:type="spellStart"/>
      <w:r w:rsidRPr="00342A5E">
        <w:rPr>
          <w:sz w:val="28"/>
          <w:szCs w:val="28"/>
        </w:rPr>
        <w:t>temp_min</w:t>
      </w:r>
      <w:proofErr w:type="spellEnd"/>
      <w:r w:rsidRPr="00342A5E">
        <w:rPr>
          <w:sz w:val="28"/>
          <w:szCs w:val="28"/>
        </w:rPr>
        <w:t xml:space="preserve">': </w:t>
      </w:r>
      <w:proofErr w:type="spellStart"/>
      <w:r w:rsidRPr="00342A5E">
        <w:rPr>
          <w:sz w:val="28"/>
          <w:szCs w:val="28"/>
        </w:rPr>
        <w:t>future_temp_min</w:t>
      </w:r>
      <w:proofErr w:type="spellEnd"/>
      <w:r w:rsidRPr="00342A5E">
        <w:rPr>
          <w:sz w:val="28"/>
          <w:szCs w:val="28"/>
        </w:rPr>
        <w:t>,</w:t>
      </w:r>
    </w:p>
    <w:p w14:paraId="0945BE13" w14:textId="77777777" w:rsidR="00342A5E" w:rsidRPr="00342A5E" w:rsidRDefault="00342A5E" w:rsidP="00342A5E">
      <w:pPr>
        <w:tabs>
          <w:tab w:val="left" w:pos="1095"/>
        </w:tabs>
        <w:spacing w:line="360" w:lineRule="auto"/>
        <w:rPr>
          <w:sz w:val="28"/>
          <w:szCs w:val="28"/>
        </w:rPr>
      </w:pPr>
      <w:r w:rsidRPr="00342A5E">
        <w:rPr>
          <w:sz w:val="28"/>
          <w:szCs w:val="28"/>
        </w:rPr>
        <w:t xml:space="preserve">    'wind': </w:t>
      </w:r>
      <w:proofErr w:type="spellStart"/>
      <w:r w:rsidRPr="00342A5E">
        <w:rPr>
          <w:sz w:val="28"/>
          <w:szCs w:val="28"/>
        </w:rPr>
        <w:t>future_wind</w:t>
      </w:r>
      <w:proofErr w:type="spellEnd"/>
    </w:p>
    <w:p w14:paraId="53999E5E" w14:textId="77777777" w:rsidR="00342A5E" w:rsidRPr="00342A5E" w:rsidRDefault="00342A5E" w:rsidP="00342A5E">
      <w:pPr>
        <w:tabs>
          <w:tab w:val="left" w:pos="1095"/>
        </w:tabs>
        <w:spacing w:line="360" w:lineRule="auto"/>
        <w:rPr>
          <w:sz w:val="28"/>
          <w:szCs w:val="28"/>
        </w:rPr>
      </w:pPr>
      <w:r w:rsidRPr="00342A5E">
        <w:rPr>
          <w:sz w:val="28"/>
          <w:szCs w:val="28"/>
        </w:rPr>
        <w:t>})</w:t>
      </w:r>
    </w:p>
    <w:p w14:paraId="475D5038" w14:textId="77777777" w:rsidR="00342A5E" w:rsidRPr="00342A5E" w:rsidRDefault="00342A5E" w:rsidP="00342A5E">
      <w:pPr>
        <w:tabs>
          <w:tab w:val="left" w:pos="1095"/>
        </w:tabs>
        <w:spacing w:line="360" w:lineRule="auto"/>
        <w:rPr>
          <w:sz w:val="28"/>
          <w:szCs w:val="28"/>
        </w:rPr>
      </w:pPr>
    </w:p>
    <w:p w14:paraId="61DB468A" w14:textId="77777777" w:rsidR="00342A5E" w:rsidRPr="00342A5E" w:rsidRDefault="00342A5E" w:rsidP="00342A5E">
      <w:pPr>
        <w:tabs>
          <w:tab w:val="left" w:pos="1095"/>
        </w:tabs>
        <w:spacing w:line="360" w:lineRule="auto"/>
        <w:rPr>
          <w:sz w:val="28"/>
          <w:szCs w:val="28"/>
        </w:rPr>
      </w:pPr>
      <w:r w:rsidRPr="00342A5E">
        <w:rPr>
          <w:sz w:val="28"/>
          <w:szCs w:val="28"/>
        </w:rPr>
        <w:t># Add time-related features</w:t>
      </w:r>
    </w:p>
    <w:p w14:paraId="342DFFF0"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future_data</w:t>
      </w:r>
      <w:proofErr w:type="spellEnd"/>
      <w:r w:rsidRPr="00342A5E">
        <w:rPr>
          <w:sz w:val="28"/>
          <w:szCs w:val="28"/>
        </w:rPr>
        <w:t>['</w:t>
      </w:r>
      <w:proofErr w:type="spellStart"/>
      <w:r w:rsidRPr="00342A5E">
        <w:rPr>
          <w:sz w:val="28"/>
          <w:szCs w:val="28"/>
        </w:rPr>
        <w:t>dayofweek</w:t>
      </w:r>
      <w:proofErr w:type="spellEnd"/>
      <w:r w:rsidRPr="00342A5E">
        <w:rPr>
          <w:sz w:val="28"/>
          <w:szCs w:val="28"/>
        </w:rPr>
        <w:t xml:space="preserve">'] = </w:t>
      </w:r>
      <w:proofErr w:type="spellStart"/>
      <w:r w:rsidRPr="00342A5E">
        <w:rPr>
          <w:sz w:val="28"/>
          <w:szCs w:val="28"/>
        </w:rPr>
        <w:t>future_data</w:t>
      </w:r>
      <w:proofErr w:type="spellEnd"/>
      <w:r w:rsidRPr="00342A5E">
        <w:rPr>
          <w:sz w:val="28"/>
          <w:szCs w:val="28"/>
        </w:rPr>
        <w:t>['date'].</w:t>
      </w:r>
      <w:proofErr w:type="spellStart"/>
      <w:r w:rsidRPr="00342A5E">
        <w:rPr>
          <w:sz w:val="28"/>
          <w:szCs w:val="28"/>
        </w:rPr>
        <w:t>dt.dayofweek</w:t>
      </w:r>
      <w:proofErr w:type="spellEnd"/>
    </w:p>
    <w:p w14:paraId="63C071ED"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future_data</w:t>
      </w:r>
      <w:proofErr w:type="spellEnd"/>
      <w:r w:rsidRPr="00342A5E">
        <w:rPr>
          <w:sz w:val="28"/>
          <w:szCs w:val="28"/>
        </w:rPr>
        <w:t xml:space="preserve">['day'] = </w:t>
      </w:r>
      <w:proofErr w:type="spellStart"/>
      <w:r w:rsidRPr="00342A5E">
        <w:rPr>
          <w:sz w:val="28"/>
          <w:szCs w:val="28"/>
        </w:rPr>
        <w:t>future_data</w:t>
      </w:r>
      <w:proofErr w:type="spellEnd"/>
      <w:r w:rsidRPr="00342A5E">
        <w:rPr>
          <w:sz w:val="28"/>
          <w:szCs w:val="28"/>
        </w:rPr>
        <w:t>['date'].</w:t>
      </w:r>
      <w:proofErr w:type="spellStart"/>
      <w:r w:rsidRPr="00342A5E">
        <w:rPr>
          <w:sz w:val="28"/>
          <w:szCs w:val="28"/>
        </w:rPr>
        <w:t>dt.day</w:t>
      </w:r>
      <w:proofErr w:type="spellEnd"/>
    </w:p>
    <w:p w14:paraId="68DF85D5"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future_data</w:t>
      </w:r>
      <w:proofErr w:type="spellEnd"/>
      <w:r w:rsidRPr="00342A5E">
        <w:rPr>
          <w:sz w:val="28"/>
          <w:szCs w:val="28"/>
        </w:rPr>
        <w:t xml:space="preserve">['month'] = </w:t>
      </w:r>
      <w:proofErr w:type="spellStart"/>
      <w:r w:rsidRPr="00342A5E">
        <w:rPr>
          <w:sz w:val="28"/>
          <w:szCs w:val="28"/>
        </w:rPr>
        <w:t>future_data</w:t>
      </w:r>
      <w:proofErr w:type="spellEnd"/>
      <w:r w:rsidRPr="00342A5E">
        <w:rPr>
          <w:sz w:val="28"/>
          <w:szCs w:val="28"/>
        </w:rPr>
        <w:t>['date'].</w:t>
      </w:r>
      <w:proofErr w:type="spellStart"/>
      <w:r w:rsidRPr="00342A5E">
        <w:rPr>
          <w:sz w:val="28"/>
          <w:szCs w:val="28"/>
        </w:rPr>
        <w:t>dt.month</w:t>
      </w:r>
      <w:proofErr w:type="spellEnd"/>
    </w:p>
    <w:p w14:paraId="621E3C6E"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future_data</w:t>
      </w:r>
      <w:proofErr w:type="spellEnd"/>
      <w:r w:rsidRPr="00342A5E">
        <w:rPr>
          <w:sz w:val="28"/>
          <w:szCs w:val="28"/>
        </w:rPr>
        <w:t xml:space="preserve">['year'] = </w:t>
      </w:r>
      <w:proofErr w:type="spellStart"/>
      <w:r w:rsidRPr="00342A5E">
        <w:rPr>
          <w:sz w:val="28"/>
          <w:szCs w:val="28"/>
        </w:rPr>
        <w:t>future_data</w:t>
      </w:r>
      <w:proofErr w:type="spellEnd"/>
      <w:r w:rsidRPr="00342A5E">
        <w:rPr>
          <w:sz w:val="28"/>
          <w:szCs w:val="28"/>
        </w:rPr>
        <w:t>['date'].</w:t>
      </w:r>
      <w:proofErr w:type="spellStart"/>
      <w:r w:rsidRPr="00342A5E">
        <w:rPr>
          <w:sz w:val="28"/>
          <w:szCs w:val="28"/>
        </w:rPr>
        <w:t>dt.year</w:t>
      </w:r>
      <w:proofErr w:type="spellEnd"/>
    </w:p>
    <w:p w14:paraId="3D01320F" w14:textId="77777777" w:rsidR="00342A5E" w:rsidRPr="00342A5E" w:rsidRDefault="00342A5E" w:rsidP="00342A5E">
      <w:pPr>
        <w:tabs>
          <w:tab w:val="left" w:pos="1095"/>
        </w:tabs>
        <w:spacing w:line="360" w:lineRule="auto"/>
        <w:rPr>
          <w:sz w:val="28"/>
          <w:szCs w:val="28"/>
        </w:rPr>
      </w:pPr>
    </w:p>
    <w:p w14:paraId="71EA4B14" w14:textId="77777777" w:rsidR="00342A5E" w:rsidRPr="00342A5E" w:rsidRDefault="00342A5E" w:rsidP="00342A5E">
      <w:pPr>
        <w:tabs>
          <w:tab w:val="left" w:pos="1095"/>
        </w:tabs>
        <w:spacing w:line="360" w:lineRule="auto"/>
        <w:rPr>
          <w:sz w:val="28"/>
          <w:szCs w:val="28"/>
        </w:rPr>
      </w:pPr>
      <w:r w:rsidRPr="00342A5E">
        <w:rPr>
          <w:sz w:val="28"/>
          <w:szCs w:val="28"/>
        </w:rPr>
        <w:t># Convert 'date' column to datetime</w:t>
      </w:r>
    </w:p>
    <w:p w14:paraId="444F321B"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future_data</w:t>
      </w:r>
      <w:proofErr w:type="spellEnd"/>
      <w:r w:rsidRPr="00342A5E">
        <w:rPr>
          <w:sz w:val="28"/>
          <w:szCs w:val="28"/>
        </w:rPr>
        <w:t xml:space="preserve">['date'] = </w:t>
      </w:r>
      <w:proofErr w:type="spellStart"/>
      <w:r w:rsidRPr="00342A5E">
        <w:rPr>
          <w:sz w:val="28"/>
          <w:szCs w:val="28"/>
        </w:rPr>
        <w:t>pd.to_datetime</w:t>
      </w:r>
      <w:proofErr w:type="spellEnd"/>
      <w:r w:rsidRPr="00342A5E">
        <w:rPr>
          <w:sz w:val="28"/>
          <w:szCs w:val="28"/>
        </w:rPr>
        <w:t>(</w:t>
      </w:r>
      <w:proofErr w:type="spellStart"/>
      <w:r w:rsidRPr="00342A5E">
        <w:rPr>
          <w:sz w:val="28"/>
          <w:szCs w:val="28"/>
        </w:rPr>
        <w:t>future_data</w:t>
      </w:r>
      <w:proofErr w:type="spellEnd"/>
      <w:r w:rsidRPr="00342A5E">
        <w:rPr>
          <w:sz w:val="28"/>
          <w:szCs w:val="28"/>
        </w:rPr>
        <w:t>['date'])</w:t>
      </w:r>
    </w:p>
    <w:p w14:paraId="2D4208C1" w14:textId="77777777" w:rsidR="00342A5E" w:rsidRPr="00342A5E" w:rsidRDefault="00342A5E" w:rsidP="00342A5E">
      <w:pPr>
        <w:tabs>
          <w:tab w:val="left" w:pos="1095"/>
        </w:tabs>
        <w:spacing w:line="360" w:lineRule="auto"/>
        <w:rPr>
          <w:sz w:val="28"/>
          <w:szCs w:val="28"/>
        </w:rPr>
      </w:pPr>
    </w:p>
    <w:p w14:paraId="5956B0E0" w14:textId="77777777" w:rsidR="00342A5E" w:rsidRPr="00342A5E" w:rsidRDefault="00342A5E" w:rsidP="00342A5E">
      <w:pPr>
        <w:tabs>
          <w:tab w:val="left" w:pos="1095"/>
        </w:tabs>
        <w:spacing w:line="360" w:lineRule="auto"/>
        <w:rPr>
          <w:sz w:val="28"/>
          <w:szCs w:val="28"/>
        </w:rPr>
      </w:pPr>
      <w:r w:rsidRPr="00342A5E">
        <w:rPr>
          <w:sz w:val="28"/>
          <w:szCs w:val="28"/>
        </w:rPr>
        <w:t># Make predictions</w:t>
      </w:r>
    </w:p>
    <w:p w14:paraId="6DCC5644"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future_data</w:t>
      </w:r>
      <w:proofErr w:type="spellEnd"/>
      <w:r w:rsidRPr="00342A5E">
        <w:rPr>
          <w:sz w:val="28"/>
          <w:szCs w:val="28"/>
        </w:rPr>
        <w:t>['</w:t>
      </w:r>
      <w:proofErr w:type="spellStart"/>
      <w:r w:rsidRPr="00342A5E">
        <w:rPr>
          <w:sz w:val="28"/>
          <w:szCs w:val="28"/>
        </w:rPr>
        <w:t>weather_prediction</w:t>
      </w:r>
      <w:proofErr w:type="spellEnd"/>
      <w:r w:rsidRPr="00342A5E">
        <w:rPr>
          <w:sz w:val="28"/>
          <w:szCs w:val="28"/>
        </w:rPr>
        <w:t xml:space="preserve">'] = </w:t>
      </w:r>
      <w:proofErr w:type="spellStart"/>
      <w:r w:rsidRPr="00342A5E">
        <w:rPr>
          <w:sz w:val="28"/>
          <w:szCs w:val="28"/>
        </w:rPr>
        <w:t>model.predict</w:t>
      </w:r>
      <w:proofErr w:type="spellEnd"/>
      <w:r w:rsidRPr="00342A5E">
        <w:rPr>
          <w:sz w:val="28"/>
          <w:szCs w:val="28"/>
        </w:rPr>
        <w:t>(</w:t>
      </w:r>
      <w:proofErr w:type="spellStart"/>
      <w:r w:rsidRPr="00342A5E">
        <w:rPr>
          <w:sz w:val="28"/>
          <w:szCs w:val="28"/>
        </w:rPr>
        <w:t>future_data.drop</w:t>
      </w:r>
      <w:proofErr w:type="spellEnd"/>
      <w:r w:rsidRPr="00342A5E">
        <w:rPr>
          <w:sz w:val="28"/>
          <w:szCs w:val="28"/>
        </w:rPr>
        <w:t>('date', axis=1))</w:t>
      </w:r>
    </w:p>
    <w:p w14:paraId="53166730" w14:textId="77777777" w:rsidR="00342A5E" w:rsidRPr="00342A5E" w:rsidRDefault="00342A5E" w:rsidP="00342A5E">
      <w:pPr>
        <w:tabs>
          <w:tab w:val="left" w:pos="1095"/>
        </w:tabs>
        <w:spacing w:line="360" w:lineRule="auto"/>
        <w:rPr>
          <w:sz w:val="28"/>
          <w:szCs w:val="28"/>
        </w:rPr>
      </w:pPr>
    </w:p>
    <w:p w14:paraId="1D817947" w14:textId="77777777" w:rsidR="00342A5E" w:rsidRPr="00342A5E" w:rsidRDefault="00342A5E" w:rsidP="00342A5E">
      <w:pPr>
        <w:tabs>
          <w:tab w:val="left" w:pos="1095"/>
        </w:tabs>
        <w:spacing w:line="360" w:lineRule="auto"/>
        <w:rPr>
          <w:sz w:val="28"/>
          <w:szCs w:val="28"/>
        </w:rPr>
      </w:pPr>
      <w:r w:rsidRPr="00342A5E">
        <w:rPr>
          <w:sz w:val="28"/>
          <w:szCs w:val="28"/>
        </w:rPr>
        <w:t># Data Visualization Graphs</w:t>
      </w:r>
    </w:p>
    <w:p w14:paraId="0B164E4C" w14:textId="77777777" w:rsidR="00342A5E" w:rsidRPr="00342A5E" w:rsidRDefault="00342A5E" w:rsidP="00342A5E">
      <w:pPr>
        <w:tabs>
          <w:tab w:val="left" w:pos="1095"/>
        </w:tabs>
        <w:spacing w:line="360" w:lineRule="auto"/>
        <w:rPr>
          <w:sz w:val="28"/>
          <w:szCs w:val="28"/>
        </w:rPr>
      </w:pPr>
    </w:p>
    <w:p w14:paraId="71C6613E" w14:textId="77777777" w:rsidR="00342A5E" w:rsidRPr="00342A5E" w:rsidRDefault="00342A5E" w:rsidP="00342A5E">
      <w:pPr>
        <w:tabs>
          <w:tab w:val="left" w:pos="1095"/>
        </w:tabs>
        <w:spacing w:line="360" w:lineRule="auto"/>
        <w:rPr>
          <w:sz w:val="28"/>
          <w:szCs w:val="28"/>
        </w:rPr>
      </w:pPr>
      <w:r w:rsidRPr="00342A5E">
        <w:rPr>
          <w:sz w:val="28"/>
          <w:szCs w:val="28"/>
        </w:rPr>
        <w:t># 1. Line plot for temperature over time</w:t>
      </w:r>
    </w:p>
    <w:p w14:paraId="628D8B19"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plt.figure</w:t>
      </w:r>
      <w:proofErr w:type="spellEnd"/>
      <w:r w:rsidRPr="00342A5E">
        <w:rPr>
          <w:sz w:val="28"/>
          <w:szCs w:val="28"/>
        </w:rPr>
        <w:t>(</w:t>
      </w:r>
      <w:proofErr w:type="spellStart"/>
      <w:r w:rsidRPr="00342A5E">
        <w:rPr>
          <w:sz w:val="28"/>
          <w:szCs w:val="28"/>
        </w:rPr>
        <w:t>figsize</w:t>
      </w:r>
      <w:proofErr w:type="spellEnd"/>
      <w:r w:rsidRPr="00342A5E">
        <w:rPr>
          <w:sz w:val="28"/>
          <w:szCs w:val="28"/>
        </w:rPr>
        <w:t>=(12, 6))</w:t>
      </w:r>
    </w:p>
    <w:p w14:paraId="6B1E166C"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lastRenderedPageBreak/>
        <w:t>sns.lineplot</w:t>
      </w:r>
      <w:proofErr w:type="spellEnd"/>
      <w:r w:rsidRPr="00342A5E">
        <w:rPr>
          <w:sz w:val="28"/>
          <w:szCs w:val="28"/>
        </w:rPr>
        <w:t>(x='date', y='</w:t>
      </w:r>
      <w:proofErr w:type="spellStart"/>
      <w:r w:rsidRPr="00342A5E">
        <w:rPr>
          <w:sz w:val="28"/>
          <w:szCs w:val="28"/>
        </w:rPr>
        <w:t>temp_max</w:t>
      </w:r>
      <w:proofErr w:type="spellEnd"/>
      <w:r w:rsidRPr="00342A5E">
        <w:rPr>
          <w:sz w:val="28"/>
          <w:szCs w:val="28"/>
        </w:rPr>
        <w:t>', data=</w:t>
      </w:r>
      <w:proofErr w:type="spellStart"/>
      <w:r w:rsidRPr="00342A5E">
        <w:rPr>
          <w:sz w:val="28"/>
          <w:szCs w:val="28"/>
        </w:rPr>
        <w:t>df</w:t>
      </w:r>
      <w:proofErr w:type="spellEnd"/>
      <w:r w:rsidRPr="00342A5E">
        <w:rPr>
          <w:sz w:val="28"/>
          <w:szCs w:val="28"/>
        </w:rPr>
        <w:t>, label='Max Temperature')</w:t>
      </w:r>
    </w:p>
    <w:p w14:paraId="7C4F0CFD"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sns.lineplot</w:t>
      </w:r>
      <w:proofErr w:type="spellEnd"/>
      <w:r w:rsidRPr="00342A5E">
        <w:rPr>
          <w:sz w:val="28"/>
          <w:szCs w:val="28"/>
        </w:rPr>
        <w:t>(x='date', y='</w:t>
      </w:r>
      <w:proofErr w:type="spellStart"/>
      <w:r w:rsidRPr="00342A5E">
        <w:rPr>
          <w:sz w:val="28"/>
          <w:szCs w:val="28"/>
        </w:rPr>
        <w:t>temp_min</w:t>
      </w:r>
      <w:proofErr w:type="spellEnd"/>
      <w:r w:rsidRPr="00342A5E">
        <w:rPr>
          <w:sz w:val="28"/>
          <w:szCs w:val="28"/>
        </w:rPr>
        <w:t>', data=</w:t>
      </w:r>
      <w:proofErr w:type="spellStart"/>
      <w:r w:rsidRPr="00342A5E">
        <w:rPr>
          <w:sz w:val="28"/>
          <w:szCs w:val="28"/>
        </w:rPr>
        <w:t>df</w:t>
      </w:r>
      <w:proofErr w:type="spellEnd"/>
      <w:r w:rsidRPr="00342A5E">
        <w:rPr>
          <w:sz w:val="28"/>
          <w:szCs w:val="28"/>
        </w:rPr>
        <w:t>, label='Min Temperature')</w:t>
      </w:r>
    </w:p>
    <w:p w14:paraId="7FB24B81"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plt.title</w:t>
      </w:r>
      <w:proofErr w:type="spellEnd"/>
      <w:r w:rsidRPr="00342A5E">
        <w:rPr>
          <w:sz w:val="28"/>
          <w:szCs w:val="28"/>
        </w:rPr>
        <w:t>('Temperature Over Time')</w:t>
      </w:r>
    </w:p>
    <w:p w14:paraId="76078EF8"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plt.xlabel</w:t>
      </w:r>
      <w:proofErr w:type="spellEnd"/>
      <w:r w:rsidRPr="00342A5E">
        <w:rPr>
          <w:sz w:val="28"/>
          <w:szCs w:val="28"/>
        </w:rPr>
        <w:t>('Date')</w:t>
      </w:r>
    </w:p>
    <w:p w14:paraId="1B04AAB8"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plt.ylabel</w:t>
      </w:r>
      <w:proofErr w:type="spellEnd"/>
      <w:r w:rsidRPr="00342A5E">
        <w:rPr>
          <w:sz w:val="28"/>
          <w:szCs w:val="28"/>
        </w:rPr>
        <w:t>('Temperature')</w:t>
      </w:r>
    </w:p>
    <w:p w14:paraId="1D161A9B"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plt.legend</w:t>
      </w:r>
      <w:proofErr w:type="spellEnd"/>
      <w:r w:rsidRPr="00342A5E">
        <w:rPr>
          <w:sz w:val="28"/>
          <w:szCs w:val="28"/>
        </w:rPr>
        <w:t>()</w:t>
      </w:r>
    </w:p>
    <w:p w14:paraId="740763E7"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plt.savefig</w:t>
      </w:r>
      <w:proofErr w:type="spellEnd"/>
      <w:r w:rsidRPr="00342A5E">
        <w:rPr>
          <w:sz w:val="28"/>
          <w:szCs w:val="28"/>
        </w:rPr>
        <w:t>('model/1.png')</w:t>
      </w:r>
    </w:p>
    <w:p w14:paraId="5A908C94"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plt.show</w:t>
      </w:r>
      <w:proofErr w:type="spellEnd"/>
      <w:r w:rsidRPr="00342A5E">
        <w:rPr>
          <w:sz w:val="28"/>
          <w:szCs w:val="28"/>
        </w:rPr>
        <w:t>()</w:t>
      </w:r>
    </w:p>
    <w:p w14:paraId="766DE6C0" w14:textId="77777777" w:rsidR="00342A5E" w:rsidRPr="00342A5E" w:rsidRDefault="00342A5E" w:rsidP="00342A5E">
      <w:pPr>
        <w:tabs>
          <w:tab w:val="left" w:pos="1095"/>
        </w:tabs>
        <w:spacing w:line="360" w:lineRule="auto"/>
        <w:rPr>
          <w:sz w:val="28"/>
          <w:szCs w:val="28"/>
        </w:rPr>
      </w:pPr>
    </w:p>
    <w:p w14:paraId="713A3D8C" w14:textId="77777777" w:rsidR="00342A5E" w:rsidRPr="00342A5E" w:rsidRDefault="00342A5E" w:rsidP="00342A5E">
      <w:pPr>
        <w:tabs>
          <w:tab w:val="left" w:pos="1095"/>
        </w:tabs>
        <w:spacing w:line="360" w:lineRule="auto"/>
        <w:rPr>
          <w:sz w:val="28"/>
          <w:szCs w:val="28"/>
        </w:rPr>
      </w:pPr>
      <w:r w:rsidRPr="00342A5E">
        <w:rPr>
          <w:sz w:val="28"/>
          <w:szCs w:val="28"/>
        </w:rPr>
        <w:t># 2. Bar plot for precipitation</w:t>
      </w:r>
    </w:p>
    <w:p w14:paraId="62580FFB"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plt.figure</w:t>
      </w:r>
      <w:proofErr w:type="spellEnd"/>
      <w:r w:rsidRPr="00342A5E">
        <w:rPr>
          <w:sz w:val="28"/>
          <w:szCs w:val="28"/>
        </w:rPr>
        <w:t>(</w:t>
      </w:r>
      <w:proofErr w:type="spellStart"/>
      <w:r w:rsidRPr="00342A5E">
        <w:rPr>
          <w:sz w:val="28"/>
          <w:szCs w:val="28"/>
        </w:rPr>
        <w:t>figsize</w:t>
      </w:r>
      <w:proofErr w:type="spellEnd"/>
      <w:r w:rsidRPr="00342A5E">
        <w:rPr>
          <w:sz w:val="28"/>
          <w:szCs w:val="28"/>
        </w:rPr>
        <w:t>=(8, 6))</w:t>
      </w:r>
    </w:p>
    <w:p w14:paraId="6769EE37"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df</w:t>
      </w:r>
      <w:proofErr w:type="spellEnd"/>
      <w:r w:rsidRPr="00342A5E">
        <w:rPr>
          <w:sz w:val="28"/>
          <w:szCs w:val="28"/>
        </w:rPr>
        <w:t xml:space="preserve">['month'] = </w:t>
      </w:r>
      <w:proofErr w:type="spellStart"/>
      <w:r w:rsidRPr="00342A5E">
        <w:rPr>
          <w:sz w:val="28"/>
          <w:szCs w:val="28"/>
        </w:rPr>
        <w:t>df</w:t>
      </w:r>
      <w:proofErr w:type="spellEnd"/>
      <w:r w:rsidRPr="00342A5E">
        <w:rPr>
          <w:sz w:val="28"/>
          <w:szCs w:val="28"/>
        </w:rPr>
        <w:t>['date'].</w:t>
      </w:r>
      <w:proofErr w:type="spellStart"/>
      <w:r w:rsidRPr="00342A5E">
        <w:rPr>
          <w:sz w:val="28"/>
          <w:szCs w:val="28"/>
        </w:rPr>
        <w:t>dt.month</w:t>
      </w:r>
      <w:proofErr w:type="spellEnd"/>
      <w:r w:rsidRPr="00342A5E">
        <w:rPr>
          <w:sz w:val="28"/>
          <w:szCs w:val="28"/>
        </w:rPr>
        <w:t xml:space="preserve">  # Add this line to explicitly create a 'month' column</w:t>
      </w:r>
    </w:p>
    <w:p w14:paraId="65E4B29B"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sns.barplot</w:t>
      </w:r>
      <w:proofErr w:type="spellEnd"/>
      <w:r w:rsidRPr="00342A5E">
        <w:rPr>
          <w:sz w:val="28"/>
          <w:szCs w:val="28"/>
        </w:rPr>
        <w:t>(x='month', y='precipitation', data=</w:t>
      </w:r>
      <w:proofErr w:type="spellStart"/>
      <w:r w:rsidRPr="00342A5E">
        <w:rPr>
          <w:sz w:val="28"/>
          <w:szCs w:val="28"/>
        </w:rPr>
        <w:t>df</w:t>
      </w:r>
      <w:proofErr w:type="spellEnd"/>
      <w:r w:rsidRPr="00342A5E">
        <w:rPr>
          <w:sz w:val="28"/>
          <w:szCs w:val="28"/>
        </w:rPr>
        <w:t>)</w:t>
      </w:r>
    </w:p>
    <w:p w14:paraId="11A4E377"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plt.title</w:t>
      </w:r>
      <w:proofErr w:type="spellEnd"/>
      <w:r w:rsidRPr="00342A5E">
        <w:rPr>
          <w:sz w:val="28"/>
          <w:szCs w:val="28"/>
        </w:rPr>
        <w:t>('Monthly Precipitation')</w:t>
      </w:r>
    </w:p>
    <w:p w14:paraId="7DB70912"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plt.xlabel</w:t>
      </w:r>
      <w:proofErr w:type="spellEnd"/>
      <w:r w:rsidRPr="00342A5E">
        <w:rPr>
          <w:sz w:val="28"/>
          <w:szCs w:val="28"/>
        </w:rPr>
        <w:t>('Month')</w:t>
      </w:r>
    </w:p>
    <w:p w14:paraId="71E3E442"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plt.ylabel</w:t>
      </w:r>
      <w:proofErr w:type="spellEnd"/>
      <w:r w:rsidRPr="00342A5E">
        <w:rPr>
          <w:sz w:val="28"/>
          <w:szCs w:val="28"/>
        </w:rPr>
        <w:t>('Precipitation')</w:t>
      </w:r>
    </w:p>
    <w:p w14:paraId="4EB8A765"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plt.savefig</w:t>
      </w:r>
      <w:proofErr w:type="spellEnd"/>
      <w:r w:rsidRPr="00342A5E">
        <w:rPr>
          <w:sz w:val="28"/>
          <w:szCs w:val="28"/>
        </w:rPr>
        <w:t>('model/2.png')</w:t>
      </w:r>
    </w:p>
    <w:p w14:paraId="1CFAAB6E"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plt.show</w:t>
      </w:r>
      <w:proofErr w:type="spellEnd"/>
      <w:r w:rsidRPr="00342A5E">
        <w:rPr>
          <w:sz w:val="28"/>
          <w:szCs w:val="28"/>
        </w:rPr>
        <w:t>()</w:t>
      </w:r>
    </w:p>
    <w:p w14:paraId="578F575A" w14:textId="77777777" w:rsidR="00342A5E" w:rsidRPr="00342A5E" w:rsidRDefault="00342A5E" w:rsidP="00342A5E">
      <w:pPr>
        <w:tabs>
          <w:tab w:val="left" w:pos="1095"/>
        </w:tabs>
        <w:spacing w:line="360" w:lineRule="auto"/>
        <w:rPr>
          <w:sz w:val="28"/>
          <w:szCs w:val="28"/>
        </w:rPr>
      </w:pPr>
    </w:p>
    <w:p w14:paraId="311700F9" w14:textId="77777777" w:rsidR="00342A5E" w:rsidRPr="00342A5E" w:rsidRDefault="00342A5E" w:rsidP="00342A5E">
      <w:pPr>
        <w:tabs>
          <w:tab w:val="left" w:pos="1095"/>
        </w:tabs>
        <w:spacing w:line="360" w:lineRule="auto"/>
        <w:rPr>
          <w:sz w:val="28"/>
          <w:szCs w:val="28"/>
        </w:rPr>
      </w:pPr>
      <w:r w:rsidRPr="00342A5E">
        <w:rPr>
          <w:sz w:val="28"/>
          <w:szCs w:val="28"/>
        </w:rPr>
        <w:t># 3. Count plot for weather types</w:t>
      </w:r>
    </w:p>
    <w:p w14:paraId="5A8D0BCD"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plt.figure</w:t>
      </w:r>
      <w:proofErr w:type="spellEnd"/>
      <w:r w:rsidRPr="00342A5E">
        <w:rPr>
          <w:sz w:val="28"/>
          <w:szCs w:val="28"/>
        </w:rPr>
        <w:t>(</w:t>
      </w:r>
      <w:proofErr w:type="spellStart"/>
      <w:r w:rsidRPr="00342A5E">
        <w:rPr>
          <w:sz w:val="28"/>
          <w:szCs w:val="28"/>
        </w:rPr>
        <w:t>figsize</w:t>
      </w:r>
      <w:proofErr w:type="spellEnd"/>
      <w:r w:rsidRPr="00342A5E">
        <w:rPr>
          <w:sz w:val="28"/>
          <w:szCs w:val="28"/>
        </w:rPr>
        <w:t>=(8, 6))</w:t>
      </w:r>
    </w:p>
    <w:p w14:paraId="700A8BEA"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sns.countplot</w:t>
      </w:r>
      <w:proofErr w:type="spellEnd"/>
      <w:r w:rsidRPr="00342A5E">
        <w:rPr>
          <w:sz w:val="28"/>
          <w:szCs w:val="28"/>
        </w:rPr>
        <w:t>(x='weather', data=</w:t>
      </w:r>
      <w:proofErr w:type="spellStart"/>
      <w:r w:rsidRPr="00342A5E">
        <w:rPr>
          <w:sz w:val="28"/>
          <w:szCs w:val="28"/>
        </w:rPr>
        <w:t>df</w:t>
      </w:r>
      <w:proofErr w:type="spellEnd"/>
      <w:r w:rsidRPr="00342A5E">
        <w:rPr>
          <w:sz w:val="28"/>
          <w:szCs w:val="28"/>
        </w:rPr>
        <w:t>)</w:t>
      </w:r>
    </w:p>
    <w:p w14:paraId="5FA6850B"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plt.title</w:t>
      </w:r>
      <w:proofErr w:type="spellEnd"/>
      <w:r w:rsidRPr="00342A5E">
        <w:rPr>
          <w:sz w:val="28"/>
          <w:szCs w:val="28"/>
        </w:rPr>
        <w:t>('Weather Types Distribution')</w:t>
      </w:r>
    </w:p>
    <w:p w14:paraId="124AECB6"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plt.xlabel</w:t>
      </w:r>
      <w:proofErr w:type="spellEnd"/>
      <w:r w:rsidRPr="00342A5E">
        <w:rPr>
          <w:sz w:val="28"/>
          <w:szCs w:val="28"/>
        </w:rPr>
        <w:t>('Weather Type')</w:t>
      </w:r>
    </w:p>
    <w:p w14:paraId="5F67C34E"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plt.ylabel</w:t>
      </w:r>
      <w:proofErr w:type="spellEnd"/>
      <w:r w:rsidRPr="00342A5E">
        <w:rPr>
          <w:sz w:val="28"/>
          <w:szCs w:val="28"/>
        </w:rPr>
        <w:t>('Count')</w:t>
      </w:r>
    </w:p>
    <w:p w14:paraId="2ABC623A"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plt.savefig</w:t>
      </w:r>
      <w:proofErr w:type="spellEnd"/>
      <w:r w:rsidRPr="00342A5E">
        <w:rPr>
          <w:sz w:val="28"/>
          <w:szCs w:val="28"/>
        </w:rPr>
        <w:t>('model/3.png')</w:t>
      </w:r>
    </w:p>
    <w:p w14:paraId="18110B36"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lastRenderedPageBreak/>
        <w:t>plt.show</w:t>
      </w:r>
      <w:proofErr w:type="spellEnd"/>
      <w:r w:rsidRPr="00342A5E">
        <w:rPr>
          <w:sz w:val="28"/>
          <w:szCs w:val="28"/>
        </w:rPr>
        <w:t>()</w:t>
      </w:r>
    </w:p>
    <w:p w14:paraId="60E7DCAC" w14:textId="77777777" w:rsidR="00342A5E" w:rsidRPr="00342A5E" w:rsidRDefault="00342A5E" w:rsidP="00342A5E">
      <w:pPr>
        <w:tabs>
          <w:tab w:val="left" w:pos="1095"/>
        </w:tabs>
        <w:spacing w:line="360" w:lineRule="auto"/>
        <w:rPr>
          <w:sz w:val="28"/>
          <w:szCs w:val="28"/>
        </w:rPr>
      </w:pPr>
    </w:p>
    <w:p w14:paraId="3A09AC52" w14:textId="77777777" w:rsidR="00342A5E" w:rsidRPr="00342A5E" w:rsidRDefault="00342A5E" w:rsidP="00342A5E">
      <w:pPr>
        <w:tabs>
          <w:tab w:val="left" w:pos="1095"/>
        </w:tabs>
        <w:spacing w:line="360" w:lineRule="auto"/>
        <w:rPr>
          <w:sz w:val="28"/>
          <w:szCs w:val="28"/>
        </w:rPr>
      </w:pPr>
      <w:r w:rsidRPr="00342A5E">
        <w:rPr>
          <w:sz w:val="28"/>
          <w:szCs w:val="28"/>
        </w:rPr>
        <w:t># 4. Pie chart for the distribution of predicted weather in the future</w:t>
      </w:r>
    </w:p>
    <w:p w14:paraId="2024869B"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plt.figure</w:t>
      </w:r>
      <w:proofErr w:type="spellEnd"/>
      <w:r w:rsidRPr="00342A5E">
        <w:rPr>
          <w:sz w:val="28"/>
          <w:szCs w:val="28"/>
        </w:rPr>
        <w:t>(</w:t>
      </w:r>
      <w:proofErr w:type="spellStart"/>
      <w:r w:rsidRPr="00342A5E">
        <w:rPr>
          <w:sz w:val="28"/>
          <w:szCs w:val="28"/>
        </w:rPr>
        <w:t>figsize</w:t>
      </w:r>
      <w:proofErr w:type="spellEnd"/>
      <w:r w:rsidRPr="00342A5E">
        <w:rPr>
          <w:sz w:val="28"/>
          <w:szCs w:val="28"/>
        </w:rPr>
        <w:t>=(8, 8))</w:t>
      </w:r>
    </w:p>
    <w:p w14:paraId="344CA05B" w14:textId="77777777" w:rsidR="00342A5E" w:rsidRPr="00342A5E" w:rsidRDefault="00342A5E" w:rsidP="00342A5E">
      <w:pPr>
        <w:tabs>
          <w:tab w:val="left" w:pos="1095"/>
        </w:tabs>
        <w:spacing w:line="360" w:lineRule="auto"/>
        <w:rPr>
          <w:sz w:val="28"/>
          <w:szCs w:val="28"/>
        </w:rPr>
      </w:pPr>
      <w:r w:rsidRPr="00342A5E">
        <w:rPr>
          <w:sz w:val="28"/>
          <w:szCs w:val="28"/>
        </w:rPr>
        <w:t>future_data['weather_prediction'].value_counts().plot.pie(autopct='%1.1f%%')</w:t>
      </w:r>
    </w:p>
    <w:p w14:paraId="7AB097CD"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plt.title</w:t>
      </w:r>
      <w:proofErr w:type="spellEnd"/>
      <w:r w:rsidRPr="00342A5E">
        <w:rPr>
          <w:sz w:val="28"/>
          <w:szCs w:val="28"/>
        </w:rPr>
        <w:t>('Future Weather Predictions Distribution')</w:t>
      </w:r>
    </w:p>
    <w:p w14:paraId="63BC7E05"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plt.savefig</w:t>
      </w:r>
      <w:proofErr w:type="spellEnd"/>
      <w:r w:rsidRPr="00342A5E">
        <w:rPr>
          <w:sz w:val="28"/>
          <w:szCs w:val="28"/>
        </w:rPr>
        <w:t>('model/4.png')</w:t>
      </w:r>
    </w:p>
    <w:p w14:paraId="513B6B0B"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plt.show</w:t>
      </w:r>
      <w:proofErr w:type="spellEnd"/>
      <w:r w:rsidRPr="00342A5E">
        <w:rPr>
          <w:sz w:val="28"/>
          <w:szCs w:val="28"/>
        </w:rPr>
        <w:t>()</w:t>
      </w:r>
    </w:p>
    <w:p w14:paraId="6F866E0B" w14:textId="77777777" w:rsidR="00342A5E" w:rsidRPr="00342A5E" w:rsidRDefault="00342A5E" w:rsidP="00342A5E">
      <w:pPr>
        <w:tabs>
          <w:tab w:val="left" w:pos="1095"/>
        </w:tabs>
        <w:spacing w:line="360" w:lineRule="auto"/>
        <w:rPr>
          <w:sz w:val="28"/>
          <w:szCs w:val="28"/>
        </w:rPr>
      </w:pPr>
    </w:p>
    <w:p w14:paraId="13388F2A" w14:textId="77777777" w:rsidR="00342A5E" w:rsidRPr="00342A5E" w:rsidRDefault="00342A5E" w:rsidP="00342A5E">
      <w:pPr>
        <w:tabs>
          <w:tab w:val="left" w:pos="1095"/>
        </w:tabs>
        <w:spacing w:line="360" w:lineRule="auto"/>
        <w:rPr>
          <w:sz w:val="28"/>
          <w:szCs w:val="28"/>
        </w:rPr>
      </w:pPr>
      <w:r w:rsidRPr="00342A5E">
        <w:rPr>
          <w:sz w:val="28"/>
          <w:szCs w:val="28"/>
        </w:rPr>
        <w:t># 5. Box plot for temperature distribution by month</w:t>
      </w:r>
    </w:p>
    <w:p w14:paraId="7BD8F8C6"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plt.figure</w:t>
      </w:r>
      <w:proofErr w:type="spellEnd"/>
      <w:r w:rsidRPr="00342A5E">
        <w:rPr>
          <w:sz w:val="28"/>
          <w:szCs w:val="28"/>
        </w:rPr>
        <w:t>(</w:t>
      </w:r>
      <w:proofErr w:type="spellStart"/>
      <w:r w:rsidRPr="00342A5E">
        <w:rPr>
          <w:sz w:val="28"/>
          <w:szCs w:val="28"/>
        </w:rPr>
        <w:t>figsize</w:t>
      </w:r>
      <w:proofErr w:type="spellEnd"/>
      <w:r w:rsidRPr="00342A5E">
        <w:rPr>
          <w:sz w:val="28"/>
          <w:szCs w:val="28"/>
        </w:rPr>
        <w:t>=(12, 6))</w:t>
      </w:r>
    </w:p>
    <w:p w14:paraId="4DCCBED0"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sns.boxplot</w:t>
      </w:r>
      <w:proofErr w:type="spellEnd"/>
      <w:r w:rsidRPr="00342A5E">
        <w:rPr>
          <w:sz w:val="28"/>
          <w:szCs w:val="28"/>
        </w:rPr>
        <w:t>(x='month', y='</w:t>
      </w:r>
      <w:proofErr w:type="spellStart"/>
      <w:r w:rsidRPr="00342A5E">
        <w:rPr>
          <w:sz w:val="28"/>
          <w:szCs w:val="28"/>
        </w:rPr>
        <w:t>temp_max</w:t>
      </w:r>
      <w:proofErr w:type="spellEnd"/>
      <w:r w:rsidRPr="00342A5E">
        <w:rPr>
          <w:sz w:val="28"/>
          <w:szCs w:val="28"/>
        </w:rPr>
        <w:t>', data=</w:t>
      </w:r>
      <w:proofErr w:type="spellStart"/>
      <w:r w:rsidRPr="00342A5E">
        <w:rPr>
          <w:sz w:val="28"/>
          <w:szCs w:val="28"/>
        </w:rPr>
        <w:t>df</w:t>
      </w:r>
      <w:proofErr w:type="spellEnd"/>
      <w:r w:rsidRPr="00342A5E">
        <w:rPr>
          <w:sz w:val="28"/>
          <w:szCs w:val="28"/>
        </w:rPr>
        <w:t>)</w:t>
      </w:r>
    </w:p>
    <w:p w14:paraId="42C10735"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plt.title</w:t>
      </w:r>
      <w:proofErr w:type="spellEnd"/>
      <w:r w:rsidRPr="00342A5E">
        <w:rPr>
          <w:sz w:val="28"/>
          <w:szCs w:val="28"/>
        </w:rPr>
        <w:t>('Temperature Distribution by Month')</w:t>
      </w:r>
    </w:p>
    <w:p w14:paraId="023E4756"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plt.xlabel</w:t>
      </w:r>
      <w:proofErr w:type="spellEnd"/>
      <w:r w:rsidRPr="00342A5E">
        <w:rPr>
          <w:sz w:val="28"/>
          <w:szCs w:val="28"/>
        </w:rPr>
        <w:t>('Month')</w:t>
      </w:r>
    </w:p>
    <w:p w14:paraId="2A4361DF"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plt.ylabel</w:t>
      </w:r>
      <w:proofErr w:type="spellEnd"/>
      <w:r w:rsidRPr="00342A5E">
        <w:rPr>
          <w:sz w:val="28"/>
          <w:szCs w:val="28"/>
        </w:rPr>
        <w:t>('Max Temperature')</w:t>
      </w:r>
    </w:p>
    <w:p w14:paraId="760E6142"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plt.savefig</w:t>
      </w:r>
      <w:proofErr w:type="spellEnd"/>
      <w:r w:rsidRPr="00342A5E">
        <w:rPr>
          <w:sz w:val="28"/>
          <w:szCs w:val="28"/>
        </w:rPr>
        <w:t>('model/5.png')</w:t>
      </w:r>
    </w:p>
    <w:p w14:paraId="20B60921"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plt.show</w:t>
      </w:r>
      <w:proofErr w:type="spellEnd"/>
      <w:r w:rsidRPr="00342A5E">
        <w:rPr>
          <w:sz w:val="28"/>
          <w:szCs w:val="28"/>
        </w:rPr>
        <w:t>()</w:t>
      </w:r>
    </w:p>
    <w:p w14:paraId="0288FD0D" w14:textId="77777777" w:rsidR="00342A5E" w:rsidRPr="00342A5E" w:rsidRDefault="00342A5E" w:rsidP="00342A5E">
      <w:pPr>
        <w:tabs>
          <w:tab w:val="left" w:pos="1095"/>
        </w:tabs>
        <w:spacing w:line="360" w:lineRule="auto"/>
        <w:rPr>
          <w:sz w:val="28"/>
          <w:szCs w:val="28"/>
        </w:rPr>
      </w:pPr>
    </w:p>
    <w:p w14:paraId="5C6088D4" w14:textId="77777777" w:rsidR="00342A5E" w:rsidRPr="00342A5E" w:rsidRDefault="00342A5E" w:rsidP="00342A5E">
      <w:pPr>
        <w:tabs>
          <w:tab w:val="left" w:pos="1095"/>
        </w:tabs>
        <w:spacing w:line="360" w:lineRule="auto"/>
        <w:rPr>
          <w:sz w:val="28"/>
          <w:szCs w:val="28"/>
        </w:rPr>
      </w:pPr>
      <w:r w:rsidRPr="00342A5E">
        <w:rPr>
          <w:sz w:val="28"/>
          <w:szCs w:val="28"/>
        </w:rPr>
        <w:t># 6. Pair plot for relationships between numerical features</w:t>
      </w:r>
    </w:p>
    <w:p w14:paraId="7E6E1431"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sns.pairplot</w:t>
      </w:r>
      <w:proofErr w:type="spellEnd"/>
      <w:r w:rsidRPr="00342A5E">
        <w:rPr>
          <w:sz w:val="28"/>
          <w:szCs w:val="28"/>
        </w:rPr>
        <w:t>(</w:t>
      </w:r>
      <w:proofErr w:type="spellStart"/>
      <w:r w:rsidRPr="00342A5E">
        <w:rPr>
          <w:sz w:val="28"/>
          <w:szCs w:val="28"/>
        </w:rPr>
        <w:t>df</w:t>
      </w:r>
      <w:proofErr w:type="spellEnd"/>
      <w:r w:rsidRPr="00342A5E">
        <w:rPr>
          <w:sz w:val="28"/>
          <w:szCs w:val="28"/>
        </w:rPr>
        <w:t>[['</w:t>
      </w:r>
      <w:proofErr w:type="spellStart"/>
      <w:r w:rsidRPr="00342A5E">
        <w:rPr>
          <w:sz w:val="28"/>
          <w:szCs w:val="28"/>
        </w:rPr>
        <w:t>temp_max</w:t>
      </w:r>
      <w:proofErr w:type="spellEnd"/>
      <w:r w:rsidRPr="00342A5E">
        <w:rPr>
          <w:sz w:val="28"/>
          <w:szCs w:val="28"/>
        </w:rPr>
        <w:t>', '</w:t>
      </w:r>
      <w:proofErr w:type="spellStart"/>
      <w:r w:rsidRPr="00342A5E">
        <w:rPr>
          <w:sz w:val="28"/>
          <w:szCs w:val="28"/>
        </w:rPr>
        <w:t>temp_min</w:t>
      </w:r>
      <w:proofErr w:type="spellEnd"/>
      <w:r w:rsidRPr="00342A5E">
        <w:rPr>
          <w:sz w:val="28"/>
          <w:szCs w:val="28"/>
        </w:rPr>
        <w:t>', 'precipitation', 'wind']])</w:t>
      </w:r>
    </w:p>
    <w:p w14:paraId="60099136"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plt.suptitle</w:t>
      </w:r>
      <w:proofErr w:type="spellEnd"/>
      <w:r w:rsidRPr="00342A5E">
        <w:rPr>
          <w:sz w:val="28"/>
          <w:szCs w:val="28"/>
        </w:rPr>
        <w:t>('Pair Plot of Numerical Features', y=1.02)</w:t>
      </w:r>
    </w:p>
    <w:p w14:paraId="6A14B6BB"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plt.savefig</w:t>
      </w:r>
      <w:proofErr w:type="spellEnd"/>
      <w:r w:rsidRPr="00342A5E">
        <w:rPr>
          <w:sz w:val="28"/>
          <w:szCs w:val="28"/>
        </w:rPr>
        <w:t>('model/6.png')</w:t>
      </w:r>
    </w:p>
    <w:p w14:paraId="37B31646"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plt.show</w:t>
      </w:r>
      <w:proofErr w:type="spellEnd"/>
      <w:r w:rsidRPr="00342A5E">
        <w:rPr>
          <w:sz w:val="28"/>
          <w:szCs w:val="28"/>
        </w:rPr>
        <w:t>()</w:t>
      </w:r>
    </w:p>
    <w:p w14:paraId="6C6A5C4F" w14:textId="77777777" w:rsidR="00342A5E" w:rsidRPr="00342A5E" w:rsidRDefault="00342A5E" w:rsidP="00342A5E">
      <w:pPr>
        <w:tabs>
          <w:tab w:val="left" w:pos="1095"/>
        </w:tabs>
        <w:spacing w:line="360" w:lineRule="auto"/>
        <w:rPr>
          <w:sz w:val="28"/>
          <w:szCs w:val="28"/>
        </w:rPr>
      </w:pPr>
    </w:p>
    <w:p w14:paraId="47643D95" w14:textId="77777777" w:rsidR="00342A5E" w:rsidRPr="00342A5E" w:rsidRDefault="00342A5E" w:rsidP="00342A5E">
      <w:pPr>
        <w:tabs>
          <w:tab w:val="left" w:pos="1095"/>
        </w:tabs>
        <w:spacing w:line="360" w:lineRule="auto"/>
        <w:rPr>
          <w:sz w:val="28"/>
          <w:szCs w:val="28"/>
        </w:rPr>
      </w:pPr>
      <w:r w:rsidRPr="00342A5E">
        <w:rPr>
          <w:sz w:val="28"/>
          <w:szCs w:val="28"/>
        </w:rPr>
        <w:t># 7. Heatmap for correlation between numerical features</w:t>
      </w:r>
    </w:p>
    <w:p w14:paraId="6B9B52C5"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plt.figure</w:t>
      </w:r>
      <w:proofErr w:type="spellEnd"/>
      <w:r w:rsidRPr="00342A5E">
        <w:rPr>
          <w:sz w:val="28"/>
          <w:szCs w:val="28"/>
        </w:rPr>
        <w:t>(</w:t>
      </w:r>
      <w:proofErr w:type="spellStart"/>
      <w:r w:rsidRPr="00342A5E">
        <w:rPr>
          <w:sz w:val="28"/>
          <w:szCs w:val="28"/>
        </w:rPr>
        <w:t>figsize</w:t>
      </w:r>
      <w:proofErr w:type="spellEnd"/>
      <w:r w:rsidRPr="00342A5E">
        <w:rPr>
          <w:sz w:val="28"/>
          <w:szCs w:val="28"/>
        </w:rPr>
        <w:t>=(10, 8))</w:t>
      </w:r>
    </w:p>
    <w:p w14:paraId="40C34102"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correlation_matrix</w:t>
      </w:r>
      <w:proofErr w:type="spellEnd"/>
      <w:r w:rsidRPr="00342A5E">
        <w:rPr>
          <w:sz w:val="28"/>
          <w:szCs w:val="28"/>
        </w:rPr>
        <w:t xml:space="preserve"> = </w:t>
      </w:r>
      <w:proofErr w:type="spellStart"/>
      <w:r w:rsidRPr="00342A5E">
        <w:rPr>
          <w:sz w:val="28"/>
          <w:szCs w:val="28"/>
        </w:rPr>
        <w:t>df</w:t>
      </w:r>
      <w:proofErr w:type="spellEnd"/>
      <w:r w:rsidRPr="00342A5E">
        <w:rPr>
          <w:sz w:val="28"/>
          <w:szCs w:val="28"/>
        </w:rPr>
        <w:t>[['</w:t>
      </w:r>
      <w:proofErr w:type="spellStart"/>
      <w:r w:rsidRPr="00342A5E">
        <w:rPr>
          <w:sz w:val="28"/>
          <w:szCs w:val="28"/>
        </w:rPr>
        <w:t>temp_max</w:t>
      </w:r>
      <w:proofErr w:type="spellEnd"/>
      <w:r w:rsidRPr="00342A5E">
        <w:rPr>
          <w:sz w:val="28"/>
          <w:szCs w:val="28"/>
        </w:rPr>
        <w:t>', '</w:t>
      </w:r>
      <w:proofErr w:type="spellStart"/>
      <w:r w:rsidRPr="00342A5E">
        <w:rPr>
          <w:sz w:val="28"/>
          <w:szCs w:val="28"/>
        </w:rPr>
        <w:t>temp_min</w:t>
      </w:r>
      <w:proofErr w:type="spellEnd"/>
      <w:r w:rsidRPr="00342A5E">
        <w:rPr>
          <w:sz w:val="28"/>
          <w:szCs w:val="28"/>
        </w:rPr>
        <w:t>', 'precipitation', 'wind']].</w:t>
      </w:r>
      <w:proofErr w:type="spellStart"/>
      <w:r w:rsidRPr="00342A5E">
        <w:rPr>
          <w:sz w:val="28"/>
          <w:szCs w:val="28"/>
        </w:rPr>
        <w:t>corr</w:t>
      </w:r>
      <w:proofErr w:type="spellEnd"/>
      <w:r w:rsidRPr="00342A5E">
        <w:rPr>
          <w:sz w:val="28"/>
          <w:szCs w:val="28"/>
        </w:rPr>
        <w:t>()</w:t>
      </w:r>
    </w:p>
    <w:p w14:paraId="1DA1C3DE"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lastRenderedPageBreak/>
        <w:t>sns.heatmap</w:t>
      </w:r>
      <w:proofErr w:type="spellEnd"/>
      <w:r w:rsidRPr="00342A5E">
        <w:rPr>
          <w:sz w:val="28"/>
          <w:szCs w:val="28"/>
        </w:rPr>
        <w:t>(</w:t>
      </w:r>
      <w:proofErr w:type="spellStart"/>
      <w:r w:rsidRPr="00342A5E">
        <w:rPr>
          <w:sz w:val="28"/>
          <w:szCs w:val="28"/>
        </w:rPr>
        <w:t>correlation_matrix</w:t>
      </w:r>
      <w:proofErr w:type="spellEnd"/>
      <w:r w:rsidRPr="00342A5E">
        <w:rPr>
          <w:sz w:val="28"/>
          <w:szCs w:val="28"/>
        </w:rPr>
        <w:t xml:space="preserve">, </w:t>
      </w:r>
      <w:proofErr w:type="spellStart"/>
      <w:r w:rsidRPr="00342A5E">
        <w:rPr>
          <w:sz w:val="28"/>
          <w:szCs w:val="28"/>
        </w:rPr>
        <w:t>annot</w:t>
      </w:r>
      <w:proofErr w:type="spellEnd"/>
      <w:r w:rsidRPr="00342A5E">
        <w:rPr>
          <w:sz w:val="28"/>
          <w:szCs w:val="28"/>
        </w:rPr>
        <w:t xml:space="preserve">=True, </w:t>
      </w:r>
      <w:proofErr w:type="spellStart"/>
      <w:r w:rsidRPr="00342A5E">
        <w:rPr>
          <w:sz w:val="28"/>
          <w:szCs w:val="28"/>
        </w:rPr>
        <w:t>cmap</w:t>
      </w:r>
      <w:proofErr w:type="spellEnd"/>
      <w:r w:rsidRPr="00342A5E">
        <w:rPr>
          <w:sz w:val="28"/>
          <w:szCs w:val="28"/>
        </w:rPr>
        <w:t>='</w:t>
      </w:r>
      <w:proofErr w:type="spellStart"/>
      <w:r w:rsidRPr="00342A5E">
        <w:rPr>
          <w:sz w:val="28"/>
          <w:szCs w:val="28"/>
        </w:rPr>
        <w:t>coolwarm</w:t>
      </w:r>
      <w:proofErr w:type="spellEnd"/>
      <w:r w:rsidRPr="00342A5E">
        <w:rPr>
          <w:sz w:val="28"/>
          <w:szCs w:val="28"/>
        </w:rPr>
        <w:t xml:space="preserve">', </w:t>
      </w:r>
      <w:proofErr w:type="spellStart"/>
      <w:r w:rsidRPr="00342A5E">
        <w:rPr>
          <w:sz w:val="28"/>
          <w:szCs w:val="28"/>
        </w:rPr>
        <w:t>fmt</w:t>
      </w:r>
      <w:proofErr w:type="spellEnd"/>
      <w:r w:rsidRPr="00342A5E">
        <w:rPr>
          <w:sz w:val="28"/>
          <w:szCs w:val="28"/>
        </w:rPr>
        <w:t>=".2f")</w:t>
      </w:r>
    </w:p>
    <w:p w14:paraId="61E3E2D4"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plt.title</w:t>
      </w:r>
      <w:proofErr w:type="spellEnd"/>
      <w:r w:rsidRPr="00342A5E">
        <w:rPr>
          <w:sz w:val="28"/>
          <w:szCs w:val="28"/>
        </w:rPr>
        <w:t>('Correlation Heatmap')</w:t>
      </w:r>
    </w:p>
    <w:p w14:paraId="7E81CE48"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plt.savefig</w:t>
      </w:r>
      <w:proofErr w:type="spellEnd"/>
      <w:r w:rsidRPr="00342A5E">
        <w:rPr>
          <w:sz w:val="28"/>
          <w:szCs w:val="28"/>
        </w:rPr>
        <w:t>('model/7.png')</w:t>
      </w:r>
    </w:p>
    <w:p w14:paraId="54D3963E"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plt.show</w:t>
      </w:r>
      <w:proofErr w:type="spellEnd"/>
      <w:r w:rsidRPr="00342A5E">
        <w:rPr>
          <w:sz w:val="28"/>
          <w:szCs w:val="28"/>
        </w:rPr>
        <w:t>()</w:t>
      </w:r>
    </w:p>
    <w:p w14:paraId="5437AC8D" w14:textId="77777777" w:rsidR="00342A5E" w:rsidRPr="00342A5E" w:rsidRDefault="00342A5E" w:rsidP="00342A5E">
      <w:pPr>
        <w:tabs>
          <w:tab w:val="left" w:pos="1095"/>
        </w:tabs>
        <w:spacing w:line="360" w:lineRule="auto"/>
        <w:rPr>
          <w:sz w:val="28"/>
          <w:szCs w:val="28"/>
        </w:rPr>
      </w:pPr>
    </w:p>
    <w:p w14:paraId="76E389DE" w14:textId="77777777" w:rsidR="00342A5E" w:rsidRPr="00342A5E" w:rsidRDefault="00342A5E" w:rsidP="00342A5E">
      <w:pPr>
        <w:tabs>
          <w:tab w:val="left" w:pos="1095"/>
        </w:tabs>
        <w:spacing w:line="360" w:lineRule="auto"/>
        <w:rPr>
          <w:sz w:val="28"/>
          <w:szCs w:val="28"/>
        </w:rPr>
      </w:pPr>
      <w:r w:rsidRPr="00342A5E">
        <w:rPr>
          <w:sz w:val="28"/>
          <w:szCs w:val="28"/>
        </w:rPr>
        <w:t># 8. Line plot for future precipitation</w:t>
      </w:r>
    </w:p>
    <w:p w14:paraId="122CF207"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plt.figure</w:t>
      </w:r>
      <w:proofErr w:type="spellEnd"/>
      <w:r w:rsidRPr="00342A5E">
        <w:rPr>
          <w:sz w:val="28"/>
          <w:szCs w:val="28"/>
        </w:rPr>
        <w:t>(</w:t>
      </w:r>
      <w:proofErr w:type="spellStart"/>
      <w:r w:rsidRPr="00342A5E">
        <w:rPr>
          <w:sz w:val="28"/>
          <w:szCs w:val="28"/>
        </w:rPr>
        <w:t>figsize</w:t>
      </w:r>
      <w:proofErr w:type="spellEnd"/>
      <w:r w:rsidRPr="00342A5E">
        <w:rPr>
          <w:sz w:val="28"/>
          <w:szCs w:val="28"/>
        </w:rPr>
        <w:t>=(12, 6))</w:t>
      </w:r>
    </w:p>
    <w:p w14:paraId="614DAB11"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sns.lineplot</w:t>
      </w:r>
      <w:proofErr w:type="spellEnd"/>
      <w:r w:rsidRPr="00342A5E">
        <w:rPr>
          <w:sz w:val="28"/>
          <w:szCs w:val="28"/>
        </w:rPr>
        <w:t>(x='date', y='precipitation', data=</w:t>
      </w:r>
      <w:proofErr w:type="spellStart"/>
      <w:r w:rsidRPr="00342A5E">
        <w:rPr>
          <w:sz w:val="28"/>
          <w:szCs w:val="28"/>
        </w:rPr>
        <w:t>future_data</w:t>
      </w:r>
      <w:proofErr w:type="spellEnd"/>
      <w:r w:rsidRPr="00342A5E">
        <w:rPr>
          <w:sz w:val="28"/>
          <w:szCs w:val="28"/>
        </w:rPr>
        <w:t>)</w:t>
      </w:r>
    </w:p>
    <w:p w14:paraId="7BA891AD"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plt.title</w:t>
      </w:r>
      <w:proofErr w:type="spellEnd"/>
      <w:r w:rsidRPr="00342A5E">
        <w:rPr>
          <w:sz w:val="28"/>
          <w:szCs w:val="28"/>
        </w:rPr>
        <w:t>('Future Precipitation Over Time')</w:t>
      </w:r>
    </w:p>
    <w:p w14:paraId="0CE98646"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plt.xlabel</w:t>
      </w:r>
      <w:proofErr w:type="spellEnd"/>
      <w:r w:rsidRPr="00342A5E">
        <w:rPr>
          <w:sz w:val="28"/>
          <w:szCs w:val="28"/>
        </w:rPr>
        <w:t>('Date')</w:t>
      </w:r>
    </w:p>
    <w:p w14:paraId="75D0D89C"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plt.ylabel</w:t>
      </w:r>
      <w:proofErr w:type="spellEnd"/>
      <w:r w:rsidRPr="00342A5E">
        <w:rPr>
          <w:sz w:val="28"/>
          <w:szCs w:val="28"/>
        </w:rPr>
        <w:t>('Precipitation')</w:t>
      </w:r>
    </w:p>
    <w:p w14:paraId="6812C6D0"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plt.savefig</w:t>
      </w:r>
      <w:proofErr w:type="spellEnd"/>
      <w:r w:rsidRPr="00342A5E">
        <w:rPr>
          <w:sz w:val="28"/>
          <w:szCs w:val="28"/>
        </w:rPr>
        <w:t>('model/8.png')</w:t>
      </w:r>
    </w:p>
    <w:p w14:paraId="33621A5E"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plt.show</w:t>
      </w:r>
      <w:proofErr w:type="spellEnd"/>
      <w:r w:rsidRPr="00342A5E">
        <w:rPr>
          <w:sz w:val="28"/>
          <w:szCs w:val="28"/>
        </w:rPr>
        <w:t>()</w:t>
      </w:r>
    </w:p>
    <w:p w14:paraId="559A44D7" w14:textId="77777777" w:rsidR="00342A5E" w:rsidRPr="00342A5E" w:rsidRDefault="00342A5E" w:rsidP="00342A5E">
      <w:pPr>
        <w:tabs>
          <w:tab w:val="left" w:pos="1095"/>
        </w:tabs>
        <w:spacing w:line="360" w:lineRule="auto"/>
        <w:rPr>
          <w:sz w:val="28"/>
          <w:szCs w:val="28"/>
        </w:rPr>
      </w:pPr>
    </w:p>
    <w:p w14:paraId="1A4FCAE4" w14:textId="77777777" w:rsidR="00342A5E" w:rsidRPr="00342A5E" w:rsidRDefault="00342A5E" w:rsidP="00342A5E">
      <w:pPr>
        <w:tabs>
          <w:tab w:val="left" w:pos="1095"/>
        </w:tabs>
        <w:spacing w:line="360" w:lineRule="auto"/>
        <w:rPr>
          <w:sz w:val="28"/>
          <w:szCs w:val="28"/>
        </w:rPr>
      </w:pPr>
      <w:r w:rsidRPr="00342A5E">
        <w:rPr>
          <w:sz w:val="28"/>
          <w:szCs w:val="28"/>
        </w:rPr>
        <w:t># 9. Scatter plot for temperature vs. wind speed</w:t>
      </w:r>
    </w:p>
    <w:p w14:paraId="02275E0E"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plt.figure</w:t>
      </w:r>
      <w:proofErr w:type="spellEnd"/>
      <w:r w:rsidRPr="00342A5E">
        <w:rPr>
          <w:sz w:val="28"/>
          <w:szCs w:val="28"/>
        </w:rPr>
        <w:t>(</w:t>
      </w:r>
      <w:proofErr w:type="spellStart"/>
      <w:r w:rsidRPr="00342A5E">
        <w:rPr>
          <w:sz w:val="28"/>
          <w:szCs w:val="28"/>
        </w:rPr>
        <w:t>figsize</w:t>
      </w:r>
      <w:proofErr w:type="spellEnd"/>
      <w:r w:rsidRPr="00342A5E">
        <w:rPr>
          <w:sz w:val="28"/>
          <w:szCs w:val="28"/>
        </w:rPr>
        <w:t>=(10, 6))</w:t>
      </w:r>
    </w:p>
    <w:p w14:paraId="3B4FEEAB"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sns.scatterplot</w:t>
      </w:r>
      <w:proofErr w:type="spellEnd"/>
      <w:r w:rsidRPr="00342A5E">
        <w:rPr>
          <w:sz w:val="28"/>
          <w:szCs w:val="28"/>
        </w:rPr>
        <w:t>(x='</w:t>
      </w:r>
      <w:proofErr w:type="spellStart"/>
      <w:r w:rsidRPr="00342A5E">
        <w:rPr>
          <w:sz w:val="28"/>
          <w:szCs w:val="28"/>
        </w:rPr>
        <w:t>temp_max</w:t>
      </w:r>
      <w:proofErr w:type="spellEnd"/>
      <w:r w:rsidRPr="00342A5E">
        <w:rPr>
          <w:sz w:val="28"/>
          <w:szCs w:val="28"/>
        </w:rPr>
        <w:t>', y='wind', data=</w:t>
      </w:r>
      <w:proofErr w:type="spellStart"/>
      <w:r w:rsidRPr="00342A5E">
        <w:rPr>
          <w:sz w:val="28"/>
          <w:szCs w:val="28"/>
        </w:rPr>
        <w:t>df</w:t>
      </w:r>
      <w:proofErr w:type="spellEnd"/>
      <w:r w:rsidRPr="00342A5E">
        <w:rPr>
          <w:sz w:val="28"/>
          <w:szCs w:val="28"/>
        </w:rPr>
        <w:t>, hue='weather')</w:t>
      </w:r>
    </w:p>
    <w:p w14:paraId="0483D6B7"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plt.title</w:t>
      </w:r>
      <w:proofErr w:type="spellEnd"/>
      <w:r w:rsidRPr="00342A5E">
        <w:rPr>
          <w:sz w:val="28"/>
          <w:szCs w:val="28"/>
        </w:rPr>
        <w:t>('Temperature vs. Wind Speed')</w:t>
      </w:r>
    </w:p>
    <w:p w14:paraId="50D0E4A0"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plt.xlabel</w:t>
      </w:r>
      <w:proofErr w:type="spellEnd"/>
      <w:r w:rsidRPr="00342A5E">
        <w:rPr>
          <w:sz w:val="28"/>
          <w:szCs w:val="28"/>
        </w:rPr>
        <w:t>('Max Temperature')</w:t>
      </w:r>
    </w:p>
    <w:p w14:paraId="78DFA62A"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plt.ylabel</w:t>
      </w:r>
      <w:proofErr w:type="spellEnd"/>
      <w:r w:rsidRPr="00342A5E">
        <w:rPr>
          <w:sz w:val="28"/>
          <w:szCs w:val="28"/>
        </w:rPr>
        <w:t>('Wind Speed')</w:t>
      </w:r>
    </w:p>
    <w:p w14:paraId="36F68382"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plt.savefig</w:t>
      </w:r>
      <w:proofErr w:type="spellEnd"/>
      <w:r w:rsidRPr="00342A5E">
        <w:rPr>
          <w:sz w:val="28"/>
          <w:szCs w:val="28"/>
        </w:rPr>
        <w:t>('model/9.png')</w:t>
      </w:r>
    </w:p>
    <w:p w14:paraId="2A1FDB95"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plt.show</w:t>
      </w:r>
      <w:proofErr w:type="spellEnd"/>
      <w:r w:rsidRPr="00342A5E">
        <w:rPr>
          <w:sz w:val="28"/>
          <w:szCs w:val="28"/>
        </w:rPr>
        <w:t>()</w:t>
      </w:r>
    </w:p>
    <w:p w14:paraId="2337B64D" w14:textId="77777777" w:rsidR="00342A5E" w:rsidRPr="00342A5E" w:rsidRDefault="00342A5E" w:rsidP="00342A5E">
      <w:pPr>
        <w:tabs>
          <w:tab w:val="left" w:pos="1095"/>
        </w:tabs>
        <w:spacing w:line="360" w:lineRule="auto"/>
        <w:rPr>
          <w:sz w:val="28"/>
          <w:szCs w:val="28"/>
        </w:rPr>
      </w:pPr>
    </w:p>
    <w:p w14:paraId="2B597347" w14:textId="77777777" w:rsidR="00342A5E" w:rsidRPr="00342A5E" w:rsidRDefault="00342A5E" w:rsidP="00342A5E">
      <w:pPr>
        <w:tabs>
          <w:tab w:val="left" w:pos="1095"/>
        </w:tabs>
        <w:spacing w:line="360" w:lineRule="auto"/>
        <w:rPr>
          <w:sz w:val="28"/>
          <w:szCs w:val="28"/>
        </w:rPr>
      </w:pPr>
      <w:r w:rsidRPr="00342A5E">
        <w:rPr>
          <w:sz w:val="28"/>
          <w:szCs w:val="28"/>
        </w:rPr>
        <w:t># 10. Violin plot for temperature distribution by weather type</w:t>
      </w:r>
    </w:p>
    <w:p w14:paraId="21A83353"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plt.figure</w:t>
      </w:r>
      <w:proofErr w:type="spellEnd"/>
      <w:r w:rsidRPr="00342A5E">
        <w:rPr>
          <w:sz w:val="28"/>
          <w:szCs w:val="28"/>
        </w:rPr>
        <w:t>(</w:t>
      </w:r>
      <w:proofErr w:type="spellStart"/>
      <w:r w:rsidRPr="00342A5E">
        <w:rPr>
          <w:sz w:val="28"/>
          <w:szCs w:val="28"/>
        </w:rPr>
        <w:t>figsize</w:t>
      </w:r>
      <w:proofErr w:type="spellEnd"/>
      <w:r w:rsidRPr="00342A5E">
        <w:rPr>
          <w:sz w:val="28"/>
          <w:szCs w:val="28"/>
        </w:rPr>
        <w:t>=(10, 6))</w:t>
      </w:r>
    </w:p>
    <w:p w14:paraId="4CC5CA66"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sns.violinplot</w:t>
      </w:r>
      <w:proofErr w:type="spellEnd"/>
      <w:r w:rsidRPr="00342A5E">
        <w:rPr>
          <w:sz w:val="28"/>
          <w:szCs w:val="28"/>
        </w:rPr>
        <w:t>(x='weather', y='</w:t>
      </w:r>
      <w:proofErr w:type="spellStart"/>
      <w:r w:rsidRPr="00342A5E">
        <w:rPr>
          <w:sz w:val="28"/>
          <w:szCs w:val="28"/>
        </w:rPr>
        <w:t>temp_max</w:t>
      </w:r>
      <w:proofErr w:type="spellEnd"/>
      <w:r w:rsidRPr="00342A5E">
        <w:rPr>
          <w:sz w:val="28"/>
          <w:szCs w:val="28"/>
        </w:rPr>
        <w:t>', data=</w:t>
      </w:r>
      <w:proofErr w:type="spellStart"/>
      <w:r w:rsidRPr="00342A5E">
        <w:rPr>
          <w:sz w:val="28"/>
          <w:szCs w:val="28"/>
        </w:rPr>
        <w:t>df</w:t>
      </w:r>
      <w:proofErr w:type="spellEnd"/>
      <w:r w:rsidRPr="00342A5E">
        <w:rPr>
          <w:sz w:val="28"/>
          <w:szCs w:val="28"/>
        </w:rPr>
        <w:t>)</w:t>
      </w:r>
    </w:p>
    <w:p w14:paraId="5AF27D53"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plt.title</w:t>
      </w:r>
      <w:proofErr w:type="spellEnd"/>
      <w:r w:rsidRPr="00342A5E">
        <w:rPr>
          <w:sz w:val="28"/>
          <w:szCs w:val="28"/>
        </w:rPr>
        <w:t>('Temperature Distribution by Weather Type')</w:t>
      </w:r>
    </w:p>
    <w:p w14:paraId="23BEC3ED"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lastRenderedPageBreak/>
        <w:t>plt.xlabel</w:t>
      </w:r>
      <w:proofErr w:type="spellEnd"/>
      <w:r w:rsidRPr="00342A5E">
        <w:rPr>
          <w:sz w:val="28"/>
          <w:szCs w:val="28"/>
        </w:rPr>
        <w:t>('Weather Type')</w:t>
      </w:r>
    </w:p>
    <w:p w14:paraId="686F2EB7"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plt.ylabel</w:t>
      </w:r>
      <w:proofErr w:type="spellEnd"/>
      <w:r w:rsidRPr="00342A5E">
        <w:rPr>
          <w:sz w:val="28"/>
          <w:szCs w:val="28"/>
        </w:rPr>
        <w:t>('Max Temperature')</w:t>
      </w:r>
    </w:p>
    <w:p w14:paraId="0C601799" w14:textId="77777777" w:rsidR="00342A5E" w:rsidRPr="00342A5E" w:rsidRDefault="00342A5E" w:rsidP="00342A5E">
      <w:pPr>
        <w:tabs>
          <w:tab w:val="left" w:pos="1095"/>
        </w:tabs>
        <w:spacing w:line="360" w:lineRule="auto"/>
        <w:rPr>
          <w:sz w:val="28"/>
          <w:szCs w:val="28"/>
        </w:rPr>
      </w:pPr>
      <w:proofErr w:type="spellStart"/>
      <w:r w:rsidRPr="00342A5E">
        <w:rPr>
          <w:sz w:val="28"/>
          <w:szCs w:val="28"/>
        </w:rPr>
        <w:t>plt.savefig</w:t>
      </w:r>
      <w:proofErr w:type="spellEnd"/>
      <w:r w:rsidRPr="00342A5E">
        <w:rPr>
          <w:sz w:val="28"/>
          <w:szCs w:val="28"/>
        </w:rPr>
        <w:t>('model/10.png')</w:t>
      </w:r>
    </w:p>
    <w:p w14:paraId="5D75F863" w14:textId="77777777" w:rsidR="009A4F7B" w:rsidRPr="00342A5E" w:rsidRDefault="00342A5E" w:rsidP="00342A5E">
      <w:pPr>
        <w:tabs>
          <w:tab w:val="left" w:pos="1095"/>
        </w:tabs>
        <w:spacing w:line="360" w:lineRule="auto"/>
        <w:rPr>
          <w:sz w:val="28"/>
          <w:szCs w:val="28"/>
        </w:rPr>
      </w:pPr>
      <w:proofErr w:type="spellStart"/>
      <w:r w:rsidRPr="00342A5E">
        <w:rPr>
          <w:sz w:val="28"/>
          <w:szCs w:val="28"/>
        </w:rPr>
        <w:t>plt.show</w:t>
      </w:r>
      <w:proofErr w:type="spellEnd"/>
      <w:r w:rsidRPr="00342A5E">
        <w:rPr>
          <w:sz w:val="28"/>
          <w:szCs w:val="28"/>
        </w:rPr>
        <w:t>()</w:t>
      </w:r>
    </w:p>
    <w:p w14:paraId="11C6C376" w14:textId="77777777" w:rsidR="00342A5E" w:rsidRDefault="00342A5E" w:rsidP="00BD1CCA">
      <w:pPr>
        <w:tabs>
          <w:tab w:val="left" w:pos="1095"/>
        </w:tabs>
        <w:spacing w:line="360" w:lineRule="auto"/>
        <w:jc w:val="center"/>
        <w:rPr>
          <w:b/>
          <w:sz w:val="28"/>
          <w:szCs w:val="28"/>
        </w:rPr>
      </w:pPr>
    </w:p>
    <w:p w14:paraId="11454303" w14:textId="77777777" w:rsidR="00342A5E" w:rsidRDefault="00342A5E" w:rsidP="00BD1CCA">
      <w:pPr>
        <w:tabs>
          <w:tab w:val="left" w:pos="1095"/>
        </w:tabs>
        <w:spacing w:line="360" w:lineRule="auto"/>
        <w:jc w:val="center"/>
        <w:rPr>
          <w:b/>
          <w:sz w:val="28"/>
          <w:szCs w:val="28"/>
        </w:rPr>
      </w:pPr>
    </w:p>
    <w:p w14:paraId="292885F6" w14:textId="77777777" w:rsidR="00342A5E" w:rsidRDefault="00342A5E" w:rsidP="00BD1CCA">
      <w:pPr>
        <w:tabs>
          <w:tab w:val="left" w:pos="1095"/>
        </w:tabs>
        <w:spacing w:line="360" w:lineRule="auto"/>
        <w:jc w:val="center"/>
        <w:rPr>
          <w:b/>
          <w:sz w:val="28"/>
          <w:szCs w:val="28"/>
        </w:rPr>
      </w:pPr>
    </w:p>
    <w:p w14:paraId="12A7E6DE" w14:textId="77777777" w:rsidR="00342A5E" w:rsidRDefault="00342A5E" w:rsidP="00BD1CCA">
      <w:pPr>
        <w:tabs>
          <w:tab w:val="left" w:pos="1095"/>
        </w:tabs>
        <w:spacing w:line="360" w:lineRule="auto"/>
        <w:jc w:val="center"/>
        <w:rPr>
          <w:b/>
          <w:sz w:val="28"/>
          <w:szCs w:val="28"/>
        </w:rPr>
      </w:pPr>
    </w:p>
    <w:p w14:paraId="4E50847A" w14:textId="77777777" w:rsidR="00342A5E" w:rsidRDefault="00342A5E" w:rsidP="00BD1CCA">
      <w:pPr>
        <w:tabs>
          <w:tab w:val="left" w:pos="1095"/>
        </w:tabs>
        <w:spacing w:line="360" w:lineRule="auto"/>
        <w:jc w:val="center"/>
        <w:rPr>
          <w:b/>
          <w:sz w:val="28"/>
          <w:szCs w:val="28"/>
        </w:rPr>
      </w:pPr>
    </w:p>
    <w:p w14:paraId="01F70E25" w14:textId="77777777" w:rsidR="00342A5E" w:rsidRDefault="00342A5E" w:rsidP="00BD1CCA">
      <w:pPr>
        <w:tabs>
          <w:tab w:val="left" w:pos="1095"/>
        </w:tabs>
        <w:spacing w:line="360" w:lineRule="auto"/>
        <w:jc w:val="center"/>
        <w:rPr>
          <w:b/>
          <w:sz w:val="28"/>
          <w:szCs w:val="28"/>
        </w:rPr>
      </w:pPr>
    </w:p>
    <w:p w14:paraId="7DE66267" w14:textId="77777777" w:rsidR="00342A5E" w:rsidRDefault="00342A5E" w:rsidP="00BD1CCA">
      <w:pPr>
        <w:tabs>
          <w:tab w:val="left" w:pos="1095"/>
        </w:tabs>
        <w:spacing w:line="360" w:lineRule="auto"/>
        <w:jc w:val="center"/>
        <w:rPr>
          <w:b/>
          <w:sz w:val="28"/>
          <w:szCs w:val="28"/>
        </w:rPr>
      </w:pPr>
    </w:p>
    <w:p w14:paraId="0A59F5C5" w14:textId="77777777" w:rsidR="00342A5E" w:rsidRDefault="00342A5E" w:rsidP="00BD1CCA">
      <w:pPr>
        <w:tabs>
          <w:tab w:val="left" w:pos="1095"/>
        </w:tabs>
        <w:spacing w:line="360" w:lineRule="auto"/>
        <w:jc w:val="center"/>
        <w:rPr>
          <w:b/>
          <w:sz w:val="28"/>
          <w:szCs w:val="28"/>
        </w:rPr>
      </w:pPr>
    </w:p>
    <w:p w14:paraId="383643C9" w14:textId="77777777" w:rsidR="00342A5E" w:rsidRDefault="00342A5E" w:rsidP="00BD1CCA">
      <w:pPr>
        <w:tabs>
          <w:tab w:val="left" w:pos="1095"/>
        </w:tabs>
        <w:spacing w:line="360" w:lineRule="auto"/>
        <w:jc w:val="center"/>
        <w:rPr>
          <w:b/>
          <w:sz w:val="28"/>
          <w:szCs w:val="28"/>
        </w:rPr>
      </w:pPr>
    </w:p>
    <w:p w14:paraId="14D338DC" w14:textId="77777777" w:rsidR="00342A5E" w:rsidRDefault="00342A5E" w:rsidP="00BD1CCA">
      <w:pPr>
        <w:tabs>
          <w:tab w:val="left" w:pos="1095"/>
        </w:tabs>
        <w:spacing w:line="360" w:lineRule="auto"/>
        <w:jc w:val="center"/>
        <w:rPr>
          <w:b/>
          <w:sz w:val="28"/>
          <w:szCs w:val="28"/>
        </w:rPr>
      </w:pPr>
    </w:p>
    <w:p w14:paraId="0639044D" w14:textId="77777777" w:rsidR="00342A5E" w:rsidRDefault="00342A5E" w:rsidP="00BD1CCA">
      <w:pPr>
        <w:tabs>
          <w:tab w:val="left" w:pos="1095"/>
        </w:tabs>
        <w:spacing w:line="360" w:lineRule="auto"/>
        <w:jc w:val="center"/>
        <w:rPr>
          <w:b/>
          <w:sz w:val="28"/>
          <w:szCs w:val="28"/>
        </w:rPr>
      </w:pPr>
    </w:p>
    <w:p w14:paraId="5466B02C" w14:textId="77777777" w:rsidR="00342A5E" w:rsidRDefault="00342A5E" w:rsidP="00BD1CCA">
      <w:pPr>
        <w:tabs>
          <w:tab w:val="left" w:pos="1095"/>
        </w:tabs>
        <w:spacing w:line="360" w:lineRule="auto"/>
        <w:jc w:val="center"/>
        <w:rPr>
          <w:b/>
          <w:sz w:val="28"/>
          <w:szCs w:val="28"/>
        </w:rPr>
      </w:pPr>
    </w:p>
    <w:p w14:paraId="02817CA7" w14:textId="77777777" w:rsidR="00342A5E" w:rsidRDefault="00342A5E" w:rsidP="00BD1CCA">
      <w:pPr>
        <w:tabs>
          <w:tab w:val="left" w:pos="1095"/>
        </w:tabs>
        <w:spacing w:line="360" w:lineRule="auto"/>
        <w:jc w:val="center"/>
        <w:rPr>
          <w:b/>
          <w:sz w:val="28"/>
          <w:szCs w:val="28"/>
        </w:rPr>
      </w:pPr>
    </w:p>
    <w:p w14:paraId="3C97BF07" w14:textId="77777777" w:rsidR="00342A5E" w:rsidRDefault="00342A5E" w:rsidP="00BD1CCA">
      <w:pPr>
        <w:tabs>
          <w:tab w:val="left" w:pos="1095"/>
        </w:tabs>
        <w:spacing w:line="360" w:lineRule="auto"/>
        <w:jc w:val="center"/>
        <w:rPr>
          <w:b/>
          <w:sz w:val="28"/>
          <w:szCs w:val="28"/>
        </w:rPr>
      </w:pPr>
    </w:p>
    <w:p w14:paraId="24883767" w14:textId="77777777" w:rsidR="00342A5E" w:rsidRDefault="00342A5E" w:rsidP="00BD1CCA">
      <w:pPr>
        <w:tabs>
          <w:tab w:val="left" w:pos="1095"/>
        </w:tabs>
        <w:spacing w:line="360" w:lineRule="auto"/>
        <w:jc w:val="center"/>
        <w:rPr>
          <w:b/>
          <w:sz w:val="28"/>
          <w:szCs w:val="28"/>
        </w:rPr>
      </w:pPr>
    </w:p>
    <w:p w14:paraId="18C23C51" w14:textId="77777777" w:rsidR="00342A5E" w:rsidRDefault="00342A5E" w:rsidP="00BD1CCA">
      <w:pPr>
        <w:tabs>
          <w:tab w:val="left" w:pos="1095"/>
        </w:tabs>
        <w:spacing w:line="360" w:lineRule="auto"/>
        <w:jc w:val="center"/>
        <w:rPr>
          <w:b/>
          <w:sz w:val="28"/>
          <w:szCs w:val="28"/>
        </w:rPr>
      </w:pPr>
    </w:p>
    <w:p w14:paraId="6E90B75B" w14:textId="77777777" w:rsidR="00342A5E" w:rsidRDefault="00342A5E" w:rsidP="00BD1CCA">
      <w:pPr>
        <w:tabs>
          <w:tab w:val="left" w:pos="1095"/>
        </w:tabs>
        <w:spacing w:line="360" w:lineRule="auto"/>
        <w:jc w:val="center"/>
        <w:rPr>
          <w:b/>
          <w:sz w:val="28"/>
          <w:szCs w:val="28"/>
        </w:rPr>
      </w:pPr>
    </w:p>
    <w:p w14:paraId="40D70649" w14:textId="77777777" w:rsidR="00342A5E" w:rsidRDefault="00342A5E" w:rsidP="00BD1CCA">
      <w:pPr>
        <w:tabs>
          <w:tab w:val="left" w:pos="1095"/>
        </w:tabs>
        <w:spacing w:line="360" w:lineRule="auto"/>
        <w:jc w:val="center"/>
        <w:rPr>
          <w:b/>
          <w:sz w:val="28"/>
          <w:szCs w:val="28"/>
        </w:rPr>
      </w:pPr>
    </w:p>
    <w:p w14:paraId="1418EB79" w14:textId="77777777" w:rsidR="00342A5E" w:rsidRDefault="00342A5E" w:rsidP="00BD1CCA">
      <w:pPr>
        <w:tabs>
          <w:tab w:val="left" w:pos="1095"/>
        </w:tabs>
        <w:spacing w:line="360" w:lineRule="auto"/>
        <w:jc w:val="center"/>
        <w:rPr>
          <w:b/>
          <w:sz w:val="28"/>
          <w:szCs w:val="28"/>
        </w:rPr>
      </w:pPr>
    </w:p>
    <w:p w14:paraId="1B0E4957" w14:textId="77777777" w:rsidR="00342A5E" w:rsidRDefault="00342A5E" w:rsidP="00BD1CCA">
      <w:pPr>
        <w:tabs>
          <w:tab w:val="left" w:pos="1095"/>
        </w:tabs>
        <w:spacing w:line="360" w:lineRule="auto"/>
        <w:jc w:val="center"/>
        <w:rPr>
          <w:b/>
          <w:sz w:val="28"/>
          <w:szCs w:val="28"/>
        </w:rPr>
      </w:pPr>
    </w:p>
    <w:p w14:paraId="0E2053EB" w14:textId="77777777" w:rsidR="00342A5E" w:rsidRDefault="00342A5E" w:rsidP="00BD1CCA">
      <w:pPr>
        <w:tabs>
          <w:tab w:val="left" w:pos="1095"/>
        </w:tabs>
        <w:spacing w:line="360" w:lineRule="auto"/>
        <w:jc w:val="center"/>
        <w:rPr>
          <w:b/>
          <w:sz w:val="28"/>
          <w:szCs w:val="28"/>
        </w:rPr>
      </w:pPr>
    </w:p>
    <w:p w14:paraId="09401286" w14:textId="77777777" w:rsidR="00342A5E" w:rsidRDefault="00342A5E" w:rsidP="00BD1CCA">
      <w:pPr>
        <w:tabs>
          <w:tab w:val="left" w:pos="1095"/>
        </w:tabs>
        <w:spacing w:line="360" w:lineRule="auto"/>
        <w:jc w:val="center"/>
        <w:rPr>
          <w:b/>
          <w:sz w:val="28"/>
          <w:szCs w:val="28"/>
        </w:rPr>
      </w:pPr>
    </w:p>
    <w:p w14:paraId="35E5C677" w14:textId="77777777" w:rsidR="00013D02" w:rsidRDefault="00013D02" w:rsidP="00BD1CCA">
      <w:pPr>
        <w:tabs>
          <w:tab w:val="left" w:pos="1095"/>
        </w:tabs>
        <w:spacing w:line="360" w:lineRule="auto"/>
        <w:jc w:val="center"/>
        <w:rPr>
          <w:b/>
          <w:sz w:val="28"/>
          <w:szCs w:val="28"/>
        </w:rPr>
      </w:pPr>
    </w:p>
    <w:p w14:paraId="7A136256" w14:textId="3EDCC106" w:rsidR="00BD1CCA" w:rsidRPr="00A97D06" w:rsidRDefault="00BD1CCA" w:rsidP="00BD1CCA">
      <w:pPr>
        <w:tabs>
          <w:tab w:val="left" w:pos="1095"/>
        </w:tabs>
        <w:spacing w:line="360" w:lineRule="auto"/>
        <w:jc w:val="center"/>
        <w:rPr>
          <w:b/>
          <w:sz w:val="28"/>
          <w:szCs w:val="28"/>
        </w:rPr>
      </w:pPr>
      <w:r w:rsidRPr="00A97D06">
        <w:rPr>
          <w:b/>
          <w:sz w:val="28"/>
          <w:szCs w:val="28"/>
        </w:rPr>
        <w:lastRenderedPageBreak/>
        <w:t>CHAPTER 9</w:t>
      </w:r>
    </w:p>
    <w:p w14:paraId="54B07E45" w14:textId="77777777" w:rsidR="00BD1CCA" w:rsidRDefault="00AB288D" w:rsidP="00BD1CCA">
      <w:pPr>
        <w:jc w:val="center"/>
        <w:rPr>
          <w:b/>
          <w:sz w:val="32"/>
          <w:szCs w:val="32"/>
        </w:rPr>
      </w:pPr>
      <w:r>
        <w:rPr>
          <w:b/>
          <w:sz w:val="32"/>
          <w:szCs w:val="32"/>
        </w:rPr>
        <w:t>SAMPLE SCREENSHOT</w:t>
      </w:r>
    </w:p>
    <w:p w14:paraId="11E8EED1" w14:textId="77777777" w:rsidR="002B2BA7" w:rsidRDefault="002B2BA7" w:rsidP="002B2BA7">
      <w:pPr>
        <w:jc w:val="center"/>
      </w:pPr>
      <w:r>
        <w:rPr>
          <w:noProof/>
        </w:rPr>
        <w:drawing>
          <wp:inline distT="0" distB="0" distL="0" distR="0" wp14:anchorId="7A36000B" wp14:editId="04ACAB39">
            <wp:extent cx="5635256" cy="373757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38531" cy="3739744"/>
                    </a:xfrm>
                    <a:prstGeom prst="rect">
                      <a:avLst/>
                    </a:prstGeom>
                  </pic:spPr>
                </pic:pic>
              </a:graphicData>
            </a:graphic>
          </wp:inline>
        </w:drawing>
      </w:r>
    </w:p>
    <w:p w14:paraId="301E81EC" w14:textId="77777777" w:rsidR="002B2BA7" w:rsidRDefault="002B2BA7" w:rsidP="002B2BA7">
      <w:pPr>
        <w:jc w:val="center"/>
      </w:pPr>
    </w:p>
    <w:p w14:paraId="1D6B04D7" w14:textId="77777777" w:rsidR="002B2BA7" w:rsidRDefault="002B2BA7" w:rsidP="002B2BA7">
      <w:pPr>
        <w:jc w:val="center"/>
      </w:pPr>
      <w:r>
        <w:rPr>
          <w:noProof/>
        </w:rPr>
        <w:drawing>
          <wp:inline distT="0" distB="0" distL="0" distR="0" wp14:anchorId="6F315BAF" wp14:editId="53972855">
            <wp:extent cx="5650605" cy="3691004"/>
            <wp:effectExtent l="0" t="0" r="762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51193" cy="3691388"/>
                    </a:xfrm>
                    <a:prstGeom prst="rect">
                      <a:avLst/>
                    </a:prstGeom>
                  </pic:spPr>
                </pic:pic>
              </a:graphicData>
            </a:graphic>
          </wp:inline>
        </w:drawing>
      </w:r>
    </w:p>
    <w:p w14:paraId="2DA5783C" w14:textId="77777777" w:rsidR="002B2BA7" w:rsidRDefault="002B2BA7" w:rsidP="002B2BA7">
      <w:pPr>
        <w:jc w:val="center"/>
      </w:pPr>
    </w:p>
    <w:p w14:paraId="40025E41" w14:textId="77777777" w:rsidR="002B2BA7" w:rsidRDefault="002B2BA7" w:rsidP="002B2BA7">
      <w:pPr>
        <w:jc w:val="center"/>
      </w:pPr>
      <w:r>
        <w:rPr>
          <w:noProof/>
        </w:rPr>
        <w:drawing>
          <wp:inline distT="0" distB="0" distL="0" distR="0" wp14:anchorId="68F3241C" wp14:editId="52BD4134">
            <wp:extent cx="5943600" cy="3588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88385"/>
                    </a:xfrm>
                    <a:prstGeom prst="rect">
                      <a:avLst/>
                    </a:prstGeom>
                  </pic:spPr>
                </pic:pic>
              </a:graphicData>
            </a:graphic>
          </wp:inline>
        </w:drawing>
      </w:r>
    </w:p>
    <w:p w14:paraId="0F2E7136" w14:textId="77777777" w:rsidR="00013D02" w:rsidRDefault="00013D02" w:rsidP="002B2BA7">
      <w:pPr>
        <w:jc w:val="center"/>
      </w:pPr>
    </w:p>
    <w:p w14:paraId="0E24E58E" w14:textId="77777777" w:rsidR="00013D02" w:rsidRDefault="00013D02" w:rsidP="002B2BA7">
      <w:pPr>
        <w:jc w:val="center"/>
      </w:pPr>
    </w:p>
    <w:p w14:paraId="34E31149" w14:textId="77777777" w:rsidR="00013D02" w:rsidRDefault="00013D02" w:rsidP="002B2BA7">
      <w:pPr>
        <w:jc w:val="center"/>
      </w:pPr>
    </w:p>
    <w:p w14:paraId="35E6AFE4" w14:textId="77777777" w:rsidR="002B2BA7" w:rsidRDefault="002B2BA7" w:rsidP="002B2BA7">
      <w:pPr>
        <w:jc w:val="center"/>
      </w:pPr>
      <w:r>
        <w:rPr>
          <w:noProof/>
        </w:rPr>
        <w:drawing>
          <wp:inline distT="0" distB="0" distL="0" distR="0" wp14:anchorId="417B4B78" wp14:editId="320B23CB">
            <wp:extent cx="5943600" cy="34836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83610"/>
                    </a:xfrm>
                    <a:prstGeom prst="rect">
                      <a:avLst/>
                    </a:prstGeom>
                  </pic:spPr>
                </pic:pic>
              </a:graphicData>
            </a:graphic>
          </wp:inline>
        </w:drawing>
      </w:r>
    </w:p>
    <w:p w14:paraId="6DF69438" w14:textId="77777777" w:rsidR="002B2BA7" w:rsidRDefault="002B2BA7" w:rsidP="002B2BA7">
      <w:pPr>
        <w:jc w:val="center"/>
      </w:pPr>
    </w:p>
    <w:p w14:paraId="547EEB5C" w14:textId="77777777" w:rsidR="00013D02" w:rsidRDefault="00013D02" w:rsidP="002B2BA7">
      <w:pPr>
        <w:jc w:val="center"/>
      </w:pPr>
    </w:p>
    <w:p w14:paraId="4885F13A" w14:textId="77777777" w:rsidR="00013D02" w:rsidRDefault="00013D02" w:rsidP="002B2BA7">
      <w:pPr>
        <w:jc w:val="center"/>
      </w:pPr>
    </w:p>
    <w:p w14:paraId="47AA3669" w14:textId="77777777" w:rsidR="00013D02" w:rsidRDefault="00013D02" w:rsidP="002B2BA7">
      <w:pPr>
        <w:jc w:val="center"/>
      </w:pPr>
    </w:p>
    <w:p w14:paraId="6C90EC91" w14:textId="77777777" w:rsidR="00013D02" w:rsidRDefault="00013D02" w:rsidP="002B2BA7">
      <w:pPr>
        <w:jc w:val="center"/>
      </w:pPr>
    </w:p>
    <w:p w14:paraId="6E5F0834" w14:textId="77777777" w:rsidR="00013D02" w:rsidRDefault="00013D02" w:rsidP="002B2BA7">
      <w:pPr>
        <w:jc w:val="center"/>
      </w:pPr>
    </w:p>
    <w:p w14:paraId="50A198E9" w14:textId="77777777" w:rsidR="00013D02" w:rsidRDefault="00013D02" w:rsidP="002B2BA7">
      <w:pPr>
        <w:jc w:val="center"/>
      </w:pPr>
    </w:p>
    <w:p w14:paraId="1964734C" w14:textId="77777777" w:rsidR="00013D02" w:rsidRDefault="00013D02" w:rsidP="002B2BA7">
      <w:pPr>
        <w:jc w:val="center"/>
      </w:pPr>
    </w:p>
    <w:p w14:paraId="6B562B4B" w14:textId="77777777" w:rsidR="00013D02" w:rsidRDefault="00013D02" w:rsidP="002B2BA7">
      <w:pPr>
        <w:jc w:val="center"/>
      </w:pPr>
    </w:p>
    <w:p w14:paraId="27A112BE" w14:textId="77777777" w:rsidR="002B2BA7" w:rsidRDefault="002B2BA7" w:rsidP="002B2BA7">
      <w:pPr>
        <w:jc w:val="center"/>
      </w:pPr>
      <w:r>
        <w:rPr>
          <w:noProof/>
        </w:rPr>
        <w:drawing>
          <wp:inline distT="0" distB="0" distL="0" distR="0" wp14:anchorId="7068FD7B" wp14:editId="06D1569E">
            <wp:extent cx="5943600" cy="2597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97150"/>
                    </a:xfrm>
                    <a:prstGeom prst="rect">
                      <a:avLst/>
                    </a:prstGeom>
                  </pic:spPr>
                </pic:pic>
              </a:graphicData>
            </a:graphic>
          </wp:inline>
        </w:drawing>
      </w:r>
    </w:p>
    <w:p w14:paraId="1F291DF1" w14:textId="77777777" w:rsidR="00013D02" w:rsidRDefault="00013D02" w:rsidP="002B2BA7">
      <w:pPr>
        <w:jc w:val="center"/>
      </w:pPr>
    </w:p>
    <w:p w14:paraId="322131F4" w14:textId="77777777" w:rsidR="00013D02" w:rsidRDefault="00013D02" w:rsidP="002B2BA7">
      <w:pPr>
        <w:jc w:val="center"/>
      </w:pPr>
    </w:p>
    <w:p w14:paraId="3D30C52F" w14:textId="77777777" w:rsidR="00013D02" w:rsidRDefault="00013D02" w:rsidP="002B2BA7">
      <w:pPr>
        <w:jc w:val="center"/>
      </w:pPr>
    </w:p>
    <w:p w14:paraId="6DDD9997" w14:textId="77777777" w:rsidR="00013D02" w:rsidRDefault="00013D02" w:rsidP="002B2BA7">
      <w:pPr>
        <w:jc w:val="center"/>
      </w:pPr>
    </w:p>
    <w:p w14:paraId="6958DA2A" w14:textId="77777777" w:rsidR="002B2BA7" w:rsidRDefault="002B2BA7" w:rsidP="002B2BA7">
      <w:pPr>
        <w:jc w:val="center"/>
      </w:pPr>
    </w:p>
    <w:p w14:paraId="10B6609E" w14:textId="77777777" w:rsidR="002B2BA7" w:rsidRDefault="002B2BA7" w:rsidP="002B2BA7">
      <w:pPr>
        <w:jc w:val="center"/>
      </w:pPr>
      <w:r>
        <w:rPr>
          <w:noProof/>
        </w:rPr>
        <w:drawing>
          <wp:inline distT="0" distB="0" distL="0" distR="0" wp14:anchorId="27F4937D" wp14:editId="6CCADCB4">
            <wp:extent cx="5943600" cy="30403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40380"/>
                    </a:xfrm>
                    <a:prstGeom prst="rect">
                      <a:avLst/>
                    </a:prstGeom>
                  </pic:spPr>
                </pic:pic>
              </a:graphicData>
            </a:graphic>
          </wp:inline>
        </w:drawing>
      </w:r>
    </w:p>
    <w:p w14:paraId="3FA53B54" w14:textId="77777777" w:rsidR="002B2BA7" w:rsidRDefault="002B2BA7" w:rsidP="002B2BA7">
      <w:pPr>
        <w:jc w:val="center"/>
      </w:pPr>
      <w:r>
        <w:rPr>
          <w:noProof/>
        </w:rPr>
        <w:lastRenderedPageBreak/>
        <w:drawing>
          <wp:inline distT="0" distB="0" distL="0" distR="0" wp14:anchorId="3D81CB5E" wp14:editId="3763B73B">
            <wp:extent cx="5943600" cy="3208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08020"/>
                    </a:xfrm>
                    <a:prstGeom prst="rect">
                      <a:avLst/>
                    </a:prstGeom>
                  </pic:spPr>
                </pic:pic>
              </a:graphicData>
            </a:graphic>
          </wp:inline>
        </w:drawing>
      </w:r>
    </w:p>
    <w:p w14:paraId="40E1EC9E" w14:textId="77777777" w:rsidR="002B2BA7" w:rsidRDefault="002B2BA7" w:rsidP="002B2BA7">
      <w:pPr>
        <w:jc w:val="center"/>
      </w:pPr>
      <w:r>
        <w:rPr>
          <w:noProof/>
        </w:rPr>
        <w:drawing>
          <wp:inline distT="0" distB="0" distL="0" distR="0" wp14:anchorId="0779235C" wp14:editId="4D4E3A7E">
            <wp:extent cx="5943600" cy="4712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712970"/>
                    </a:xfrm>
                    <a:prstGeom prst="rect">
                      <a:avLst/>
                    </a:prstGeom>
                  </pic:spPr>
                </pic:pic>
              </a:graphicData>
            </a:graphic>
          </wp:inline>
        </w:drawing>
      </w:r>
    </w:p>
    <w:p w14:paraId="69369DB7" w14:textId="77777777" w:rsidR="00013D02" w:rsidRDefault="00013D02" w:rsidP="002B2BA7">
      <w:pPr>
        <w:jc w:val="center"/>
      </w:pPr>
    </w:p>
    <w:p w14:paraId="33DD1F84" w14:textId="77777777" w:rsidR="00013D02" w:rsidRDefault="00013D02" w:rsidP="002B2BA7">
      <w:pPr>
        <w:jc w:val="center"/>
      </w:pPr>
    </w:p>
    <w:p w14:paraId="363F40D7" w14:textId="77777777" w:rsidR="002B2BA7" w:rsidRDefault="002B2BA7" w:rsidP="002B2BA7">
      <w:pPr>
        <w:jc w:val="center"/>
      </w:pPr>
      <w:r>
        <w:rPr>
          <w:noProof/>
        </w:rPr>
        <w:lastRenderedPageBreak/>
        <w:drawing>
          <wp:inline distT="0" distB="0" distL="0" distR="0" wp14:anchorId="4D26C4D8" wp14:editId="7797CCCC">
            <wp:extent cx="5943600" cy="47523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752340"/>
                    </a:xfrm>
                    <a:prstGeom prst="rect">
                      <a:avLst/>
                    </a:prstGeom>
                  </pic:spPr>
                </pic:pic>
              </a:graphicData>
            </a:graphic>
          </wp:inline>
        </w:drawing>
      </w:r>
      <w:r>
        <w:rPr>
          <w:noProof/>
        </w:rPr>
        <w:lastRenderedPageBreak/>
        <w:drawing>
          <wp:inline distT="0" distB="0" distL="0" distR="0" wp14:anchorId="220D80F0" wp14:editId="7B183FF1">
            <wp:extent cx="5894143" cy="59068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94143" cy="5906846"/>
                    </a:xfrm>
                    <a:prstGeom prst="rect">
                      <a:avLst/>
                    </a:prstGeom>
                  </pic:spPr>
                </pic:pic>
              </a:graphicData>
            </a:graphic>
          </wp:inline>
        </w:drawing>
      </w:r>
    </w:p>
    <w:p w14:paraId="33A750F9" w14:textId="77777777" w:rsidR="002B2BA7" w:rsidRDefault="002B2BA7" w:rsidP="002B2BA7">
      <w:pPr>
        <w:jc w:val="center"/>
      </w:pPr>
      <w:r>
        <w:rPr>
          <w:noProof/>
        </w:rPr>
        <w:lastRenderedPageBreak/>
        <w:drawing>
          <wp:inline distT="0" distB="0" distL="0" distR="0" wp14:anchorId="6C59E8B3" wp14:editId="50410773">
            <wp:extent cx="5943600" cy="32080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208020"/>
                    </a:xfrm>
                    <a:prstGeom prst="rect">
                      <a:avLst/>
                    </a:prstGeom>
                  </pic:spPr>
                </pic:pic>
              </a:graphicData>
            </a:graphic>
          </wp:inline>
        </w:drawing>
      </w:r>
    </w:p>
    <w:p w14:paraId="34DA2445" w14:textId="77777777" w:rsidR="002B2BA7" w:rsidRDefault="002B2BA7" w:rsidP="002B2BA7">
      <w:pPr>
        <w:jc w:val="center"/>
      </w:pPr>
      <w:r>
        <w:rPr>
          <w:noProof/>
        </w:rPr>
        <w:lastRenderedPageBreak/>
        <w:drawing>
          <wp:inline distT="0" distB="0" distL="0" distR="0" wp14:anchorId="69C79A52" wp14:editId="297829EF">
            <wp:extent cx="5943600" cy="61264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6126480"/>
                    </a:xfrm>
                    <a:prstGeom prst="rect">
                      <a:avLst/>
                    </a:prstGeom>
                  </pic:spPr>
                </pic:pic>
              </a:graphicData>
            </a:graphic>
          </wp:inline>
        </w:drawing>
      </w:r>
    </w:p>
    <w:p w14:paraId="2FAE2D4E" w14:textId="77777777" w:rsidR="002B2BA7" w:rsidRDefault="002B2BA7" w:rsidP="002B2BA7">
      <w:pPr>
        <w:jc w:val="center"/>
      </w:pPr>
      <w:r>
        <w:rPr>
          <w:noProof/>
        </w:rPr>
        <w:lastRenderedPageBreak/>
        <w:drawing>
          <wp:inline distT="0" distB="0" distL="0" distR="0" wp14:anchorId="01ED901E" wp14:editId="11BE7DA8">
            <wp:extent cx="5943600" cy="51358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135880"/>
                    </a:xfrm>
                    <a:prstGeom prst="rect">
                      <a:avLst/>
                    </a:prstGeom>
                  </pic:spPr>
                </pic:pic>
              </a:graphicData>
            </a:graphic>
          </wp:inline>
        </w:drawing>
      </w:r>
    </w:p>
    <w:p w14:paraId="480CD2B1" w14:textId="77777777" w:rsidR="002B2BA7" w:rsidRDefault="002B2BA7" w:rsidP="002B2BA7">
      <w:pPr>
        <w:jc w:val="center"/>
      </w:pPr>
      <w:r>
        <w:rPr>
          <w:noProof/>
        </w:rPr>
        <w:lastRenderedPageBreak/>
        <w:drawing>
          <wp:inline distT="0" distB="0" distL="0" distR="0" wp14:anchorId="53E756B2" wp14:editId="6CF5D223">
            <wp:extent cx="5943600" cy="32080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08020"/>
                    </a:xfrm>
                    <a:prstGeom prst="rect">
                      <a:avLst/>
                    </a:prstGeom>
                  </pic:spPr>
                </pic:pic>
              </a:graphicData>
            </a:graphic>
          </wp:inline>
        </w:drawing>
      </w:r>
    </w:p>
    <w:p w14:paraId="2EFBA379" w14:textId="77777777" w:rsidR="002B2BA7" w:rsidRDefault="002B2BA7" w:rsidP="002B2BA7">
      <w:pPr>
        <w:jc w:val="center"/>
      </w:pPr>
      <w:r>
        <w:rPr>
          <w:noProof/>
        </w:rPr>
        <w:drawing>
          <wp:inline distT="0" distB="0" distL="0" distR="0" wp14:anchorId="2D8B8300" wp14:editId="5C2D5B42">
            <wp:extent cx="5943600" cy="38398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839845"/>
                    </a:xfrm>
                    <a:prstGeom prst="rect">
                      <a:avLst/>
                    </a:prstGeom>
                  </pic:spPr>
                </pic:pic>
              </a:graphicData>
            </a:graphic>
          </wp:inline>
        </w:drawing>
      </w:r>
    </w:p>
    <w:p w14:paraId="06BB2444" w14:textId="77777777" w:rsidR="002B2BA7" w:rsidRDefault="002B2BA7" w:rsidP="002B2BA7">
      <w:pPr>
        <w:jc w:val="center"/>
      </w:pPr>
      <w:r>
        <w:rPr>
          <w:noProof/>
        </w:rPr>
        <w:lastRenderedPageBreak/>
        <w:drawing>
          <wp:inline distT="0" distB="0" distL="0" distR="0" wp14:anchorId="5312DF06" wp14:editId="1602C02D">
            <wp:extent cx="5943600" cy="37953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795395"/>
                    </a:xfrm>
                    <a:prstGeom prst="rect">
                      <a:avLst/>
                    </a:prstGeom>
                  </pic:spPr>
                </pic:pic>
              </a:graphicData>
            </a:graphic>
          </wp:inline>
        </w:drawing>
      </w:r>
    </w:p>
    <w:p w14:paraId="00F3F0E4" w14:textId="77777777" w:rsidR="00013D02" w:rsidRDefault="00013D02" w:rsidP="002B2BA7">
      <w:pPr>
        <w:jc w:val="center"/>
      </w:pPr>
    </w:p>
    <w:p w14:paraId="593A8774" w14:textId="77777777" w:rsidR="00013D02" w:rsidRDefault="00013D02" w:rsidP="002B2BA7">
      <w:pPr>
        <w:jc w:val="center"/>
      </w:pPr>
    </w:p>
    <w:p w14:paraId="72A6C943" w14:textId="77777777" w:rsidR="00013D02" w:rsidRDefault="00013D02" w:rsidP="002B2BA7">
      <w:pPr>
        <w:jc w:val="center"/>
      </w:pPr>
    </w:p>
    <w:p w14:paraId="795E3B62" w14:textId="77777777" w:rsidR="00013D02" w:rsidRDefault="00013D02" w:rsidP="002B2BA7">
      <w:pPr>
        <w:jc w:val="center"/>
      </w:pPr>
    </w:p>
    <w:p w14:paraId="6F0AD5D3" w14:textId="77777777" w:rsidR="00013D02" w:rsidRDefault="00013D02" w:rsidP="002B2BA7">
      <w:pPr>
        <w:jc w:val="center"/>
      </w:pPr>
    </w:p>
    <w:p w14:paraId="2F3B18B0" w14:textId="77777777" w:rsidR="00013D02" w:rsidRDefault="00013D02" w:rsidP="002B2BA7">
      <w:pPr>
        <w:jc w:val="center"/>
      </w:pPr>
    </w:p>
    <w:p w14:paraId="69CA47C8" w14:textId="77777777" w:rsidR="00013D02" w:rsidRDefault="00013D02" w:rsidP="002B2BA7">
      <w:pPr>
        <w:jc w:val="center"/>
      </w:pPr>
    </w:p>
    <w:p w14:paraId="362AAAE2" w14:textId="77777777" w:rsidR="00013D02" w:rsidRDefault="00013D02" w:rsidP="002B2BA7">
      <w:pPr>
        <w:jc w:val="center"/>
      </w:pPr>
    </w:p>
    <w:p w14:paraId="47FE7C98" w14:textId="77777777" w:rsidR="00013D02" w:rsidRDefault="00013D02" w:rsidP="002B2BA7">
      <w:pPr>
        <w:jc w:val="center"/>
      </w:pPr>
    </w:p>
    <w:p w14:paraId="546AE6DF" w14:textId="1DEA7E5D" w:rsidR="002B2BA7" w:rsidRDefault="002B2BA7" w:rsidP="002B2BA7">
      <w:pPr>
        <w:jc w:val="center"/>
      </w:pPr>
      <w:r>
        <w:rPr>
          <w:noProof/>
        </w:rPr>
        <w:lastRenderedPageBreak/>
        <w:drawing>
          <wp:inline distT="0" distB="0" distL="0" distR="0" wp14:anchorId="02932D68" wp14:editId="6341A4F4">
            <wp:extent cx="5124450" cy="3314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24450" cy="3314700"/>
                    </a:xfrm>
                    <a:prstGeom prst="rect">
                      <a:avLst/>
                    </a:prstGeom>
                  </pic:spPr>
                </pic:pic>
              </a:graphicData>
            </a:graphic>
          </wp:inline>
        </w:drawing>
      </w:r>
    </w:p>
    <w:p w14:paraId="2427CC42" w14:textId="77777777" w:rsidR="002B2BA7" w:rsidRDefault="002B2BA7" w:rsidP="002B2BA7">
      <w:pPr>
        <w:jc w:val="center"/>
      </w:pPr>
    </w:p>
    <w:p w14:paraId="585348B7" w14:textId="77777777" w:rsidR="00013D02" w:rsidRDefault="00013D02" w:rsidP="002B2BA7">
      <w:r>
        <w:t xml:space="preserve">               </w:t>
      </w:r>
    </w:p>
    <w:p w14:paraId="7FBE5C10" w14:textId="77777777" w:rsidR="00013D02" w:rsidRDefault="00013D02" w:rsidP="002B2BA7"/>
    <w:p w14:paraId="3200C2A7" w14:textId="77777777" w:rsidR="00013D02" w:rsidRDefault="00013D02" w:rsidP="002B2BA7"/>
    <w:p w14:paraId="232C4A7C" w14:textId="77777777" w:rsidR="00013D02" w:rsidRDefault="00013D02" w:rsidP="002B2BA7"/>
    <w:p w14:paraId="21ACFBCF" w14:textId="77777777" w:rsidR="00013D02" w:rsidRDefault="00013D02" w:rsidP="002B2BA7"/>
    <w:p w14:paraId="65C003C1" w14:textId="77777777" w:rsidR="00013D02" w:rsidRDefault="00013D02" w:rsidP="002B2BA7"/>
    <w:p w14:paraId="25D3D240" w14:textId="6C2E7F3C" w:rsidR="002B2BA7" w:rsidRDefault="00013D02" w:rsidP="002B2BA7">
      <w:r>
        <w:t xml:space="preserve">                </w:t>
      </w:r>
      <w:r w:rsidR="002B2BA7">
        <w:rPr>
          <w:noProof/>
        </w:rPr>
        <w:drawing>
          <wp:inline distT="0" distB="0" distL="0" distR="0" wp14:anchorId="68620AFE" wp14:editId="144CA7C4">
            <wp:extent cx="4943475" cy="19240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43475" cy="1924050"/>
                    </a:xfrm>
                    <a:prstGeom prst="rect">
                      <a:avLst/>
                    </a:prstGeom>
                  </pic:spPr>
                </pic:pic>
              </a:graphicData>
            </a:graphic>
          </wp:inline>
        </w:drawing>
      </w:r>
    </w:p>
    <w:p w14:paraId="4A35A5A9" w14:textId="77777777" w:rsidR="002B2BA7" w:rsidRPr="00A97D06" w:rsidRDefault="002B2BA7" w:rsidP="00BD1CCA">
      <w:pPr>
        <w:jc w:val="center"/>
        <w:rPr>
          <w:b/>
          <w:sz w:val="32"/>
          <w:szCs w:val="32"/>
        </w:rPr>
      </w:pPr>
    </w:p>
    <w:p w14:paraId="07211805" w14:textId="77777777" w:rsidR="002B2BA7" w:rsidRDefault="002B2BA7" w:rsidP="009A4F7B">
      <w:pPr>
        <w:pStyle w:val="NormalWeb"/>
        <w:spacing w:line="360" w:lineRule="auto"/>
        <w:jc w:val="center"/>
        <w:rPr>
          <w:b/>
          <w:color w:val="000000"/>
          <w:sz w:val="28"/>
          <w:szCs w:val="28"/>
        </w:rPr>
      </w:pPr>
    </w:p>
    <w:p w14:paraId="1BA32035" w14:textId="77777777" w:rsidR="002B2BA7" w:rsidRDefault="002B2BA7" w:rsidP="009A4F7B">
      <w:pPr>
        <w:pStyle w:val="NormalWeb"/>
        <w:spacing w:line="360" w:lineRule="auto"/>
        <w:jc w:val="center"/>
        <w:rPr>
          <w:b/>
          <w:color w:val="000000"/>
          <w:sz w:val="28"/>
          <w:szCs w:val="28"/>
        </w:rPr>
      </w:pPr>
    </w:p>
    <w:p w14:paraId="5C17410F" w14:textId="77777777" w:rsidR="002B2BA7" w:rsidRDefault="002B2BA7" w:rsidP="009A4F7B">
      <w:pPr>
        <w:pStyle w:val="NormalWeb"/>
        <w:spacing w:line="360" w:lineRule="auto"/>
        <w:jc w:val="center"/>
        <w:rPr>
          <w:b/>
          <w:color w:val="000000"/>
          <w:sz w:val="28"/>
          <w:szCs w:val="28"/>
        </w:rPr>
      </w:pPr>
    </w:p>
    <w:p w14:paraId="0F28C4C9" w14:textId="77777777" w:rsidR="002B2BA7" w:rsidRDefault="002B2BA7" w:rsidP="009A4F7B">
      <w:pPr>
        <w:pStyle w:val="NormalWeb"/>
        <w:spacing w:line="360" w:lineRule="auto"/>
        <w:jc w:val="center"/>
        <w:rPr>
          <w:b/>
          <w:color w:val="000000"/>
          <w:sz w:val="28"/>
          <w:szCs w:val="28"/>
        </w:rPr>
      </w:pPr>
    </w:p>
    <w:p w14:paraId="2A12164F" w14:textId="77777777" w:rsidR="00BD1CCA" w:rsidRPr="00A97D06" w:rsidRDefault="00BD1CCA" w:rsidP="009A4F7B">
      <w:pPr>
        <w:pStyle w:val="NormalWeb"/>
        <w:spacing w:line="360" w:lineRule="auto"/>
        <w:jc w:val="center"/>
        <w:rPr>
          <w:b/>
          <w:color w:val="000000"/>
          <w:sz w:val="28"/>
          <w:szCs w:val="28"/>
        </w:rPr>
      </w:pPr>
      <w:r w:rsidRPr="00A97D06">
        <w:rPr>
          <w:b/>
          <w:color w:val="000000"/>
          <w:sz w:val="28"/>
          <w:szCs w:val="28"/>
        </w:rPr>
        <w:t>CHAPTER 10</w:t>
      </w:r>
    </w:p>
    <w:p w14:paraId="12EE8C86" w14:textId="77777777" w:rsidR="00BD1CCA" w:rsidRPr="00A97D06" w:rsidRDefault="00BD1CCA" w:rsidP="00BD1CCA">
      <w:pPr>
        <w:pStyle w:val="NormalWeb"/>
        <w:spacing w:line="360" w:lineRule="auto"/>
        <w:jc w:val="center"/>
        <w:rPr>
          <w:b/>
          <w:color w:val="000000"/>
          <w:sz w:val="28"/>
          <w:szCs w:val="28"/>
        </w:rPr>
      </w:pPr>
      <w:r w:rsidRPr="00A97D06">
        <w:rPr>
          <w:b/>
          <w:color w:val="000000"/>
          <w:sz w:val="28"/>
          <w:szCs w:val="28"/>
        </w:rPr>
        <w:t>CONCLUSION</w:t>
      </w:r>
    </w:p>
    <w:p w14:paraId="6491B084" w14:textId="77777777" w:rsidR="00BD1CCA" w:rsidRDefault="002B2BA7" w:rsidP="00BD1CCA">
      <w:pPr>
        <w:tabs>
          <w:tab w:val="left" w:pos="1290"/>
        </w:tabs>
        <w:spacing w:line="360" w:lineRule="auto"/>
        <w:jc w:val="both"/>
        <w:rPr>
          <w:sz w:val="28"/>
          <w:szCs w:val="28"/>
        </w:rPr>
      </w:pPr>
      <w:r w:rsidRPr="002B2BA7">
        <w:rPr>
          <w:color w:val="000000" w:themeColor="text1"/>
          <w:sz w:val="28"/>
          <w:szCs w:val="28"/>
          <w:lang w:eastAsia="en-IN"/>
        </w:rPr>
        <w:t>This research developed an effective weather forecasting and detection model based on machine learning and deep learning. This system was developed to forecast the weather efficiently utilizing a variety of machine learning algorithms, including logistic regression and KNN. Analysis of the experimental findings demonstrated that, on average, our suggested approach can outperform the current system in terms of performance. As a result, the suggested strategy gives the impression of applying a more comprehensive model for weather forecasting.</w:t>
      </w:r>
    </w:p>
    <w:p w14:paraId="51D76D99" w14:textId="77777777" w:rsidR="00A40EFE" w:rsidRDefault="00A40EFE" w:rsidP="00BD1CCA">
      <w:pPr>
        <w:tabs>
          <w:tab w:val="left" w:pos="1290"/>
        </w:tabs>
        <w:spacing w:line="360" w:lineRule="auto"/>
        <w:jc w:val="both"/>
        <w:rPr>
          <w:sz w:val="28"/>
          <w:szCs w:val="28"/>
        </w:rPr>
      </w:pPr>
    </w:p>
    <w:p w14:paraId="509469B6" w14:textId="77777777" w:rsidR="00A40EFE" w:rsidRDefault="00A40EFE" w:rsidP="00BD1CCA">
      <w:pPr>
        <w:tabs>
          <w:tab w:val="left" w:pos="1290"/>
        </w:tabs>
        <w:spacing w:line="360" w:lineRule="auto"/>
        <w:jc w:val="both"/>
        <w:rPr>
          <w:sz w:val="28"/>
          <w:szCs w:val="28"/>
        </w:rPr>
      </w:pPr>
    </w:p>
    <w:p w14:paraId="326F1DF2" w14:textId="109A31B2" w:rsidR="00BD1CCA" w:rsidRPr="00A97D06" w:rsidRDefault="00013D02" w:rsidP="00013D02">
      <w:pPr>
        <w:tabs>
          <w:tab w:val="left" w:pos="1290"/>
        </w:tabs>
        <w:spacing w:line="360" w:lineRule="auto"/>
        <w:rPr>
          <w:b/>
          <w:color w:val="000000"/>
          <w:sz w:val="28"/>
          <w:szCs w:val="28"/>
        </w:rPr>
      </w:pPr>
      <w:r>
        <w:rPr>
          <w:b/>
          <w:color w:val="000000"/>
          <w:sz w:val="28"/>
          <w:szCs w:val="28"/>
        </w:rPr>
        <w:t xml:space="preserve">                                                        </w:t>
      </w:r>
      <w:r w:rsidR="00BD1CCA" w:rsidRPr="00A97D06">
        <w:rPr>
          <w:b/>
          <w:color w:val="000000"/>
          <w:sz w:val="28"/>
          <w:szCs w:val="28"/>
        </w:rPr>
        <w:t>CHAPTER 11</w:t>
      </w:r>
    </w:p>
    <w:p w14:paraId="6BDC9691" w14:textId="77777777" w:rsidR="00BD1CCA" w:rsidRPr="00A97D06" w:rsidRDefault="00BD1CCA" w:rsidP="00BD1CCA">
      <w:pPr>
        <w:pStyle w:val="NormalWeb"/>
        <w:spacing w:line="360" w:lineRule="auto"/>
        <w:jc w:val="center"/>
        <w:rPr>
          <w:b/>
          <w:color w:val="000000"/>
          <w:sz w:val="28"/>
          <w:szCs w:val="28"/>
        </w:rPr>
      </w:pPr>
      <w:r w:rsidRPr="00A97D06">
        <w:rPr>
          <w:b/>
          <w:color w:val="000000"/>
          <w:sz w:val="28"/>
          <w:szCs w:val="28"/>
        </w:rPr>
        <w:t>FUTURE ENHANCEMENT</w:t>
      </w:r>
    </w:p>
    <w:p w14:paraId="088927B9" w14:textId="77777777" w:rsidR="00BD1CCA" w:rsidRPr="00A97D06" w:rsidRDefault="002B2BA7" w:rsidP="00BD1CCA">
      <w:pPr>
        <w:tabs>
          <w:tab w:val="left" w:pos="1095"/>
        </w:tabs>
        <w:spacing w:line="360" w:lineRule="auto"/>
        <w:rPr>
          <w:noProof/>
          <w:lang w:eastAsia="en-IN"/>
        </w:rPr>
      </w:pPr>
      <w:r w:rsidRPr="002B2BA7">
        <w:rPr>
          <w:rFonts w:eastAsiaTheme="minorEastAsia"/>
          <w:color w:val="000000" w:themeColor="text1"/>
          <w:sz w:val="28"/>
          <w:szCs w:val="28"/>
        </w:rPr>
        <w:t>We would like to hybridize the two deep learning algorithms or the two machine learning algorithms in the future. To reach even higher performance, the suggested clustering and classification methods may be extended or modified in the future. To increase the detection accuracy, additional combinations and alternative clustering methods can be employed in addition to the tried-and-true combination of data mining approaches.</w:t>
      </w:r>
    </w:p>
    <w:p w14:paraId="10C59F2E" w14:textId="77777777" w:rsidR="00BD1CCA" w:rsidRPr="00A97D06" w:rsidRDefault="00BD1CCA" w:rsidP="00BD1CCA">
      <w:pPr>
        <w:tabs>
          <w:tab w:val="left" w:pos="1095"/>
        </w:tabs>
        <w:spacing w:line="360" w:lineRule="auto"/>
        <w:jc w:val="center"/>
        <w:rPr>
          <w:noProof/>
          <w:lang w:eastAsia="en-IN"/>
        </w:rPr>
      </w:pPr>
    </w:p>
    <w:p w14:paraId="08785951" w14:textId="77777777" w:rsidR="00BD1CCA" w:rsidRDefault="00BD1CCA" w:rsidP="00BD1CCA">
      <w:pPr>
        <w:tabs>
          <w:tab w:val="left" w:pos="1095"/>
        </w:tabs>
        <w:spacing w:line="360" w:lineRule="auto"/>
        <w:jc w:val="center"/>
        <w:rPr>
          <w:noProof/>
          <w:lang w:eastAsia="en-IN"/>
        </w:rPr>
      </w:pPr>
    </w:p>
    <w:p w14:paraId="0C073559" w14:textId="77777777" w:rsidR="009A4F7B" w:rsidRDefault="009A4F7B" w:rsidP="00BD1CCA">
      <w:pPr>
        <w:tabs>
          <w:tab w:val="left" w:pos="1095"/>
        </w:tabs>
        <w:spacing w:line="360" w:lineRule="auto"/>
        <w:jc w:val="center"/>
        <w:rPr>
          <w:noProof/>
          <w:lang w:eastAsia="en-IN"/>
        </w:rPr>
      </w:pPr>
    </w:p>
    <w:p w14:paraId="0B963E4C" w14:textId="77777777" w:rsidR="00A40EFE" w:rsidRDefault="00A40EFE" w:rsidP="00BD1CCA">
      <w:pPr>
        <w:tabs>
          <w:tab w:val="left" w:pos="1095"/>
        </w:tabs>
        <w:spacing w:line="360" w:lineRule="auto"/>
        <w:jc w:val="center"/>
        <w:rPr>
          <w:noProof/>
          <w:lang w:eastAsia="en-IN"/>
        </w:rPr>
      </w:pPr>
    </w:p>
    <w:p w14:paraId="184BFBD1" w14:textId="77777777" w:rsidR="00BD1CCA" w:rsidRPr="00A97D06" w:rsidRDefault="00BD1CCA" w:rsidP="00013D02">
      <w:pPr>
        <w:tabs>
          <w:tab w:val="left" w:pos="1095"/>
        </w:tabs>
        <w:spacing w:line="360" w:lineRule="auto"/>
        <w:rPr>
          <w:noProof/>
          <w:lang w:eastAsia="en-IN"/>
        </w:rPr>
      </w:pPr>
    </w:p>
    <w:p w14:paraId="0B2EF11C" w14:textId="22E47EB7" w:rsidR="00AE21CB" w:rsidRPr="00A97D06" w:rsidRDefault="00BD1CCA" w:rsidP="00AE21CB">
      <w:pPr>
        <w:tabs>
          <w:tab w:val="left" w:pos="1095"/>
        </w:tabs>
        <w:spacing w:line="360" w:lineRule="auto"/>
        <w:jc w:val="center"/>
        <w:rPr>
          <w:b/>
          <w:sz w:val="28"/>
          <w:szCs w:val="28"/>
        </w:rPr>
      </w:pPr>
      <w:r w:rsidRPr="00A97D06">
        <w:rPr>
          <w:b/>
          <w:sz w:val="28"/>
          <w:szCs w:val="28"/>
        </w:rPr>
        <w:lastRenderedPageBreak/>
        <w:t>CHAPTER 12</w:t>
      </w:r>
    </w:p>
    <w:p w14:paraId="77EE15A0" w14:textId="77777777" w:rsidR="00BD1CCA" w:rsidRPr="00A97D06" w:rsidRDefault="00BD1CCA" w:rsidP="00BD1CCA">
      <w:pPr>
        <w:tabs>
          <w:tab w:val="left" w:pos="1095"/>
        </w:tabs>
        <w:spacing w:line="360" w:lineRule="auto"/>
        <w:jc w:val="center"/>
        <w:rPr>
          <w:b/>
          <w:sz w:val="28"/>
          <w:szCs w:val="28"/>
        </w:rPr>
      </w:pPr>
      <w:r w:rsidRPr="00A97D06">
        <w:rPr>
          <w:b/>
          <w:sz w:val="28"/>
          <w:szCs w:val="28"/>
        </w:rPr>
        <w:t>BIBLIOGRAPHY</w:t>
      </w:r>
    </w:p>
    <w:p w14:paraId="03C08A9F" w14:textId="77777777" w:rsidR="004A48C2" w:rsidRPr="00A11634" w:rsidRDefault="004A48C2" w:rsidP="004A48C2">
      <w:pPr>
        <w:tabs>
          <w:tab w:val="left" w:pos="1557"/>
        </w:tabs>
        <w:spacing w:line="360" w:lineRule="auto"/>
        <w:jc w:val="both"/>
        <w:rPr>
          <w:sz w:val="28"/>
          <w:szCs w:val="32"/>
        </w:rPr>
      </w:pPr>
      <w:r w:rsidRPr="00A11634">
        <w:rPr>
          <w:sz w:val="28"/>
          <w:szCs w:val="32"/>
        </w:rPr>
        <w:t>1. Imran Maqsood, Muhammad Riaz Khan, and Ajith Abraham. An ensemble of neural networks for weather forecasting, Neural</w:t>
      </w:r>
      <w:r>
        <w:rPr>
          <w:sz w:val="28"/>
          <w:szCs w:val="32"/>
        </w:rPr>
        <w:t xml:space="preserve"> </w:t>
      </w:r>
      <w:proofErr w:type="spellStart"/>
      <w:r w:rsidRPr="00A11634">
        <w:rPr>
          <w:sz w:val="28"/>
          <w:szCs w:val="32"/>
        </w:rPr>
        <w:t>Comput</w:t>
      </w:r>
      <w:proofErr w:type="spellEnd"/>
      <w:r w:rsidRPr="00A11634">
        <w:rPr>
          <w:sz w:val="28"/>
          <w:szCs w:val="32"/>
        </w:rPr>
        <w:t xml:space="preserve"> &amp; </w:t>
      </w:r>
      <w:proofErr w:type="spellStart"/>
      <w:r w:rsidRPr="00A11634">
        <w:rPr>
          <w:sz w:val="28"/>
          <w:szCs w:val="32"/>
        </w:rPr>
        <w:t>Applic</w:t>
      </w:r>
      <w:proofErr w:type="spellEnd"/>
      <w:r w:rsidRPr="00A11634">
        <w:rPr>
          <w:sz w:val="28"/>
          <w:szCs w:val="32"/>
        </w:rPr>
        <w:t xml:space="preserve"> (2004) 13: 112–122.</w:t>
      </w:r>
    </w:p>
    <w:p w14:paraId="0C92B408" w14:textId="77777777" w:rsidR="004A48C2" w:rsidRPr="00A11634" w:rsidRDefault="004A48C2" w:rsidP="004A48C2">
      <w:pPr>
        <w:tabs>
          <w:tab w:val="left" w:pos="1557"/>
        </w:tabs>
        <w:spacing w:line="360" w:lineRule="auto"/>
        <w:jc w:val="both"/>
        <w:rPr>
          <w:sz w:val="28"/>
          <w:szCs w:val="32"/>
        </w:rPr>
      </w:pPr>
      <w:r w:rsidRPr="00A11634">
        <w:rPr>
          <w:sz w:val="28"/>
          <w:szCs w:val="32"/>
        </w:rPr>
        <w:t xml:space="preserve">2. Ball , R. , Tissot , P. (2006) Demonstration of Artificial Neural Network in </w:t>
      </w:r>
      <w:proofErr w:type="spellStart"/>
      <w:r w:rsidRPr="00A11634">
        <w:rPr>
          <w:sz w:val="28"/>
          <w:szCs w:val="32"/>
        </w:rPr>
        <w:t>Matlab</w:t>
      </w:r>
      <w:proofErr w:type="spellEnd"/>
    </w:p>
    <w:p w14:paraId="73114835" w14:textId="77777777" w:rsidR="004A48C2" w:rsidRPr="00A11634" w:rsidRDefault="004A48C2" w:rsidP="004A48C2">
      <w:pPr>
        <w:tabs>
          <w:tab w:val="left" w:pos="1557"/>
        </w:tabs>
        <w:spacing w:line="360" w:lineRule="auto"/>
        <w:jc w:val="both"/>
        <w:rPr>
          <w:sz w:val="28"/>
          <w:szCs w:val="32"/>
        </w:rPr>
      </w:pPr>
      <w:r w:rsidRPr="00A11634">
        <w:rPr>
          <w:sz w:val="28"/>
          <w:szCs w:val="32"/>
        </w:rPr>
        <w:t xml:space="preserve">3. G. R. </w:t>
      </w:r>
      <w:proofErr w:type="spellStart"/>
      <w:r w:rsidRPr="00A11634">
        <w:rPr>
          <w:sz w:val="28"/>
          <w:szCs w:val="32"/>
        </w:rPr>
        <w:t>Gainieva</w:t>
      </w:r>
      <w:proofErr w:type="spellEnd"/>
      <w:r w:rsidRPr="00A11634">
        <w:rPr>
          <w:sz w:val="28"/>
          <w:szCs w:val="32"/>
        </w:rPr>
        <w:t>, L. D. Nikitin, M. M. Naimark, N. N. Nazarov, and G. P. Tkachenko, Influence of Batch Composition and</w:t>
      </w:r>
      <w:r>
        <w:rPr>
          <w:sz w:val="28"/>
          <w:szCs w:val="32"/>
        </w:rPr>
        <w:t xml:space="preserve"> </w:t>
      </w:r>
      <w:r w:rsidRPr="00A11634">
        <w:rPr>
          <w:sz w:val="28"/>
          <w:szCs w:val="32"/>
        </w:rPr>
        <w:t>Clinkering Properties on the Hot Strength of Coke and Blast-Furnace Operation, ISSN 1068-364X, Coke and Chemistry,</w:t>
      </w:r>
      <w:r>
        <w:rPr>
          <w:sz w:val="28"/>
          <w:szCs w:val="32"/>
        </w:rPr>
        <w:t xml:space="preserve"> </w:t>
      </w:r>
      <w:r w:rsidRPr="00A11634">
        <w:rPr>
          <w:sz w:val="28"/>
          <w:szCs w:val="32"/>
        </w:rPr>
        <w:t>2008, Vol. 51, No. 10, pp. 390–393. © Allerton Press, Inc., 2008</w:t>
      </w:r>
    </w:p>
    <w:p w14:paraId="790C0705" w14:textId="77777777" w:rsidR="004A48C2" w:rsidRPr="00A11634" w:rsidRDefault="004A48C2" w:rsidP="004A48C2">
      <w:pPr>
        <w:tabs>
          <w:tab w:val="left" w:pos="1557"/>
        </w:tabs>
        <w:spacing w:line="360" w:lineRule="auto"/>
        <w:jc w:val="both"/>
        <w:rPr>
          <w:sz w:val="28"/>
          <w:szCs w:val="32"/>
        </w:rPr>
      </w:pPr>
      <w:r w:rsidRPr="00A11634">
        <w:rPr>
          <w:sz w:val="28"/>
          <w:szCs w:val="32"/>
        </w:rPr>
        <w:t>4. http://climate.weatheroffice.gc.ca/climateData/canada_e.html .The website of the weather data of Canada</w:t>
      </w:r>
    </w:p>
    <w:p w14:paraId="5D764F10" w14:textId="77777777" w:rsidR="004A48C2" w:rsidRPr="00A11634" w:rsidRDefault="004A48C2" w:rsidP="004A48C2">
      <w:pPr>
        <w:tabs>
          <w:tab w:val="left" w:pos="1557"/>
        </w:tabs>
        <w:spacing w:line="360" w:lineRule="auto"/>
        <w:jc w:val="both"/>
        <w:rPr>
          <w:sz w:val="28"/>
          <w:szCs w:val="32"/>
        </w:rPr>
      </w:pPr>
      <w:r w:rsidRPr="00A11634">
        <w:rPr>
          <w:sz w:val="28"/>
          <w:szCs w:val="32"/>
        </w:rPr>
        <w:t>5. Haider, Adnan and Hanif, Nadeem, M., Inflation Forecasting In Pakistan Using Artificial Neural Networks</w:t>
      </w:r>
    </w:p>
    <w:p w14:paraId="1EC40995" w14:textId="77777777" w:rsidR="004A48C2" w:rsidRPr="00A11634" w:rsidRDefault="004A48C2" w:rsidP="004A48C2">
      <w:pPr>
        <w:tabs>
          <w:tab w:val="left" w:pos="1557"/>
        </w:tabs>
        <w:spacing w:line="360" w:lineRule="auto"/>
        <w:jc w:val="both"/>
        <w:rPr>
          <w:sz w:val="28"/>
          <w:szCs w:val="32"/>
        </w:rPr>
      </w:pPr>
      <w:r w:rsidRPr="00A11634">
        <w:rPr>
          <w:sz w:val="28"/>
          <w:szCs w:val="32"/>
        </w:rPr>
        <w:t xml:space="preserve">6. </w:t>
      </w:r>
      <w:proofErr w:type="spellStart"/>
      <w:r w:rsidRPr="00A11634">
        <w:rPr>
          <w:sz w:val="28"/>
          <w:szCs w:val="32"/>
        </w:rPr>
        <w:t>Matlab</w:t>
      </w:r>
      <w:proofErr w:type="spellEnd"/>
      <w:r w:rsidRPr="00A11634">
        <w:rPr>
          <w:sz w:val="28"/>
          <w:szCs w:val="32"/>
        </w:rPr>
        <w:t xml:space="preserve"> 7.6.0 (R2008a), The Math Works Inc., Product Help- Neural Network Toolbox</w:t>
      </w:r>
    </w:p>
    <w:p w14:paraId="61B05AC4" w14:textId="77777777" w:rsidR="004A48C2" w:rsidRPr="00A11634" w:rsidRDefault="004A48C2" w:rsidP="004A48C2">
      <w:pPr>
        <w:tabs>
          <w:tab w:val="left" w:pos="1557"/>
        </w:tabs>
        <w:spacing w:line="360" w:lineRule="auto"/>
        <w:jc w:val="both"/>
        <w:rPr>
          <w:sz w:val="28"/>
          <w:szCs w:val="32"/>
        </w:rPr>
      </w:pPr>
      <w:r w:rsidRPr="00A11634">
        <w:rPr>
          <w:sz w:val="28"/>
          <w:szCs w:val="32"/>
        </w:rPr>
        <w:t xml:space="preserve">7. Dr. S. Santhosh Baboo and </w:t>
      </w:r>
      <w:proofErr w:type="spellStart"/>
      <w:r w:rsidRPr="00A11634">
        <w:rPr>
          <w:sz w:val="28"/>
          <w:szCs w:val="32"/>
        </w:rPr>
        <w:t>I.Kadar</w:t>
      </w:r>
      <w:proofErr w:type="spellEnd"/>
      <w:r w:rsidRPr="00A11634">
        <w:rPr>
          <w:sz w:val="28"/>
          <w:szCs w:val="32"/>
        </w:rPr>
        <w:t xml:space="preserve"> Shereef. An </w:t>
      </w:r>
      <w:proofErr w:type="spellStart"/>
      <w:r w:rsidRPr="00A11634">
        <w:rPr>
          <w:sz w:val="28"/>
          <w:szCs w:val="32"/>
        </w:rPr>
        <w:t>e_cient</w:t>
      </w:r>
      <w:proofErr w:type="spellEnd"/>
      <w:r w:rsidRPr="00A11634">
        <w:rPr>
          <w:sz w:val="28"/>
          <w:szCs w:val="32"/>
        </w:rPr>
        <w:t xml:space="preserve"> weather forecasting system using Artificial neural network.</w:t>
      </w:r>
      <w:r>
        <w:rPr>
          <w:sz w:val="28"/>
          <w:szCs w:val="32"/>
        </w:rPr>
        <w:t xml:space="preserve"> </w:t>
      </w:r>
      <w:r w:rsidRPr="00A11634">
        <w:rPr>
          <w:sz w:val="28"/>
          <w:szCs w:val="32"/>
        </w:rPr>
        <w:t>International Journal of Environmental Science and Development, 1(4):321-326, 2010.</w:t>
      </w:r>
    </w:p>
    <w:p w14:paraId="4596EF8A" w14:textId="77777777" w:rsidR="004A48C2" w:rsidRPr="00A11634" w:rsidRDefault="004A48C2" w:rsidP="004A48C2">
      <w:pPr>
        <w:tabs>
          <w:tab w:val="left" w:pos="1557"/>
        </w:tabs>
        <w:spacing w:line="360" w:lineRule="auto"/>
        <w:jc w:val="both"/>
        <w:rPr>
          <w:sz w:val="28"/>
          <w:szCs w:val="32"/>
        </w:rPr>
      </w:pPr>
      <w:r w:rsidRPr="00A11634">
        <w:rPr>
          <w:sz w:val="28"/>
          <w:szCs w:val="32"/>
        </w:rPr>
        <w:t>8. Amanpreet Kaur, J K Sharma, and Sunil Agrawal. Artificial neural networks in forecasting maximum and minimum relative</w:t>
      </w:r>
      <w:r>
        <w:rPr>
          <w:sz w:val="28"/>
          <w:szCs w:val="32"/>
        </w:rPr>
        <w:t xml:space="preserve"> </w:t>
      </w:r>
      <w:r w:rsidRPr="00A11634">
        <w:rPr>
          <w:sz w:val="28"/>
          <w:szCs w:val="32"/>
        </w:rPr>
        <w:t>humidity. International Journal of Computer Science and Network Security, 11(5):197-199, May 2011.</w:t>
      </w:r>
    </w:p>
    <w:p w14:paraId="4A704EE8" w14:textId="77777777" w:rsidR="004A48C2" w:rsidRPr="00A11634" w:rsidRDefault="004A48C2" w:rsidP="004A48C2">
      <w:pPr>
        <w:tabs>
          <w:tab w:val="left" w:pos="1557"/>
        </w:tabs>
        <w:spacing w:line="360" w:lineRule="auto"/>
        <w:jc w:val="both"/>
        <w:rPr>
          <w:sz w:val="28"/>
          <w:szCs w:val="32"/>
        </w:rPr>
      </w:pPr>
      <w:r w:rsidRPr="00A11634">
        <w:rPr>
          <w:sz w:val="28"/>
          <w:szCs w:val="32"/>
        </w:rPr>
        <w:t>9. Sanjay Mathur, Avinash Kumar, and Mahesh Chandra. A feature based neural network model for weather forecasting, World</w:t>
      </w:r>
      <w:r>
        <w:rPr>
          <w:sz w:val="28"/>
          <w:szCs w:val="32"/>
        </w:rPr>
        <w:t xml:space="preserve"> </w:t>
      </w:r>
      <w:r w:rsidRPr="00A11634">
        <w:rPr>
          <w:sz w:val="28"/>
          <w:szCs w:val="32"/>
        </w:rPr>
        <w:t>Academy of Science, Engineering and Technology 34 2007.</w:t>
      </w:r>
    </w:p>
    <w:p w14:paraId="4BA2227E" w14:textId="77777777" w:rsidR="00013D02" w:rsidRDefault="00013D02" w:rsidP="004A48C2">
      <w:pPr>
        <w:tabs>
          <w:tab w:val="left" w:pos="1557"/>
        </w:tabs>
        <w:spacing w:line="360" w:lineRule="auto"/>
        <w:jc w:val="both"/>
        <w:rPr>
          <w:sz w:val="28"/>
          <w:szCs w:val="32"/>
        </w:rPr>
      </w:pPr>
    </w:p>
    <w:p w14:paraId="1DE84450" w14:textId="77777777" w:rsidR="00013D02" w:rsidRDefault="00013D02" w:rsidP="004A48C2">
      <w:pPr>
        <w:tabs>
          <w:tab w:val="left" w:pos="1557"/>
        </w:tabs>
        <w:spacing w:line="360" w:lineRule="auto"/>
        <w:jc w:val="both"/>
        <w:rPr>
          <w:sz w:val="28"/>
          <w:szCs w:val="32"/>
        </w:rPr>
      </w:pPr>
    </w:p>
    <w:p w14:paraId="535F9F0A" w14:textId="77777777" w:rsidR="00013D02" w:rsidRDefault="00013D02" w:rsidP="004A48C2">
      <w:pPr>
        <w:tabs>
          <w:tab w:val="left" w:pos="1557"/>
        </w:tabs>
        <w:spacing w:line="360" w:lineRule="auto"/>
        <w:jc w:val="both"/>
        <w:rPr>
          <w:sz w:val="28"/>
          <w:szCs w:val="32"/>
        </w:rPr>
      </w:pPr>
    </w:p>
    <w:p w14:paraId="40F394C4" w14:textId="77777777" w:rsidR="00013D02" w:rsidRDefault="00013D02" w:rsidP="004A48C2">
      <w:pPr>
        <w:tabs>
          <w:tab w:val="left" w:pos="1557"/>
        </w:tabs>
        <w:spacing w:line="360" w:lineRule="auto"/>
        <w:jc w:val="both"/>
        <w:rPr>
          <w:sz w:val="28"/>
          <w:szCs w:val="32"/>
        </w:rPr>
      </w:pPr>
    </w:p>
    <w:p w14:paraId="519008F3" w14:textId="166522C5" w:rsidR="004A48C2" w:rsidRPr="00A11634" w:rsidRDefault="004A48C2" w:rsidP="004A48C2">
      <w:pPr>
        <w:tabs>
          <w:tab w:val="left" w:pos="1557"/>
        </w:tabs>
        <w:spacing w:line="360" w:lineRule="auto"/>
        <w:jc w:val="both"/>
        <w:rPr>
          <w:sz w:val="28"/>
          <w:szCs w:val="32"/>
        </w:rPr>
      </w:pPr>
      <w:r w:rsidRPr="00A11634">
        <w:rPr>
          <w:sz w:val="28"/>
          <w:szCs w:val="32"/>
        </w:rPr>
        <w:t xml:space="preserve">10. Mohsen Hayati and Zahra Mohebi. Application of artificial neural networks for </w:t>
      </w:r>
      <w:proofErr w:type="spellStart"/>
      <w:r w:rsidRPr="00A11634">
        <w:rPr>
          <w:sz w:val="28"/>
          <w:szCs w:val="32"/>
        </w:rPr>
        <w:t>temperatureforecasting</w:t>
      </w:r>
      <w:proofErr w:type="spellEnd"/>
      <w:r w:rsidRPr="00A11634">
        <w:rPr>
          <w:sz w:val="28"/>
          <w:szCs w:val="32"/>
        </w:rPr>
        <w:t>. World Academy of</w:t>
      </w:r>
      <w:r>
        <w:rPr>
          <w:sz w:val="28"/>
          <w:szCs w:val="32"/>
        </w:rPr>
        <w:t xml:space="preserve"> </w:t>
      </w:r>
      <w:r w:rsidRPr="00A11634">
        <w:rPr>
          <w:sz w:val="28"/>
          <w:szCs w:val="32"/>
        </w:rPr>
        <w:t>Science, Engineering and Technology, 28:275{279, 2007.</w:t>
      </w:r>
    </w:p>
    <w:p w14:paraId="1DB436FC" w14:textId="77777777" w:rsidR="004A48C2" w:rsidRPr="00A11634" w:rsidRDefault="004A48C2" w:rsidP="004A48C2">
      <w:pPr>
        <w:tabs>
          <w:tab w:val="left" w:pos="1557"/>
        </w:tabs>
        <w:spacing w:line="360" w:lineRule="auto"/>
        <w:jc w:val="both"/>
        <w:rPr>
          <w:sz w:val="28"/>
          <w:szCs w:val="32"/>
        </w:rPr>
      </w:pPr>
      <w:r w:rsidRPr="00A11634">
        <w:rPr>
          <w:sz w:val="28"/>
          <w:szCs w:val="32"/>
        </w:rPr>
        <w:t xml:space="preserve">11. Rosmina Bustami, Nabil </w:t>
      </w:r>
      <w:proofErr w:type="spellStart"/>
      <w:r w:rsidRPr="00A11634">
        <w:rPr>
          <w:sz w:val="28"/>
          <w:szCs w:val="32"/>
        </w:rPr>
        <w:t>Bessaih</w:t>
      </w:r>
      <w:proofErr w:type="spellEnd"/>
      <w:r w:rsidRPr="00A11634">
        <w:rPr>
          <w:sz w:val="28"/>
          <w:szCs w:val="32"/>
        </w:rPr>
        <w:t>, Charles Bong, and Suhaila Suhaili. Artificial neural network for precipitation and water</w:t>
      </w:r>
      <w:r>
        <w:rPr>
          <w:sz w:val="28"/>
          <w:szCs w:val="32"/>
        </w:rPr>
        <w:t xml:space="preserve"> </w:t>
      </w:r>
      <w:r w:rsidRPr="00A11634">
        <w:rPr>
          <w:sz w:val="28"/>
          <w:szCs w:val="32"/>
        </w:rPr>
        <w:t xml:space="preserve">level predictions of </w:t>
      </w:r>
      <w:proofErr w:type="spellStart"/>
      <w:r w:rsidRPr="00A11634">
        <w:rPr>
          <w:sz w:val="28"/>
          <w:szCs w:val="32"/>
        </w:rPr>
        <w:t>bedup</w:t>
      </w:r>
      <w:proofErr w:type="spellEnd"/>
      <w:r w:rsidRPr="00A11634">
        <w:rPr>
          <w:sz w:val="28"/>
          <w:szCs w:val="32"/>
        </w:rPr>
        <w:t xml:space="preserve"> river. IAENG International Journal of Computer Science, 34(2):228-233, 2007.]</w:t>
      </w:r>
    </w:p>
    <w:p w14:paraId="25AE19D2" w14:textId="77777777" w:rsidR="004A48C2" w:rsidRPr="00A11634" w:rsidRDefault="004A48C2" w:rsidP="004A48C2">
      <w:pPr>
        <w:tabs>
          <w:tab w:val="left" w:pos="1557"/>
        </w:tabs>
        <w:spacing w:line="360" w:lineRule="auto"/>
        <w:jc w:val="both"/>
        <w:rPr>
          <w:sz w:val="28"/>
          <w:szCs w:val="32"/>
        </w:rPr>
      </w:pPr>
      <w:r w:rsidRPr="00A11634">
        <w:rPr>
          <w:sz w:val="28"/>
          <w:szCs w:val="32"/>
        </w:rPr>
        <w:t xml:space="preserve">12. Sergio Caltagirone. Air temperature prediction using evolutionary </w:t>
      </w:r>
      <w:proofErr w:type="spellStart"/>
      <w:r w:rsidRPr="00A11634">
        <w:rPr>
          <w:sz w:val="28"/>
          <w:szCs w:val="32"/>
        </w:rPr>
        <w:t>arti_cial</w:t>
      </w:r>
      <w:proofErr w:type="spellEnd"/>
      <w:r w:rsidRPr="00A11634">
        <w:rPr>
          <w:sz w:val="28"/>
          <w:szCs w:val="32"/>
        </w:rPr>
        <w:t xml:space="preserve"> neural networks. Master's thesis, University of</w:t>
      </w:r>
      <w:r>
        <w:rPr>
          <w:sz w:val="28"/>
          <w:szCs w:val="32"/>
        </w:rPr>
        <w:t xml:space="preserve"> </w:t>
      </w:r>
      <w:r w:rsidRPr="00A11634">
        <w:rPr>
          <w:sz w:val="28"/>
          <w:szCs w:val="32"/>
        </w:rPr>
        <w:t>Portland College of Engineering, 5000 N. Willamette Blvd. Portland, OR 97207, 12 2001.</w:t>
      </w:r>
    </w:p>
    <w:p w14:paraId="23215094" w14:textId="77777777" w:rsidR="004A48C2" w:rsidRPr="00A11634" w:rsidRDefault="004A48C2" w:rsidP="004A48C2">
      <w:pPr>
        <w:tabs>
          <w:tab w:val="left" w:pos="1557"/>
        </w:tabs>
        <w:spacing w:line="360" w:lineRule="auto"/>
        <w:jc w:val="both"/>
        <w:rPr>
          <w:sz w:val="28"/>
          <w:szCs w:val="32"/>
        </w:rPr>
      </w:pPr>
      <w:r w:rsidRPr="00A11634">
        <w:rPr>
          <w:sz w:val="28"/>
          <w:szCs w:val="32"/>
        </w:rPr>
        <w:t>13. Surajit Chattopadhyay. Multilayered feed forward artificial neural network model to predict the average summer-monsoon</w:t>
      </w:r>
      <w:r>
        <w:rPr>
          <w:sz w:val="28"/>
          <w:szCs w:val="32"/>
        </w:rPr>
        <w:t xml:space="preserve"> </w:t>
      </w:r>
      <w:r w:rsidRPr="00A11634">
        <w:rPr>
          <w:sz w:val="28"/>
          <w:szCs w:val="32"/>
        </w:rPr>
        <w:t xml:space="preserve">rainfall in </w:t>
      </w:r>
      <w:proofErr w:type="spellStart"/>
      <w:r w:rsidRPr="00A11634">
        <w:rPr>
          <w:sz w:val="28"/>
          <w:szCs w:val="32"/>
        </w:rPr>
        <w:t>india</w:t>
      </w:r>
      <w:proofErr w:type="spellEnd"/>
      <w:r w:rsidRPr="00A11634">
        <w:rPr>
          <w:sz w:val="28"/>
          <w:szCs w:val="32"/>
        </w:rPr>
        <w:t xml:space="preserve">. Master's thesis, Department of Mathematics, Techno Model </w:t>
      </w:r>
      <w:proofErr w:type="spellStart"/>
      <w:r w:rsidRPr="00A11634">
        <w:rPr>
          <w:sz w:val="28"/>
          <w:szCs w:val="32"/>
        </w:rPr>
        <w:t>SchoolTechno</w:t>
      </w:r>
      <w:proofErr w:type="spellEnd"/>
      <w:r w:rsidRPr="00A11634">
        <w:rPr>
          <w:sz w:val="28"/>
          <w:szCs w:val="32"/>
        </w:rPr>
        <w:t xml:space="preserve"> India Group, EM-4/1, Sector V,</w:t>
      </w:r>
      <w:r>
        <w:rPr>
          <w:sz w:val="28"/>
          <w:szCs w:val="32"/>
        </w:rPr>
        <w:t xml:space="preserve"> </w:t>
      </w:r>
      <w:r w:rsidRPr="00A11634">
        <w:rPr>
          <w:sz w:val="28"/>
          <w:szCs w:val="32"/>
        </w:rPr>
        <w:t>Salt Lake, Kolkata 700 091, India, 2006.</w:t>
      </w:r>
    </w:p>
    <w:p w14:paraId="501CF596" w14:textId="77777777" w:rsidR="004A48C2" w:rsidRPr="00A11634" w:rsidRDefault="004A48C2" w:rsidP="004A48C2">
      <w:pPr>
        <w:tabs>
          <w:tab w:val="left" w:pos="1557"/>
        </w:tabs>
        <w:spacing w:line="360" w:lineRule="auto"/>
        <w:jc w:val="both"/>
        <w:rPr>
          <w:sz w:val="28"/>
          <w:szCs w:val="32"/>
        </w:rPr>
      </w:pPr>
      <w:r w:rsidRPr="00A11634">
        <w:rPr>
          <w:sz w:val="28"/>
          <w:szCs w:val="32"/>
        </w:rPr>
        <w:t>14. Tony Hall, Harold E. Brooks, and Charles A. Doswell III. Precipitation forecasting using a neural network, AMS Journal</w:t>
      </w:r>
      <w:r>
        <w:rPr>
          <w:sz w:val="28"/>
          <w:szCs w:val="32"/>
        </w:rPr>
        <w:t xml:space="preserve"> </w:t>
      </w:r>
      <w:r w:rsidRPr="00A11634">
        <w:rPr>
          <w:sz w:val="28"/>
          <w:szCs w:val="32"/>
        </w:rPr>
        <w:t>online, Volume 14, Issue 3 (June 1999).</w:t>
      </w:r>
    </w:p>
    <w:p w14:paraId="020661B3" w14:textId="77777777" w:rsidR="004A48C2" w:rsidRPr="00A11634" w:rsidRDefault="004A48C2" w:rsidP="004A48C2">
      <w:pPr>
        <w:tabs>
          <w:tab w:val="left" w:pos="1557"/>
        </w:tabs>
        <w:spacing w:line="360" w:lineRule="auto"/>
        <w:jc w:val="both"/>
        <w:rPr>
          <w:sz w:val="28"/>
          <w:szCs w:val="32"/>
        </w:rPr>
      </w:pPr>
      <w:r w:rsidRPr="00A11634">
        <w:rPr>
          <w:sz w:val="28"/>
          <w:szCs w:val="32"/>
        </w:rPr>
        <w:t xml:space="preserve">15. N. Q. Hung, M. S. Babel, S. </w:t>
      </w:r>
      <w:proofErr w:type="spellStart"/>
      <w:r w:rsidRPr="00A11634">
        <w:rPr>
          <w:sz w:val="28"/>
          <w:szCs w:val="32"/>
        </w:rPr>
        <w:t>Weesakul</w:t>
      </w:r>
      <w:proofErr w:type="spellEnd"/>
      <w:r w:rsidRPr="00A11634">
        <w:rPr>
          <w:sz w:val="28"/>
          <w:szCs w:val="32"/>
        </w:rPr>
        <w:t xml:space="preserve">, and N. K. Tripathi. An </w:t>
      </w:r>
      <w:proofErr w:type="spellStart"/>
      <w:r w:rsidRPr="00A11634">
        <w:rPr>
          <w:sz w:val="28"/>
          <w:szCs w:val="32"/>
        </w:rPr>
        <w:t>arti_cial</w:t>
      </w:r>
      <w:proofErr w:type="spellEnd"/>
      <w:r w:rsidRPr="00A11634">
        <w:rPr>
          <w:sz w:val="28"/>
          <w:szCs w:val="32"/>
        </w:rPr>
        <w:t xml:space="preserve"> neural network model for rainfall forecasting in</w:t>
      </w:r>
      <w:r>
        <w:rPr>
          <w:sz w:val="28"/>
          <w:szCs w:val="32"/>
        </w:rPr>
        <w:t xml:space="preserve"> </w:t>
      </w:r>
      <w:proofErr w:type="spellStart"/>
      <w:r w:rsidRPr="00A11634">
        <w:rPr>
          <w:sz w:val="28"/>
          <w:szCs w:val="32"/>
        </w:rPr>
        <w:t>bangkok</w:t>
      </w:r>
      <w:proofErr w:type="spellEnd"/>
      <w:r w:rsidRPr="00A11634">
        <w:rPr>
          <w:sz w:val="28"/>
          <w:szCs w:val="32"/>
        </w:rPr>
        <w:t>, Thailand. Hydrology and Earth System Sciences, 13(8):1413-1425, 2009.</w:t>
      </w:r>
    </w:p>
    <w:p w14:paraId="49DEBA36" w14:textId="77777777" w:rsidR="004A48C2" w:rsidRPr="00A11634" w:rsidRDefault="004A48C2" w:rsidP="004A48C2">
      <w:pPr>
        <w:tabs>
          <w:tab w:val="left" w:pos="1557"/>
        </w:tabs>
        <w:spacing w:line="360" w:lineRule="auto"/>
        <w:jc w:val="both"/>
        <w:rPr>
          <w:sz w:val="28"/>
          <w:szCs w:val="32"/>
        </w:rPr>
      </w:pPr>
      <w:r w:rsidRPr="00A11634">
        <w:rPr>
          <w:sz w:val="28"/>
          <w:szCs w:val="32"/>
        </w:rPr>
        <w:t xml:space="preserve">16. Adrian </w:t>
      </w:r>
      <w:proofErr w:type="spellStart"/>
      <w:r w:rsidRPr="00A11634">
        <w:rPr>
          <w:sz w:val="28"/>
          <w:szCs w:val="32"/>
        </w:rPr>
        <w:t>Visoiu</w:t>
      </w:r>
      <w:proofErr w:type="spellEnd"/>
      <w:r w:rsidRPr="00A11634">
        <w:rPr>
          <w:sz w:val="28"/>
          <w:szCs w:val="32"/>
        </w:rPr>
        <w:t xml:space="preserve">. Neural network based model refinement. Informatica </w:t>
      </w:r>
      <w:proofErr w:type="spellStart"/>
      <w:r w:rsidRPr="00A11634">
        <w:rPr>
          <w:sz w:val="28"/>
          <w:szCs w:val="32"/>
        </w:rPr>
        <w:t>Economica</w:t>
      </w:r>
      <w:proofErr w:type="spellEnd"/>
      <w:r w:rsidRPr="00A11634">
        <w:rPr>
          <w:sz w:val="28"/>
          <w:szCs w:val="32"/>
        </w:rPr>
        <w:t xml:space="preserve"> Journal,2008.</w:t>
      </w:r>
    </w:p>
    <w:p w14:paraId="009A8D94" w14:textId="77777777" w:rsidR="00BD1CCA" w:rsidRPr="00A97D06" w:rsidRDefault="00BD1CCA" w:rsidP="00BD1CCA"/>
    <w:p w14:paraId="443616B8" w14:textId="77777777" w:rsidR="00E739CA" w:rsidRPr="00BD1CCA" w:rsidRDefault="00E739CA" w:rsidP="00BD1CCA"/>
    <w:sectPr w:rsidR="00E739CA" w:rsidRPr="00BD1CCA" w:rsidSect="005112B5">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430ACD" w14:textId="77777777" w:rsidR="005112B5" w:rsidRDefault="005112B5">
      <w:r>
        <w:separator/>
      </w:r>
    </w:p>
  </w:endnote>
  <w:endnote w:type="continuationSeparator" w:id="0">
    <w:p w14:paraId="7E7E6B2C" w14:textId="77777777" w:rsidR="005112B5" w:rsidRDefault="00511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30C90B" w14:textId="77777777" w:rsidR="006D29F4" w:rsidRDefault="006D29F4">
    <w:pPr>
      <w:widowControl w:val="0"/>
      <w:autoSpaceDE w:val="0"/>
      <w:autoSpaceDN w:val="0"/>
      <w:adjustRightInd w:val="0"/>
      <w:spacing w:line="136" w:lineRule="exact"/>
      <w:rPr>
        <w:sz w:val="13"/>
        <w:szCs w:val="13"/>
      </w:rPr>
    </w:pPr>
    <w:r>
      <w:rPr>
        <w:noProof/>
      </w:rPr>
      <mc:AlternateContent>
        <mc:Choice Requires="wps">
          <w:drawing>
            <wp:anchor distT="0" distB="0" distL="114300" distR="114300" simplePos="0" relativeHeight="251660288" behindDoc="1" locked="0" layoutInCell="0" allowOverlap="1" wp14:anchorId="1BA6BD55" wp14:editId="66BA2D2C">
              <wp:simplePos x="0" y="0"/>
              <wp:positionH relativeFrom="page">
                <wp:posOffset>3685540</wp:posOffset>
              </wp:positionH>
              <wp:positionV relativeFrom="page">
                <wp:posOffset>9760585</wp:posOffset>
              </wp:positionV>
              <wp:extent cx="191135" cy="165735"/>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91A6F" w14:textId="77777777" w:rsidR="006D29F4" w:rsidRDefault="006D29F4">
                          <w:pPr>
                            <w:widowControl w:val="0"/>
                            <w:autoSpaceDE w:val="0"/>
                            <w:autoSpaceDN w:val="0"/>
                            <w:adjustRightInd w:val="0"/>
                            <w:spacing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sidR="00384F7C">
                            <w:rPr>
                              <w:rFonts w:ascii="Calibri" w:hAnsi="Calibri" w:cs="Calibri"/>
                              <w:noProof/>
                              <w:position w:val="1"/>
                            </w:rPr>
                            <w:t>4</w:t>
                          </w:r>
                          <w:r>
                            <w:rPr>
                              <w:rFonts w:ascii="Calibri" w:hAnsi="Calibri"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A6BD55" id="_x0000_t202" coordsize="21600,21600" o:spt="202" path="m,l,21600r21600,l21600,xe">
              <v:stroke joinstyle="miter"/>
              <v:path gradientshapeok="t" o:connecttype="rect"/>
            </v:shapetype>
            <v:shape id="Text Box 20" o:spid="_x0000_s1043" type="#_x0000_t202" style="position:absolute;margin-left:290.2pt;margin-top:768.55pt;width:15.05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" o:allowincell="f" filled="f" stroked="f">
              <v:textbox inset="0,0,0,0">
                <w:txbxContent>
                  <w:p w14:paraId="30E91A6F" w14:textId="77777777" w:rsidR="006D29F4" w:rsidRDefault="006D29F4">
                    <w:pPr>
                      <w:widowControl w:val="0"/>
                      <w:autoSpaceDE w:val="0"/>
                      <w:autoSpaceDN w:val="0"/>
                      <w:adjustRightInd w:val="0"/>
                      <w:spacing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sidR="00384F7C">
                      <w:rPr>
                        <w:rFonts w:ascii="Calibri" w:hAnsi="Calibri" w:cs="Calibri"/>
                        <w:noProof/>
                        <w:position w:val="1"/>
                      </w:rPr>
                      <w:t>4</w:t>
                    </w:r>
                    <w:r>
                      <w:rPr>
                        <w:rFonts w:ascii="Calibri" w:hAnsi="Calibri" w:cs="Calibri"/>
                        <w:position w:val="1"/>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C72D5" w14:textId="77777777" w:rsidR="006D29F4" w:rsidRDefault="006D29F4">
    <w:pPr>
      <w:widowControl w:val="0"/>
      <w:autoSpaceDE w:val="0"/>
      <w:autoSpaceDN w:val="0"/>
      <w:adjustRightInd w:val="0"/>
      <w:spacing w:line="200" w:lineRule="exact"/>
    </w:pPr>
    <w:r>
      <w:rPr>
        <w:noProof/>
      </w:rPr>
      <mc:AlternateContent>
        <mc:Choice Requires="wps">
          <w:drawing>
            <wp:anchor distT="0" distB="0" distL="114300" distR="114300" simplePos="0" relativeHeight="251659264" behindDoc="1" locked="0" layoutInCell="0" allowOverlap="1" wp14:anchorId="0F63D787" wp14:editId="04500C72">
              <wp:simplePos x="0" y="0"/>
              <wp:positionH relativeFrom="page">
                <wp:posOffset>3685540</wp:posOffset>
              </wp:positionH>
              <wp:positionV relativeFrom="page">
                <wp:posOffset>9760585</wp:posOffset>
              </wp:positionV>
              <wp:extent cx="191135" cy="165735"/>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7D63D" w14:textId="77777777" w:rsidR="006D29F4" w:rsidRDefault="006D29F4">
                          <w:pPr>
                            <w:widowControl w:val="0"/>
                            <w:autoSpaceDE w:val="0"/>
                            <w:autoSpaceDN w:val="0"/>
                            <w:adjustRightInd w:val="0"/>
                            <w:spacing w:line="245" w:lineRule="exact"/>
                            <w:ind w:left="40"/>
                            <w:rPr>
                              <w:rFonts w:ascii="Calibri" w:hAnsi="Calibri" w:cs="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63D787" id="_x0000_t202" coordsize="21600,21600" o:spt="202" path="m,l,21600r21600,l21600,xe">
              <v:stroke joinstyle="miter"/>
              <v:path gradientshapeok="t" o:connecttype="rect"/>
            </v:shapetype>
            <v:shape id="Text Box 21" o:spid="_x0000_s1044" type="#_x0000_t202" style="position:absolute;margin-left:290.2pt;margin-top:768.55pt;width:15.05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" o:allowincell="f" filled="f" stroked="f">
              <v:textbox inset="0,0,0,0">
                <w:txbxContent>
                  <w:p w14:paraId="3757D63D" w14:textId="77777777" w:rsidR="006D29F4" w:rsidRDefault="006D29F4">
                    <w:pPr>
                      <w:widowControl w:val="0"/>
                      <w:autoSpaceDE w:val="0"/>
                      <w:autoSpaceDN w:val="0"/>
                      <w:adjustRightInd w:val="0"/>
                      <w:spacing w:line="245" w:lineRule="exact"/>
                      <w:ind w:left="40"/>
                      <w:rPr>
                        <w:rFonts w:ascii="Calibri" w:hAnsi="Calibri" w:cs="Calibr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823457" w14:textId="77777777" w:rsidR="005112B5" w:rsidRDefault="005112B5">
      <w:r>
        <w:separator/>
      </w:r>
    </w:p>
  </w:footnote>
  <w:footnote w:type="continuationSeparator" w:id="0">
    <w:p w14:paraId="38293751" w14:textId="77777777" w:rsidR="005112B5" w:rsidRDefault="005112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439F3"/>
    <w:multiLevelType w:val="hybridMultilevel"/>
    <w:tmpl w:val="A2C27FC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069D6630"/>
    <w:multiLevelType w:val="hybridMultilevel"/>
    <w:tmpl w:val="157ECCD4"/>
    <w:lvl w:ilvl="0" w:tplc="7E202F90">
      <w:start w:val="1"/>
      <w:numFmt w:val="bullet"/>
      <w:lvlText w:val="•"/>
      <w:lvlJc w:val="left"/>
      <w:pPr>
        <w:tabs>
          <w:tab w:val="num" w:pos="720"/>
        </w:tabs>
        <w:ind w:left="720" w:hanging="360"/>
      </w:pPr>
      <w:rPr>
        <w:rFonts w:ascii="Arial" w:hAnsi="Arial" w:hint="default"/>
      </w:rPr>
    </w:lvl>
    <w:lvl w:ilvl="1" w:tplc="22BE4A4A" w:tentative="1">
      <w:start w:val="1"/>
      <w:numFmt w:val="bullet"/>
      <w:lvlText w:val="•"/>
      <w:lvlJc w:val="left"/>
      <w:pPr>
        <w:tabs>
          <w:tab w:val="num" w:pos="1440"/>
        </w:tabs>
        <w:ind w:left="1440" w:hanging="360"/>
      </w:pPr>
      <w:rPr>
        <w:rFonts w:ascii="Arial" w:hAnsi="Arial" w:hint="default"/>
      </w:rPr>
    </w:lvl>
    <w:lvl w:ilvl="2" w:tplc="91E8D638" w:tentative="1">
      <w:start w:val="1"/>
      <w:numFmt w:val="bullet"/>
      <w:lvlText w:val="•"/>
      <w:lvlJc w:val="left"/>
      <w:pPr>
        <w:tabs>
          <w:tab w:val="num" w:pos="2160"/>
        </w:tabs>
        <w:ind w:left="2160" w:hanging="360"/>
      </w:pPr>
      <w:rPr>
        <w:rFonts w:ascii="Arial" w:hAnsi="Arial" w:hint="default"/>
      </w:rPr>
    </w:lvl>
    <w:lvl w:ilvl="3" w:tplc="C26C49BA" w:tentative="1">
      <w:start w:val="1"/>
      <w:numFmt w:val="bullet"/>
      <w:lvlText w:val="•"/>
      <w:lvlJc w:val="left"/>
      <w:pPr>
        <w:tabs>
          <w:tab w:val="num" w:pos="2880"/>
        </w:tabs>
        <w:ind w:left="2880" w:hanging="360"/>
      </w:pPr>
      <w:rPr>
        <w:rFonts w:ascii="Arial" w:hAnsi="Arial" w:hint="default"/>
      </w:rPr>
    </w:lvl>
    <w:lvl w:ilvl="4" w:tplc="F826921A" w:tentative="1">
      <w:start w:val="1"/>
      <w:numFmt w:val="bullet"/>
      <w:lvlText w:val="•"/>
      <w:lvlJc w:val="left"/>
      <w:pPr>
        <w:tabs>
          <w:tab w:val="num" w:pos="3600"/>
        </w:tabs>
        <w:ind w:left="3600" w:hanging="360"/>
      </w:pPr>
      <w:rPr>
        <w:rFonts w:ascii="Arial" w:hAnsi="Arial" w:hint="default"/>
      </w:rPr>
    </w:lvl>
    <w:lvl w:ilvl="5" w:tplc="921A8EB4" w:tentative="1">
      <w:start w:val="1"/>
      <w:numFmt w:val="bullet"/>
      <w:lvlText w:val="•"/>
      <w:lvlJc w:val="left"/>
      <w:pPr>
        <w:tabs>
          <w:tab w:val="num" w:pos="4320"/>
        </w:tabs>
        <w:ind w:left="4320" w:hanging="360"/>
      </w:pPr>
      <w:rPr>
        <w:rFonts w:ascii="Arial" w:hAnsi="Arial" w:hint="default"/>
      </w:rPr>
    </w:lvl>
    <w:lvl w:ilvl="6" w:tplc="0248CB64" w:tentative="1">
      <w:start w:val="1"/>
      <w:numFmt w:val="bullet"/>
      <w:lvlText w:val="•"/>
      <w:lvlJc w:val="left"/>
      <w:pPr>
        <w:tabs>
          <w:tab w:val="num" w:pos="5040"/>
        </w:tabs>
        <w:ind w:left="5040" w:hanging="360"/>
      </w:pPr>
      <w:rPr>
        <w:rFonts w:ascii="Arial" w:hAnsi="Arial" w:hint="default"/>
      </w:rPr>
    </w:lvl>
    <w:lvl w:ilvl="7" w:tplc="51EC4A70" w:tentative="1">
      <w:start w:val="1"/>
      <w:numFmt w:val="bullet"/>
      <w:lvlText w:val="•"/>
      <w:lvlJc w:val="left"/>
      <w:pPr>
        <w:tabs>
          <w:tab w:val="num" w:pos="5760"/>
        </w:tabs>
        <w:ind w:left="5760" w:hanging="360"/>
      </w:pPr>
      <w:rPr>
        <w:rFonts w:ascii="Arial" w:hAnsi="Arial" w:hint="default"/>
      </w:rPr>
    </w:lvl>
    <w:lvl w:ilvl="8" w:tplc="2C42414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780A17"/>
    <w:multiLevelType w:val="hybridMultilevel"/>
    <w:tmpl w:val="4434D724"/>
    <w:lvl w:ilvl="0" w:tplc="EC80A534">
      <w:start w:val="1"/>
      <w:numFmt w:val="lowerRoman"/>
      <w:lvlText w:val="%1)"/>
      <w:lvlJc w:val="left"/>
      <w:pPr>
        <w:ind w:left="912" w:hanging="720"/>
      </w:pPr>
      <w:rPr>
        <w:rFonts w:hint="default"/>
      </w:rPr>
    </w:lvl>
    <w:lvl w:ilvl="1" w:tplc="40090019" w:tentative="1">
      <w:start w:val="1"/>
      <w:numFmt w:val="lowerLetter"/>
      <w:lvlText w:val="%2."/>
      <w:lvlJc w:val="left"/>
      <w:pPr>
        <w:ind w:left="1272" w:hanging="360"/>
      </w:pPr>
    </w:lvl>
    <w:lvl w:ilvl="2" w:tplc="4009001B" w:tentative="1">
      <w:start w:val="1"/>
      <w:numFmt w:val="lowerRoman"/>
      <w:lvlText w:val="%3."/>
      <w:lvlJc w:val="right"/>
      <w:pPr>
        <w:ind w:left="1992" w:hanging="180"/>
      </w:pPr>
    </w:lvl>
    <w:lvl w:ilvl="3" w:tplc="4009000F" w:tentative="1">
      <w:start w:val="1"/>
      <w:numFmt w:val="decimal"/>
      <w:lvlText w:val="%4."/>
      <w:lvlJc w:val="left"/>
      <w:pPr>
        <w:ind w:left="2712" w:hanging="360"/>
      </w:pPr>
    </w:lvl>
    <w:lvl w:ilvl="4" w:tplc="40090019" w:tentative="1">
      <w:start w:val="1"/>
      <w:numFmt w:val="lowerLetter"/>
      <w:lvlText w:val="%5."/>
      <w:lvlJc w:val="left"/>
      <w:pPr>
        <w:ind w:left="3432" w:hanging="360"/>
      </w:pPr>
    </w:lvl>
    <w:lvl w:ilvl="5" w:tplc="4009001B" w:tentative="1">
      <w:start w:val="1"/>
      <w:numFmt w:val="lowerRoman"/>
      <w:lvlText w:val="%6."/>
      <w:lvlJc w:val="right"/>
      <w:pPr>
        <w:ind w:left="4152" w:hanging="180"/>
      </w:pPr>
    </w:lvl>
    <w:lvl w:ilvl="6" w:tplc="4009000F" w:tentative="1">
      <w:start w:val="1"/>
      <w:numFmt w:val="decimal"/>
      <w:lvlText w:val="%7."/>
      <w:lvlJc w:val="left"/>
      <w:pPr>
        <w:ind w:left="4872" w:hanging="360"/>
      </w:pPr>
    </w:lvl>
    <w:lvl w:ilvl="7" w:tplc="40090019" w:tentative="1">
      <w:start w:val="1"/>
      <w:numFmt w:val="lowerLetter"/>
      <w:lvlText w:val="%8."/>
      <w:lvlJc w:val="left"/>
      <w:pPr>
        <w:ind w:left="5592" w:hanging="360"/>
      </w:pPr>
    </w:lvl>
    <w:lvl w:ilvl="8" w:tplc="4009001B" w:tentative="1">
      <w:start w:val="1"/>
      <w:numFmt w:val="lowerRoman"/>
      <w:lvlText w:val="%9."/>
      <w:lvlJc w:val="right"/>
      <w:pPr>
        <w:ind w:left="6312" w:hanging="180"/>
      </w:pPr>
    </w:lvl>
  </w:abstractNum>
  <w:abstractNum w:abstractNumId="3" w15:restartNumberingAfterBreak="0">
    <w:nsid w:val="098A2B90"/>
    <w:multiLevelType w:val="hybridMultilevel"/>
    <w:tmpl w:val="F8880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8E59BD"/>
    <w:multiLevelType w:val="hybridMultilevel"/>
    <w:tmpl w:val="BD24A9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1B6D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ED54509"/>
    <w:multiLevelType w:val="hybridMultilevel"/>
    <w:tmpl w:val="63E028A8"/>
    <w:lvl w:ilvl="0" w:tplc="3A3465FA">
      <w:start w:val="1"/>
      <w:numFmt w:val="bullet"/>
      <w:lvlText w:val="•"/>
      <w:lvlJc w:val="left"/>
      <w:pPr>
        <w:tabs>
          <w:tab w:val="num" w:pos="720"/>
        </w:tabs>
        <w:ind w:left="720" w:hanging="360"/>
      </w:pPr>
      <w:rPr>
        <w:rFonts w:ascii="Arial" w:hAnsi="Arial" w:hint="default"/>
      </w:rPr>
    </w:lvl>
    <w:lvl w:ilvl="1" w:tplc="9D040C0C" w:tentative="1">
      <w:start w:val="1"/>
      <w:numFmt w:val="bullet"/>
      <w:lvlText w:val="•"/>
      <w:lvlJc w:val="left"/>
      <w:pPr>
        <w:tabs>
          <w:tab w:val="num" w:pos="1440"/>
        </w:tabs>
        <w:ind w:left="1440" w:hanging="360"/>
      </w:pPr>
      <w:rPr>
        <w:rFonts w:ascii="Arial" w:hAnsi="Arial" w:hint="default"/>
      </w:rPr>
    </w:lvl>
    <w:lvl w:ilvl="2" w:tplc="A6AC8088" w:tentative="1">
      <w:start w:val="1"/>
      <w:numFmt w:val="bullet"/>
      <w:lvlText w:val="•"/>
      <w:lvlJc w:val="left"/>
      <w:pPr>
        <w:tabs>
          <w:tab w:val="num" w:pos="2160"/>
        </w:tabs>
        <w:ind w:left="2160" w:hanging="360"/>
      </w:pPr>
      <w:rPr>
        <w:rFonts w:ascii="Arial" w:hAnsi="Arial" w:hint="default"/>
      </w:rPr>
    </w:lvl>
    <w:lvl w:ilvl="3" w:tplc="82E0372A" w:tentative="1">
      <w:start w:val="1"/>
      <w:numFmt w:val="bullet"/>
      <w:lvlText w:val="•"/>
      <w:lvlJc w:val="left"/>
      <w:pPr>
        <w:tabs>
          <w:tab w:val="num" w:pos="2880"/>
        </w:tabs>
        <w:ind w:left="2880" w:hanging="360"/>
      </w:pPr>
      <w:rPr>
        <w:rFonts w:ascii="Arial" w:hAnsi="Arial" w:hint="default"/>
      </w:rPr>
    </w:lvl>
    <w:lvl w:ilvl="4" w:tplc="D69A9196" w:tentative="1">
      <w:start w:val="1"/>
      <w:numFmt w:val="bullet"/>
      <w:lvlText w:val="•"/>
      <w:lvlJc w:val="left"/>
      <w:pPr>
        <w:tabs>
          <w:tab w:val="num" w:pos="3600"/>
        </w:tabs>
        <w:ind w:left="3600" w:hanging="360"/>
      </w:pPr>
      <w:rPr>
        <w:rFonts w:ascii="Arial" w:hAnsi="Arial" w:hint="default"/>
      </w:rPr>
    </w:lvl>
    <w:lvl w:ilvl="5" w:tplc="CAACAC34" w:tentative="1">
      <w:start w:val="1"/>
      <w:numFmt w:val="bullet"/>
      <w:lvlText w:val="•"/>
      <w:lvlJc w:val="left"/>
      <w:pPr>
        <w:tabs>
          <w:tab w:val="num" w:pos="4320"/>
        </w:tabs>
        <w:ind w:left="4320" w:hanging="360"/>
      </w:pPr>
      <w:rPr>
        <w:rFonts w:ascii="Arial" w:hAnsi="Arial" w:hint="default"/>
      </w:rPr>
    </w:lvl>
    <w:lvl w:ilvl="6" w:tplc="CB40E978" w:tentative="1">
      <w:start w:val="1"/>
      <w:numFmt w:val="bullet"/>
      <w:lvlText w:val="•"/>
      <w:lvlJc w:val="left"/>
      <w:pPr>
        <w:tabs>
          <w:tab w:val="num" w:pos="5040"/>
        </w:tabs>
        <w:ind w:left="5040" w:hanging="360"/>
      </w:pPr>
      <w:rPr>
        <w:rFonts w:ascii="Arial" w:hAnsi="Arial" w:hint="default"/>
      </w:rPr>
    </w:lvl>
    <w:lvl w:ilvl="7" w:tplc="47B2EBB8" w:tentative="1">
      <w:start w:val="1"/>
      <w:numFmt w:val="bullet"/>
      <w:lvlText w:val="•"/>
      <w:lvlJc w:val="left"/>
      <w:pPr>
        <w:tabs>
          <w:tab w:val="num" w:pos="5760"/>
        </w:tabs>
        <w:ind w:left="5760" w:hanging="360"/>
      </w:pPr>
      <w:rPr>
        <w:rFonts w:ascii="Arial" w:hAnsi="Arial" w:hint="default"/>
      </w:rPr>
    </w:lvl>
    <w:lvl w:ilvl="8" w:tplc="951E4A2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EF345B5"/>
    <w:multiLevelType w:val="hybridMultilevel"/>
    <w:tmpl w:val="C5389F8E"/>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8" w15:restartNumberingAfterBreak="0">
    <w:nsid w:val="14A9439B"/>
    <w:multiLevelType w:val="hybridMultilevel"/>
    <w:tmpl w:val="FABA7A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5661F1F"/>
    <w:multiLevelType w:val="hybridMultilevel"/>
    <w:tmpl w:val="A1A23A5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1A40DC"/>
    <w:multiLevelType w:val="hybridMultilevel"/>
    <w:tmpl w:val="0C6CD0C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1" w15:restartNumberingAfterBreak="0">
    <w:nsid w:val="193533D8"/>
    <w:multiLevelType w:val="hybridMultilevel"/>
    <w:tmpl w:val="2A5EA03A"/>
    <w:lvl w:ilvl="0" w:tplc="4F8864F6">
      <w:start w:val="1"/>
      <w:numFmt w:val="bullet"/>
      <w:lvlText w:val="•"/>
      <w:lvlJc w:val="left"/>
      <w:pPr>
        <w:tabs>
          <w:tab w:val="num" w:pos="360"/>
        </w:tabs>
        <w:ind w:left="360" w:hanging="360"/>
      </w:pPr>
      <w:rPr>
        <w:rFonts w:ascii="Arial" w:hAnsi="Arial" w:hint="default"/>
      </w:rPr>
    </w:lvl>
    <w:lvl w:ilvl="1" w:tplc="A89AC924" w:tentative="1">
      <w:start w:val="1"/>
      <w:numFmt w:val="bullet"/>
      <w:lvlText w:val="•"/>
      <w:lvlJc w:val="left"/>
      <w:pPr>
        <w:tabs>
          <w:tab w:val="num" w:pos="1080"/>
        </w:tabs>
        <w:ind w:left="1080" w:hanging="360"/>
      </w:pPr>
      <w:rPr>
        <w:rFonts w:ascii="Arial" w:hAnsi="Arial" w:hint="default"/>
      </w:rPr>
    </w:lvl>
    <w:lvl w:ilvl="2" w:tplc="F18E5DE4" w:tentative="1">
      <w:start w:val="1"/>
      <w:numFmt w:val="bullet"/>
      <w:lvlText w:val="•"/>
      <w:lvlJc w:val="left"/>
      <w:pPr>
        <w:tabs>
          <w:tab w:val="num" w:pos="1800"/>
        </w:tabs>
        <w:ind w:left="1800" w:hanging="360"/>
      </w:pPr>
      <w:rPr>
        <w:rFonts w:ascii="Arial" w:hAnsi="Arial" w:hint="default"/>
      </w:rPr>
    </w:lvl>
    <w:lvl w:ilvl="3" w:tplc="8BA8170E" w:tentative="1">
      <w:start w:val="1"/>
      <w:numFmt w:val="bullet"/>
      <w:lvlText w:val="•"/>
      <w:lvlJc w:val="left"/>
      <w:pPr>
        <w:tabs>
          <w:tab w:val="num" w:pos="2520"/>
        </w:tabs>
        <w:ind w:left="2520" w:hanging="360"/>
      </w:pPr>
      <w:rPr>
        <w:rFonts w:ascii="Arial" w:hAnsi="Arial" w:hint="default"/>
      </w:rPr>
    </w:lvl>
    <w:lvl w:ilvl="4" w:tplc="F2D21BB2" w:tentative="1">
      <w:start w:val="1"/>
      <w:numFmt w:val="bullet"/>
      <w:lvlText w:val="•"/>
      <w:lvlJc w:val="left"/>
      <w:pPr>
        <w:tabs>
          <w:tab w:val="num" w:pos="3240"/>
        </w:tabs>
        <w:ind w:left="3240" w:hanging="360"/>
      </w:pPr>
      <w:rPr>
        <w:rFonts w:ascii="Arial" w:hAnsi="Arial" w:hint="default"/>
      </w:rPr>
    </w:lvl>
    <w:lvl w:ilvl="5" w:tplc="F17A91C6" w:tentative="1">
      <w:start w:val="1"/>
      <w:numFmt w:val="bullet"/>
      <w:lvlText w:val="•"/>
      <w:lvlJc w:val="left"/>
      <w:pPr>
        <w:tabs>
          <w:tab w:val="num" w:pos="3960"/>
        </w:tabs>
        <w:ind w:left="3960" w:hanging="360"/>
      </w:pPr>
      <w:rPr>
        <w:rFonts w:ascii="Arial" w:hAnsi="Arial" w:hint="default"/>
      </w:rPr>
    </w:lvl>
    <w:lvl w:ilvl="6" w:tplc="BCF69A0E" w:tentative="1">
      <w:start w:val="1"/>
      <w:numFmt w:val="bullet"/>
      <w:lvlText w:val="•"/>
      <w:lvlJc w:val="left"/>
      <w:pPr>
        <w:tabs>
          <w:tab w:val="num" w:pos="4680"/>
        </w:tabs>
        <w:ind w:left="4680" w:hanging="360"/>
      </w:pPr>
      <w:rPr>
        <w:rFonts w:ascii="Arial" w:hAnsi="Arial" w:hint="default"/>
      </w:rPr>
    </w:lvl>
    <w:lvl w:ilvl="7" w:tplc="9AD2EBC4" w:tentative="1">
      <w:start w:val="1"/>
      <w:numFmt w:val="bullet"/>
      <w:lvlText w:val="•"/>
      <w:lvlJc w:val="left"/>
      <w:pPr>
        <w:tabs>
          <w:tab w:val="num" w:pos="5400"/>
        </w:tabs>
        <w:ind w:left="5400" w:hanging="360"/>
      </w:pPr>
      <w:rPr>
        <w:rFonts w:ascii="Arial" w:hAnsi="Arial" w:hint="default"/>
      </w:rPr>
    </w:lvl>
    <w:lvl w:ilvl="8" w:tplc="59CA345E"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1A555C62"/>
    <w:multiLevelType w:val="multilevel"/>
    <w:tmpl w:val="BFDCFCB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9D81083"/>
    <w:multiLevelType w:val="hybridMultilevel"/>
    <w:tmpl w:val="4EF09F80"/>
    <w:lvl w:ilvl="0" w:tplc="5EA2E0C4">
      <w:start w:val="1"/>
      <w:numFmt w:val="bullet"/>
      <w:lvlText w:val="•"/>
      <w:lvlJc w:val="left"/>
      <w:pPr>
        <w:tabs>
          <w:tab w:val="num" w:pos="720"/>
        </w:tabs>
        <w:ind w:left="720" w:hanging="360"/>
      </w:pPr>
      <w:rPr>
        <w:rFonts w:ascii="Arial" w:hAnsi="Arial" w:hint="default"/>
      </w:rPr>
    </w:lvl>
    <w:lvl w:ilvl="1" w:tplc="3D22AB02" w:tentative="1">
      <w:start w:val="1"/>
      <w:numFmt w:val="bullet"/>
      <w:lvlText w:val="•"/>
      <w:lvlJc w:val="left"/>
      <w:pPr>
        <w:tabs>
          <w:tab w:val="num" w:pos="1440"/>
        </w:tabs>
        <w:ind w:left="1440" w:hanging="360"/>
      </w:pPr>
      <w:rPr>
        <w:rFonts w:ascii="Arial" w:hAnsi="Arial" w:hint="default"/>
      </w:rPr>
    </w:lvl>
    <w:lvl w:ilvl="2" w:tplc="F09E865C" w:tentative="1">
      <w:start w:val="1"/>
      <w:numFmt w:val="bullet"/>
      <w:lvlText w:val="•"/>
      <w:lvlJc w:val="left"/>
      <w:pPr>
        <w:tabs>
          <w:tab w:val="num" w:pos="2160"/>
        </w:tabs>
        <w:ind w:left="2160" w:hanging="360"/>
      </w:pPr>
      <w:rPr>
        <w:rFonts w:ascii="Arial" w:hAnsi="Arial" w:hint="default"/>
      </w:rPr>
    </w:lvl>
    <w:lvl w:ilvl="3" w:tplc="1FEC0D0A" w:tentative="1">
      <w:start w:val="1"/>
      <w:numFmt w:val="bullet"/>
      <w:lvlText w:val="•"/>
      <w:lvlJc w:val="left"/>
      <w:pPr>
        <w:tabs>
          <w:tab w:val="num" w:pos="2880"/>
        </w:tabs>
        <w:ind w:left="2880" w:hanging="360"/>
      </w:pPr>
      <w:rPr>
        <w:rFonts w:ascii="Arial" w:hAnsi="Arial" w:hint="default"/>
      </w:rPr>
    </w:lvl>
    <w:lvl w:ilvl="4" w:tplc="8CF65736" w:tentative="1">
      <w:start w:val="1"/>
      <w:numFmt w:val="bullet"/>
      <w:lvlText w:val="•"/>
      <w:lvlJc w:val="left"/>
      <w:pPr>
        <w:tabs>
          <w:tab w:val="num" w:pos="3600"/>
        </w:tabs>
        <w:ind w:left="3600" w:hanging="360"/>
      </w:pPr>
      <w:rPr>
        <w:rFonts w:ascii="Arial" w:hAnsi="Arial" w:hint="default"/>
      </w:rPr>
    </w:lvl>
    <w:lvl w:ilvl="5" w:tplc="2E026D8E" w:tentative="1">
      <w:start w:val="1"/>
      <w:numFmt w:val="bullet"/>
      <w:lvlText w:val="•"/>
      <w:lvlJc w:val="left"/>
      <w:pPr>
        <w:tabs>
          <w:tab w:val="num" w:pos="4320"/>
        </w:tabs>
        <w:ind w:left="4320" w:hanging="360"/>
      </w:pPr>
      <w:rPr>
        <w:rFonts w:ascii="Arial" w:hAnsi="Arial" w:hint="default"/>
      </w:rPr>
    </w:lvl>
    <w:lvl w:ilvl="6" w:tplc="55EA8D9C" w:tentative="1">
      <w:start w:val="1"/>
      <w:numFmt w:val="bullet"/>
      <w:lvlText w:val="•"/>
      <w:lvlJc w:val="left"/>
      <w:pPr>
        <w:tabs>
          <w:tab w:val="num" w:pos="5040"/>
        </w:tabs>
        <w:ind w:left="5040" w:hanging="360"/>
      </w:pPr>
      <w:rPr>
        <w:rFonts w:ascii="Arial" w:hAnsi="Arial" w:hint="default"/>
      </w:rPr>
    </w:lvl>
    <w:lvl w:ilvl="7" w:tplc="10F02E72" w:tentative="1">
      <w:start w:val="1"/>
      <w:numFmt w:val="bullet"/>
      <w:lvlText w:val="•"/>
      <w:lvlJc w:val="left"/>
      <w:pPr>
        <w:tabs>
          <w:tab w:val="num" w:pos="5760"/>
        </w:tabs>
        <w:ind w:left="5760" w:hanging="360"/>
      </w:pPr>
      <w:rPr>
        <w:rFonts w:ascii="Arial" w:hAnsi="Arial" w:hint="default"/>
      </w:rPr>
    </w:lvl>
    <w:lvl w:ilvl="8" w:tplc="39863A7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B784445"/>
    <w:multiLevelType w:val="hybridMultilevel"/>
    <w:tmpl w:val="55306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E82A44"/>
    <w:multiLevelType w:val="hybridMultilevel"/>
    <w:tmpl w:val="D0C4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CE63D2D"/>
    <w:multiLevelType w:val="hybridMultilevel"/>
    <w:tmpl w:val="21B69F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38245B"/>
    <w:multiLevelType w:val="hybridMultilevel"/>
    <w:tmpl w:val="E83CF53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127C7A"/>
    <w:multiLevelType w:val="hybridMultilevel"/>
    <w:tmpl w:val="BA4CA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DA34DF2"/>
    <w:multiLevelType w:val="hybridMultilevel"/>
    <w:tmpl w:val="04E083EA"/>
    <w:lvl w:ilvl="0" w:tplc="468858C2">
      <w:start w:val="1"/>
      <w:numFmt w:val="bullet"/>
      <w:lvlText w:val="•"/>
      <w:lvlJc w:val="left"/>
      <w:pPr>
        <w:tabs>
          <w:tab w:val="num" w:pos="720"/>
        </w:tabs>
        <w:ind w:left="720" w:hanging="360"/>
      </w:pPr>
      <w:rPr>
        <w:rFonts w:ascii="Arial" w:hAnsi="Arial" w:hint="default"/>
      </w:rPr>
    </w:lvl>
    <w:lvl w:ilvl="1" w:tplc="913E8AFE" w:tentative="1">
      <w:start w:val="1"/>
      <w:numFmt w:val="bullet"/>
      <w:lvlText w:val="•"/>
      <w:lvlJc w:val="left"/>
      <w:pPr>
        <w:tabs>
          <w:tab w:val="num" w:pos="1440"/>
        </w:tabs>
        <w:ind w:left="1440" w:hanging="360"/>
      </w:pPr>
      <w:rPr>
        <w:rFonts w:ascii="Arial" w:hAnsi="Arial" w:hint="default"/>
      </w:rPr>
    </w:lvl>
    <w:lvl w:ilvl="2" w:tplc="D0C486B0" w:tentative="1">
      <w:start w:val="1"/>
      <w:numFmt w:val="bullet"/>
      <w:lvlText w:val="•"/>
      <w:lvlJc w:val="left"/>
      <w:pPr>
        <w:tabs>
          <w:tab w:val="num" w:pos="2160"/>
        </w:tabs>
        <w:ind w:left="2160" w:hanging="360"/>
      </w:pPr>
      <w:rPr>
        <w:rFonts w:ascii="Arial" w:hAnsi="Arial" w:hint="default"/>
      </w:rPr>
    </w:lvl>
    <w:lvl w:ilvl="3" w:tplc="9E00F6D0" w:tentative="1">
      <w:start w:val="1"/>
      <w:numFmt w:val="bullet"/>
      <w:lvlText w:val="•"/>
      <w:lvlJc w:val="left"/>
      <w:pPr>
        <w:tabs>
          <w:tab w:val="num" w:pos="2880"/>
        </w:tabs>
        <w:ind w:left="2880" w:hanging="360"/>
      </w:pPr>
      <w:rPr>
        <w:rFonts w:ascii="Arial" w:hAnsi="Arial" w:hint="default"/>
      </w:rPr>
    </w:lvl>
    <w:lvl w:ilvl="4" w:tplc="0B529266" w:tentative="1">
      <w:start w:val="1"/>
      <w:numFmt w:val="bullet"/>
      <w:lvlText w:val="•"/>
      <w:lvlJc w:val="left"/>
      <w:pPr>
        <w:tabs>
          <w:tab w:val="num" w:pos="3600"/>
        </w:tabs>
        <w:ind w:left="3600" w:hanging="360"/>
      </w:pPr>
      <w:rPr>
        <w:rFonts w:ascii="Arial" w:hAnsi="Arial" w:hint="default"/>
      </w:rPr>
    </w:lvl>
    <w:lvl w:ilvl="5" w:tplc="B9EAD898" w:tentative="1">
      <w:start w:val="1"/>
      <w:numFmt w:val="bullet"/>
      <w:lvlText w:val="•"/>
      <w:lvlJc w:val="left"/>
      <w:pPr>
        <w:tabs>
          <w:tab w:val="num" w:pos="4320"/>
        </w:tabs>
        <w:ind w:left="4320" w:hanging="360"/>
      </w:pPr>
      <w:rPr>
        <w:rFonts w:ascii="Arial" w:hAnsi="Arial" w:hint="default"/>
      </w:rPr>
    </w:lvl>
    <w:lvl w:ilvl="6" w:tplc="F94ED334" w:tentative="1">
      <w:start w:val="1"/>
      <w:numFmt w:val="bullet"/>
      <w:lvlText w:val="•"/>
      <w:lvlJc w:val="left"/>
      <w:pPr>
        <w:tabs>
          <w:tab w:val="num" w:pos="5040"/>
        </w:tabs>
        <w:ind w:left="5040" w:hanging="360"/>
      </w:pPr>
      <w:rPr>
        <w:rFonts w:ascii="Arial" w:hAnsi="Arial" w:hint="default"/>
      </w:rPr>
    </w:lvl>
    <w:lvl w:ilvl="7" w:tplc="E79035E6" w:tentative="1">
      <w:start w:val="1"/>
      <w:numFmt w:val="bullet"/>
      <w:lvlText w:val="•"/>
      <w:lvlJc w:val="left"/>
      <w:pPr>
        <w:tabs>
          <w:tab w:val="num" w:pos="5760"/>
        </w:tabs>
        <w:ind w:left="5760" w:hanging="360"/>
      </w:pPr>
      <w:rPr>
        <w:rFonts w:ascii="Arial" w:hAnsi="Arial" w:hint="default"/>
      </w:rPr>
    </w:lvl>
    <w:lvl w:ilvl="8" w:tplc="2BEC640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E591FA1"/>
    <w:multiLevelType w:val="hybridMultilevel"/>
    <w:tmpl w:val="17CE9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0C0934"/>
    <w:multiLevelType w:val="hybridMultilevel"/>
    <w:tmpl w:val="A50C41C0"/>
    <w:lvl w:ilvl="0" w:tplc="BC9C24B2">
      <w:start w:val="1"/>
      <w:numFmt w:val="bullet"/>
      <w:lvlText w:val="•"/>
      <w:lvlJc w:val="left"/>
      <w:pPr>
        <w:tabs>
          <w:tab w:val="num" w:pos="360"/>
        </w:tabs>
        <w:ind w:left="360" w:hanging="360"/>
      </w:pPr>
      <w:rPr>
        <w:rFonts w:ascii="Arial" w:hAnsi="Arial" w:hint="default"/>
      </w:rPr>
    </w:lvl>
    <w:lvl w:ilvl="1" w:tplc="4D04001A" w:tentative="1">
      <w:start w:val="1"/>
      <w:numFmt w:val="bullet"/>
      <w:lvlText w:val="•"/>
      <w:lvlJc w:val="left"/>
      <w:pPr>
        <w:tabs>
          <w:tab w:val="num" w:pos="1080"/>
        </w:tabs>
        <w:ind w:left="1080" w:hanging="360"/>
      </w:pPr>
      <w:rPr>
        <w:rFonts w:ascii="Arial" w:hAnsi="Arial" w:hint="default"/>
      </w:rPr>
    </w:lvl>
    <w:lvl w:ilvl="2" w:tplc="68422040" w:tentative="1">
      <w:start w:val="1"/>
      <w:numFmt w:val="bullet"/>
      <w:lvlText w:val="•"/>
      <w:lvlJc w:val="left"/>
      <w:pPr>
        <w:tabs>
          <w:tab w:val="num" w:pos="1800"/>
        </w:tabs>
        <w:ind w:left="1800" w:hanging="360"/>
      </w:pPr>
      <w:rPr>
        <w:rFonts w:ascii="Arial" w:hAnsi="Arial" w:hint="default"/>
      </w:rPr>
    </w:lvl>
    <w:lvl w:ilvl="3" w:tplc="BD3AD51A" w:tentative="1">
      <w:start w:val="1"/>
      <w:numFmt w:val="bullet"/>
      <w:lvlText w:val="•"/>
      <w:lvlJc w:val="left"/>
      <w:pPr>
        <w:tabs>
          <w:tab w:val="num" w:pos="2520"/>
        </w:tabs>
        <w:ind w:left="2520" w:hanging="360"/>
      </w:pPr>
      <w:rPr>
        <w:rFonts w:ascii="Arial" w:hAnsi="Arial" w:hint="default"/>
      </w:rPr>
    </w:lvl>
    <w:lvl w:ilvl="4" w:tplc="BE9AA9D0" w:tentative="1">
      <w:start w:val="1"/>
      <w:numFmt w:val="bullet"/>
      <w:lvlText w:val="•"/>
      <w:lvlJc w:val="left"/>
      <w:pPr>
        <w:tabs>
          <w:tab w:val="num" w:pos="3240"/>
        </w:tabs>
        <w:ind w:left="3240" w:hanging="360"/>
      </w:pPr>
      <w:rPr>
        <w:rFonts w:ascii="Arial" w:hAnsi="Arial" w:hint="default"/>
      </w:rPr>
    </w:lvl>
    <w:lvl w:ilvl="5" w:tplc="3438B512" w:tentative="1">
      <w:start w:val="1"/>
      <w:numFmt w:val="bullet"/>
      <w:lvlText w:val="•"/>
      <w:lvlJc w:val="left"/>
      <w:pPr>
        <w:tabs>
          <w:tab w:val="num" w:pos="3960"/>
        </w:tabs>
        <w:ind w:left="3960" w:hanging="360"/>
      </w:pPr>
      <w:rPr>
        <w:rFonts w:ascii="Arial" w:hAnsi="Arial" w:hint="default"/>
      </w:rPr>
    </w:lvl>
    <w:lvl w:ilvl="6" w:tplc="266EB1A6" w:tentative="1">
      <w:start w:val="1"/>
      <w:numFmt w:val="bullet"/>
      <w:lvlText w:val="•"/>
      <w:lvlJc w:val="left"/>
      <w:pPr>
        <w:tabs>
          <w:tab w:val="num" w:pos="4680"/>
        </w:tabs>
        <w:ind w:left="4680" w:hanging="360"/>
      </w:pPr>
      <w:rPr>
        <w:rFonts w:ascii="Arial" w:hAnsi="Arial" w:hint="default"/>
      </w:rPr>
    </w:lvl>
    <w:lvl w:ilvl="7" w:tplc="A0B6EFF2" w:tentative="1">
      <w:start w:val="1"/>
      <w:numFmt w:val="bullet"/>
      <w:lvlText w:val="•"/>
      <w:lvlJc w:val="left"/>
      <w:pPr>
        <w:tabs>
          <w:tab w:val="num" w:pos="5400"/>
        </w:tabs>
        <w:ind w:left="5400" w:hanging="360"/>
      </w:pPr>
      <w:rPr>
        <w:rFonts w:ascii="Arial" w:hAnsi="Arial" w:hint="default"/>
      </w:rPr>
    </w:lvl>
    <w:lvl w:ilvl="8" w:tplc="AA88CDE8" w:tentative="1">
      <w:start w:val="1"/>
      <w:numFmt w:val="bullet"/>
      <w:lvlText w:val="•"/>
      <w:lvlJc w:val="left"/>
      <w:pPr>
        <w:tabs>
          <w:tab w:val="num" w:pos="6120"/>
        </w:tabs>
        <w:ind w:left="6120" w:hanging="360"/>
      </w:pPr>
      <w:rPr>
        <w:rFonts w:ascii="Arial" w:hAnsi="Arial" w:hint="default"/>
      </w:rPr>
    </w:lvl>
  </w:abstractNum>
  <w:abstractNum w:abstractNumId="22" w15:restartNumberingAfterBreak="0">
    <w:nsid w:val="52F00DD6"/>
    <w:multiLevelType w:val="hybridMultilevel"/>
    <w:tmpl w:val="EC38A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C6384F"/>
    <w:multiLevelType w:val="multilevel"/>
    <w:tmpl w:val="FDE86A4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4" w15:restartNumberingAfterBreak="0">
    <w:nsid w:val="67A908C2"/>
    <w:multiLevelType w:val="multilevel"/>
    <w:tmpl w:val="748EEAE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516" w:hanging="720"/>
      </w:pPr>
      <w:rPr>
        <w:rFonts w:hint="default"/>
      </w:rPr>
    </w:lvl>
    <w:lvl w:ilvl="3">
      <w:start w:val="1"/>
      <w:numFmt w:val="decimal"/>
      <w:lvlText w:val="%1.%2.%3.%4"/>
      <w:lvlJc w:val="left"/>
      <w:pPr>
        <w:ind w:left="1914" w:hanging="720"/>
      </w:pPr>
      <w:rPr>
        <w:rFonts w:hint="default"/>
      </w:rPr>
    </w:lvl>
    <w:lvl w:ilvl="4">
      <w:start w:val="1"/>
      <w:numFmt w:val="decimal"/>
      <w:lvlText w:val="%1.%2.%3.%4.%5"/>
      <w:lvlJc w:val="left"/>
      <w:pPr>
        <w:ind w:left="2672" w:hanging="1080"/>
      </w:pPr>
      <w:rPr>
        <w:rFonts w:hint="default"/>
      </w:rPr>
    </w:lvl>
    <w:lvl w:ilvl="5">
      <w:start w:val="1"/>
      <w:numFmt w:val="decimal"/>
      <w:lvlText w:val="%1.%2.%3.%4.%5.%6"/>
      <w:lvlJc w:val="left"/>
      <w:pPr>
        <w:ind w:left="3070" w:hanging="1080"/>
      </w:pPr>
      <w:rPr>
        <w:rFonts w:hint="default"/>
      </w:rPr>
    </w:lvl>
    <w:lvl w:ilvl="6">
      <w:start w:val="1"/>
      <w:numFmt w:val="decimal"/>
      <w:lvlText w:val="%1.%2.%3.%4.%5.%6.%7"/>
      <w:lvlJc w:val="left"/>
      <w:pPr>
        <w:ind w:left="3828" w:hanging="1440"/>
      </w:pPr>
      <w:rPr>
        <w:rFonts w:hint="default"/>
      </w:rPr>
    </w:lvl>
    <w:lvl w:ilvl="7">
      <w:start w:val="1"/>
      <w:numFmt w:val="decimal"/>
      <w:lvlText w:val="%1.%2.%3.%4.%5.%6.%7.%8"/>
      <w:lvlJc w:val="left"/>
      <w:pPr>
        <w:ind w:left="4226" w:hanging="1440"/>
      </w:pPr>
      <w:rPr>
        <w:rFonts w:hint="default"/>
      </w:rPr>
    </w:lvl>
    <w:lvl w:ilvl="8">
      <w:start w:val="1"/>
      <w:numFmt w:val="decimal"/>
      <w:lvlText w:val="%1.%2.%3.%4.%5.%6.%7.%8.%9"/>
      <w:lvlJc w:val="left"/>
      <w:pPr>
        <w:ind w:left="4984" w:hanging="1800"/>
      </w:pPr>
      <w:rPr>
        <w:rFonts w:hint="default"/>
      </w:rPr>
    </w:lvl>
  </w:abstractNum>
  <w:abstractNum w:abstractNumId="25" w15:restartNumberingAfterBreak="0">
    <w:nsid w:val="6E905874"/>
    <w:multiLevelType w:val="hybridMultilevel"/>
    <w:tmpl w:val="2452DEB0"/>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6F4664"/>
    <w:multiLevelType w:val="hybridMultilevel"/>
    <w:tmpl w:val="36D623D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FC40B05"/>
    <w:multiLevelType w:val="hybridMultilevel"/>
    <w:tmpl w:val="372ACDE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DD0D45"/>
    <w:multiLevelType w:val="hybridMultilevel"/>
    <w:tmpl w:val="8578EB2C"/>
    <w:lvl w:ilvl="0" w:tplc="BE72B010">
      <w:start w:val="1"/>
      <w:numFmt w:val="bullet"/>
      <w:lvlText w:val="•"/>
      <w:lvlJc w:val="left"/>
      <w:pPr>
        <w:tabs>
          <w:tab w:val="num" w:pos="720"/>
        </w:tabs>
        <w:ind w:left="720" w:hanging="360"/>
      </w:pPr>
      <w:rPr>
        <w:rFonts w:ascii="Arial" w:hAnsi="Arial" w:hint="default"/>
      </w:rPr>
    </w:lvl>
    <w:lvl w:ilvl="1" w:tplc="F4CE2C9E" w:tentative="1">
      <w:start w:val="1"/>
      <w:numFmt w:val="bullet"/>
      <w:lvlText w:val="•"/>
      <w:lvlJc w:val="left"/>
      <w:pPr>
        <w:tabs>
          <w:tab w:val="num" w:pos="1440"/>
        </w:tabs>
        <w:ind w:left="1440" w:hanging="360"/>
      </w:pPr>
      <w:rPr>
        <w:rFonts w:ascii="Arial" w:hAnsi="Arial" w:hint="default"/>
      </w:rPr>
    </w:lvl>
    <w:lvl w:ilvl="2" w:tplc="13169A30" w:tentative="1">
      <w:start w:val="1"/>
      <w:numFmt w:val="bullet"/>
      <w:lvlText w:val="•"/>
      <w:lvlJc w:val="left"/>
      <w:pPr>
        <w:tabs>
          <w:tab w:val="num" w:pos="2160"/>
        </w:tabs>
        <w:ind w:left="2160" w:hanging="360"/>
      </w:pPr>
      <w:rPr>
        <w:rFonts w:ascii="Arial" w:hAnsi="Arial" w:hint="default"/>
      </w:rPr>
    </w:lvl>
    <w:lvl w:ilvl="3" w:tplc="BA4C979E" w:tentative="1">
      <w:start w:val="1"/>
      <w:numFmt w:val="bullet"/>
      <w:lvlText w:val="•"/>
      <w:lvlJc w:val="left"/>
      <w:pPr>
        <w:tabs>
          <w:tab w:val="num" w:pos="2880"/>
        </w:tabs>
        <w:ind w:left="2880" w:hanging="360"/>
      </w:pPr>
      <w:rPr>
        <w:rFonts w:ascii="Arial" w:hAnsi="Arial" w:hint="default"/>
      </w:rPr>
    </w:lvl>
    <w:lvl w:ilvl="4" w:tplc="09F2D95A" w:tentative="1">
      <w:start w:val="1"/>
      <w:numFmt w:val="bullet"/>
      <w:lvlText w:val="•"/>
      <w:lvlJc w:val="left"/>
      <w:pPr>
        <w:tabs>
          <w:tab w:val="num" w:pos="3600"/>
        </w:tabs>
        <w:ind w:left="3600" w:hanging="360"/>
      </w:pPr>
      <w:rPr>
        <w:rFonts w:ascii="Arial" w:hAnsi="Arial" w:hint="default"/>
      </w:rPr>
    </w:lvl>
    <w:lvl w:ilvl="5" w:tplc="DAEC1570" w:tentative="1">
      <w:start w:val="1"/>
      <w:numFmt w:val="bullet"/>
      <w:lvlText w:val="•"/>
      <w:lvlJc w:val="left"/>
      <w:pPr>
        <w:tabs>
          <w:tab w:val="num" w:pos="4320"/>
        </w:tabs>
        <w:ind w:left="4320" w:hanging="360"/>
      </w:pPr>
      <w:rPr>
        <w:rFonts w:ascii="Arial" w:hAnsi="Arial" w:hint="default"/>
      </w:rPr>
    </w:lvl>
    <w:lvl w:ilvl="6" w:tplc="EB244708" w:tentative="1">
      <w:start w:val="1"/>
      <w:numFmt w:val="bullet"/>
      <w:lvlText w:val="•"/>
      <w:lvlJc w:val="left"/>
      <w:pPr>
        <w:tabs>
          <w:tab w:val="num" w:pos="5040"/>
        </w:tabs>
        <w:ind w:left="5040" w:hanging="360"/>
      </w:pPr>
      <w:rPr>
        <w:rFonts w:ascii="Arial" w:hAnsi="Arial" w:hint="default"/>
      </w:rPr>
    </w:lvl>
    <w:lvl w:ilvl="7" w:tplc="5366D93A" w:tentative="1">
      <w:start w:val="1"/>
      <w:numFmt w:val="bullet"/>
      <w:lvlText w:val="•"/>
      <w:lvlJc w:val="left"/>
      <w:pPr>
        <w:tabs>
          <w:tab w:val="num" w:pos="5760"/>
        </w:tabs>
        <w:ind w:left="5760" w:hanging="360"/>
      </w:pPr>
      <w:rPr>
        <w:rFonts w:ascii="Arial" w:hAnsi="Arial" w:hint="default"/>
      </w:rPr>
    </w:lvl>
    <w:lvl w:ilvl="8" w:tplc="025A85F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4E95A9D"/>
    <w:multiLevelType w:val="hybridMultilevel"/>
    <w:tmpl w:val="1ED2B560"/>
    <w:lvl w:ilvl="0" w:tplc="B47ECC60">
      <w:start w:val="1"/>
      <w:numFmt w:val="bullet"/>
      <w:lvlText w:val="•"/>
      <w:lvlJc w:val="left"/>
      <w:pPr>
        <w:tabs>
          <w:tab w:val="num" w:pos="720"/>
        </w:tabs>
        <w:ind w:left="720" w:hanging="360"/>
      </w:pPr>
      <w:rPr>
        <w:rFonts w:ascii="Arial" w:hAnsi="Arial" w:hint="default"/>
      </w:rPr>
    </w:lvl>
    <w:lvl w:ilvl="1" w:tplc="0EC029D4" w:tentative="1">
      <w:start w:val="1"/>
      <w:numFmt w:val="bullet"/>
      <w:lvlText w:val="•"/>
      <w:lvlJc w:val="left"/>
      <w:pPr>
        <w:tabs>
          <w:tab w:val="num" w:pos="1440"/>
        </w:tabs>
        <w:ind w:left="1440" w:hanging="360"/>
      </w:pPr>
      <w:rPr>
        <w:rFonts w:ascii="Arial" w:hAnsi="Arial" w:hint="default"/>
      </w:rPr>
    </w:lvl>
    <w:lvl w:ilvl="2" w:tplc="3934E82C" w:tentative="1">
      <w:start w:val="1"/>
      <w:numFmt w:val="bullet"/>
      <w:lvlText w:val="•"/>
      <w:lvlJc w:val="left"/>
      <w:pPr>
        <w:tabs>
          <w:tab w:val="num" w:pos="2160"/>
        </w:tabs>
        <w:ind w:left="2160" w:hanging="360"/>
      </w:pPr>
      <w:rPr>
        <w:rFonts w:ascii="Arial" w:hAnsi="Arial" w:hint="default"/>
      </w:rPr>
    </w:lvl>
    <w:lvl w:ilvl="3" w:tplc="72DCFE46" w:tentative="1">
      <w:start w:val="1"/>
      <w:numFmt w:val="bullet"/>
      <w:lvlText w:val="•"/>
      <w:lvlJc w:val="left"/>
      <w:pPr>
        <w:tabs>
          <w:tab w:val="num" w:pos="2880"/>
        </w:tabs>
        <w:ind w:left="2880" w:hanging="360"/>
      </w:pPr>
      <w:rPr>
        <w:rFonts w:ascii="Arial" w:hAnsi="Arial" w:hint="default"/>
      </w:rPr>
    </w:lvl>
    <w:lvl w:ilvl="4" w:tplc="4F58345C" w:tentative="1">
      <w:start w:val="1"/>
      <w:numFmt w:val="bullet"/>
      <w:lvlText w:val="•"/>
      <w:lvlJc w:val="left"/>
      <w:pPr>
        <w:tabs>
          <w:tab w:val="num" w:pos="3600"/>
        </w:tabs>
        <w:ind w:left="3600" w:hanging="360"/>
      </w:pPr>
      <w:rPr>
        <w:rFonts w:ascii="Arial" w:hAnsi="Arial" w:hint="default"/>
      </w:rPr>
    </w:lvl>
    <w:lvl w:ilvl="5" w:tplc="2048BAAC" w:tentative="1">
      <w:start w:val="1"/>
      <w:numFmt w:val="bullet"/>
      <w:lvlText w:val="•"/>
      <w:lvlJc w:val="left"/>
      <w:pPr>
        <w:tabs>
          <w:tab w:val="num" w:pos="4320"/>
        </w:tabs>
        <w:ind w:left="4320" w:hanging="360"/>
      </w:pPr>
      <w:rPr>
        <w:rFonts w:ascii="Arial" w:hAnsi="Arial" w:hint="default"/>
      </w:rPr>
    </w:lvl>
    <w:lvl w:ilvl="6" w:tplc="07A6A530" w:tentative="1">
      <w:start w:val="1"/>
      <w:numFmt w:val="bullet"/>
      <w:lvlText w:val="•"/>
      <w:lvlJc w:val="left"/>
      <w:pPr>
        <w:tabs>
          <w:tab w:val="num" w:pos="5040"/>
        </w:tabs>
        <w:ind w:left="5040" w:hanging="360"/>
      </w:pPr>
      <w:rPr>
        <w:rFonts w:ascii="Arial" w:hAnsi="Arial" w:hint="default"/>
      </w:rPr>
    </w:lvl>
    <w:lvl w:ilvl="7" w:tplc="9BFEF27A" w:tentative="1">
      <w:start w:val="1"/>
      <w:numFmt w:val="bullet"/>
      <w:lvlText w:val="•"/>
      <w:lvlJc w:val="left"/>
      <w:pPr>
        <w:tabs>
          <w:tab w:val="num" w:pos="5760"/>
        </w:tabs>
        <w:ind w:left="5760" w:hanging="360"/>
      </w:pPr>
      <w:rPr>
        <w:rFonts w:ascii="Arial" w:hAnsi="Arial" w:hint="default"/>
      </w:rPr>
    </w:lvl>
    <w:lvl w:ilvl="8" w:tplc="D3CE430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58D06BB"/>
    <w:multiLevelType w:val="hybridMultilevel"/>
    <w:tmpl w:val="DC54FB3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1" w15:restartNumberingAfterBreak="0">
    <w:nsid w:val="75AB612C"/>
    <w:multiLevelType w:val="hybridMultilevel"/>
    <w:tmpl w:val="5BBA6908"/>
    <w:lvl w:ilvl="0" w:tplc="DC58A00E">
      <w:start w:val="1"/>
      <w:numFmt w:val="bullet"/>
      <w:lvlText w:val="•"/>
      <w:lvlJc w:val="left"/>
      <w:pPr>
        <w:tabs>
          <w:tab w:val="num" w:pos="720"/>
        </w:tabs>
        <w:ind w:left="720" w:hanging="360"/>
      </w:pPr>
      <w:rPr>
        <w:rFonts w:ascii="Arial" w:hAnsi="Arial" w:hint="default"/>
      </w:rPr>
    </w:lvl>
    <w:lvl w:ilvl="1" w:tplc="C00058A6" w:tentative="1">
      <w:start w:val="1"/>
      <w:numFmt w:val="bullet"/>
      <w:lvlText w:val="•"/>
      <w:lvlJc w:val="left"/>
      <w:pPr>
        <w:tabs>
          <w:tab w:val="num" w:pos="1440"/>
        </w:tabs>
        <w:ind w:left="1440" w:hanging="360"/>
      </w:pPr>
      <w:rPr>
        <w:rFonts w:ascii="Arial" w:hAnsi="Arial" w:hint="default"/>
      </w:rPr>
    </w:lvl>
    <w:lvl w:ilvl="2" w:tplc="6A7EE3A0" w:tentative="1">
      <w:start w:val="1"/>
      <w:numFmt w:val="bullet"/>
      <w:lvlText w:val="•"/>
      <w:lvlJc w:val="left"/>
      <w:pPr>
        <w:tabs>
          <w:tab w:val="num" w:pos="2160"/>
        </w:tabs>
        <w:ind w:left="2160" w:hanging="360"/>
      </w:pPr>
      <w:rPr>
        <w:rFonts w:ascii="Arial" w:hAnsi="Arial" w:hint="default"/>
      </w:rPr>
    </w:lvl>
    <w:lvl w:ilvl="3" w:tplc="EC089B78" w:tentative="1">
      <w:start w:val="1"/>
      <w:numFmt w:val="bullet"/>
      <w:lvlText w:val="•"/>
      <w:lvlJc w:val="left"/>
      <w:pPr>
        <w:tabs>
          <w:tab w:val="num" w:pos="2880"/>
        </w:tabs>
        <w:ind w:left="2880" w:hanging="360"/>
      </w:pPr>
      <w:rPr>
        <w:rFonts w:ascii="Arial" w:hAnsi="Arial" w:hint="default"/>
      </w:rPr>
    </w:lvl>
    <w:lvl w:ilvl="4" w:tplc="D5A80BDA" w:tentative="1">
      <w:start w:val="1"/>
      <w:numFmt w:val="bullet"/>
      <w:lvlText w:val="•"/>
      <w:lvlJc w:val="left"/>
      <w:pPr>
        <w:tabs>
          <w:tab w:val="num" w:pos="3600"/>
        </w:tabs>
        <w:ind w:left="3600" w:hanging="360"/>
      </w:pPr>
      <w:rPr>
        <w:rFonts w:ascii="Arial" w:hAnsi="Arial" w:hint="default"/>
      </w:rPr>
    </w:lvl>
    <w:lvl w:ilvl="5" w:tplc="1DB4C95E" w:tentative="1">
      <w:start w:val="1"/>
      <w:numFmt w:val="bullet"/>
      <w:lvlText w:val="•"/>
      <w:lvlJc w:val="left"/>
      <w:pPr>
        <w:tabs>
          <w:tab w:val="num" w:pos="4320"/>
        </w:tabs>
        <w:ind w:left="4320" w:hanging="360"/>
      </w:pPr>
      <w:rPr>
        <w:rFonts w:ascii="Arial" w:hAnsi="Arial" w:hint="default"/>
      </w:rPr>
    </w:lvl>
    <w:lvl w:ilvl="6" w:tplc="BD6A1A32" w:tentative="1">
      <w:start w:val="1"/>
      <w:numFmt w:val="bullet"/>
      <w:lvlText w:val="•"/>
      <w:lvlJc w:val="left"/>
      <w:pPr>
        <w:tabs>
          <w:tab w:val="num" w:pos="5040"/>
        </w:tabs>
        <w:ind w:left="5040" w:hanging="360"/>
      </w:pPr>
      <w:rPr>
        <w:rFonts w:ascii="Arial" w:hAnsi="Arial" w:hint="default"/>
      </w:rPr>
    </w:lvl>
    <w:lvl w:ilvl="7" w:tplc="49EE957A" w:tentative="1">
      <w:start w:val="1"/>
      <w:numFmt w:val="bullet"/>
      <w:lvlText w:val="•"/>
      <w:lvlJc w:val="left"/>
      <w:pPr>
        <w:tabs>
          <w:tab w:val="num" w:pos="5760"/>
        </w:tabs>
        <w:ind w:left="5760" w:hanging="360"/>
      </w:pPr>
      <w:rPr>
        <w:rFonts w:ascii="Arial" w:hAnsi="Arial" w:hint="default"/>
      </w:rPr>
    </w:lvl>
    <w:lvl w:ilvl="8" w:tplc="083E838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6DF1B74"/>
    <w:multiLevelType w:val="hybridMultilevel"/>
    <w:tmpl w:val="E80C9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BA3121"/>
    <w:multiLevelType w:val="hybridMultilevel"/>
    <w:tmpl w:val="046045C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4" w15:restartNumberingAfterBreak="0">
    <w:nsid w:val="7A0E2D82"/>
    <w:multiLevelType w:val="hybridMultilevel"/>
    <w:tmpl w:val="0E16C706"/>
    <w:lvl w:ilvl="0" w:tplc="BBCAA68A">
      <w:start w:val="1"/>
      <w:numFmt w:val="bullet"/>
      <w:lvlText w:val="•"/>
      <w:lvlJc w:val="left"/>
      <w:pPr>
        <w:tabs>
          <w:tab w:val="num" w:pos="720"/>
        </w:tabs>
        <w:ind w:left="720" w:hanging="360"/>
      </w:pPr>
      <w:rPr>
        <w:rFonts w:ascii="Arial" w:hAnsi="Arial" w:hint="default"/>
      </w:rPr>
    </w:lvl>
    <w:lvl w:ilvl="1" w:tplc="9F342888" w:tentative="1">
      <w:start w:val="1"/>
      <w:numFmt w:val="bullet"/>
      <w:lvlText w:val="•"/>
      <w:lvlJc w:val="left"/>
      <w:pPr>
        <w:tabs>
          <w:tab w:val="num" w:pos="1440"/>
        </w:tabs>
        <w:ind w:left="1440" w:hanging="360"/>
      </w:pPr>
      <w:rPr>
        <w:rFonts w:ascii="Arial" w:hAnsi="Arial" w:hint="default"/>
      </w:rPr>
    </w:lvl>
    <w:lvl w:ilvl="2" w:tplc="2C6E037A" w:tentative="1">
      <w:start w:val="1"/>
      <w:numFmt w:val="bullet"/>
      <w:lvlText w:val="•"/>
      <w:lvlJc w:val="left"/>
      <w:pPr>
        <w:tabs>
          <w:tab w:val="num" w:pos="2160"/>
        </w:tabs>
        <w:ind w:left="2160" w:hanging="360"/>
      </w:pPr>
      <w:rPr>
        <w:rFonts w:ascii="Arial" w:hAnsi="Arial" w:hint="default"/>
      </w:rPr>
    </w:lvl>
    <w:lvl w:ilvl="3" w:tplc="C6E860A8" w:tentative="1">
      <w:start w:val="1"/>
      <w:numFmt w:val="bullet"/>
      <w:lvlText w:val="•"/>
      <w:lvlJc w:val="left"/>
      <w:pPr>
        <w:tabs>
          <w:tab w:val="num" w:pos="2880"/>
        </w:tabs>
        <w:ind w:left="2880" w:hanging="360"/>
      </w:pPr>
      <w:rPr>
        <w:rFonts w:ascii="Arial" w:hAnsi="Arial" w:hint="default"/>
      </w:rPr>
    </w:lvl>
    <w:lvl w:ilvl="4" w:tplc="8C3A3522" w:tentative="1">
      <w:start w:val="1"/>
      <w:numFmt w:val="bullet"/>
      <w:lvlText w:val="•"/>
      <w:lvlJc w:val="left"/>
      <w:pPr>
        <w:tabs>
          <w:tab w:val="num" w:pos="3600"/>
        </w:tabs>
        <w:ind w:left="3600" w:hanging="360"/>
      </w:pPr>
      <w:rPr>
        <w:rFonts w:ascii="Arial" w:hAnsi="Arial" w:hint="default"/>
      </w:rPr>
    </w:lvl>
    <w:lvl w:ilvl="5" w:tplc="B6BAB126" w:tentative="1">
      <w:start w:val="1"/>
      <w:numFmt w:val="bullet"/>
      <w:lvlText w:val="•"/>
      <w:lvlJc w:val="left"/>
      <w:pPr>
        <w:tabs>
          <w:tab w:val="num" w:pos="4320"/>
        </w:tabs>
        <w:ind w:left="4320" w:hanging="360"/>
      </w:pPr>
      <w:rPr>
        <w:rFonts w:ascii="Arial" w:hAnsi="Arial" w:hint="default"/>
      </w:rPr>
    </w:lvl>
    <w:lvl w:ilvl="6" w:tplc="75188624" w:tentative="1">
      <w:start w:val="1"/>
      <w:numFmt w:val="bullet"/>
      <w:lvlText w:val="•"/>
      <w:lvlJc w:val="left"/>
      <w:pPr>
        <w:tabs>
          <w:tab w:val="num" w:pos="5040"/>
        </w:tabs>
        <w:ind w:left="5040" w:hanging="360"/>
      </w:pPr>
      <w:rPr>
        <w:rFonts w:ascii="Arial" w:hAnsi="Arial" w:hint="default"/>
      </w:rPr>
    </w:lvl>
    <w:lvl w:ilvl="7" w:tplc="94FE8232" w:tentative="1">
      <w:start w:val="1"/>
      <w:numFmt w:val="bullet"/>
      <w:lvlText w:val="•"/>
      <w:lvlJc w:val="left"/>
      <w:pPr>
        <w:tabs>
          <w:tab w:val="num" w:pos="5760"/>
        </w:tabs>
        <w:ind w:left="5760" w:hanging="360"/>
      </w:pPr>
      <w:rPr>
        <w:rFonts w:ascii="Arial" w:hAnsi="Arial" w:hint="default"/>
      </w:rPr>
    </w:lvl>
    <w:lvl w:ilvl="8" w:tplc="39BE903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A6707F4"/>
    <w:multiLevelType w:val="hybridMultilevel"/>
    <w:tmpl w:val="8E500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2790825">
    <w:abstractNumId w:val="23"/>
  </w:num>
  <w:num w:numId="2" w16cid:durableId="1997487096">
    <w:abstractNumId w:val="5"/>
  </w:num>
  <w:num w:numId="3" w16cid:durableId="1091974749">
    <w:abstractNumId w:val="24"/>
  </w:num>
  <w:num w:numId="4" w16cid:durableId="2108771892">
    <w:abstractNumId w:val="12"/>
  </w:num>
  <w:num w:numId="5" w16cid:durableId="741488667">
    <w:abstractNumId w:val="9"/>
  </w:num>
  <w:num w:numId="6" w16cid:durableId="1738047254">
    <w:abstractNumId w:val="15"/>
  </w:num>
  <w:num w:numId="7" w16cid:durableId="2060011778">
    <w:abstractNumId w:val="30"/>
  </w:num>
  <w:num w:numId="8" w16cid:durableId="718935952">
    <w:abstractNumId w:val="16"/>
  </w:num>
  <w:num w:numId="9" w16cid:durableId="94400167">
    <w:abstractNumId w:val="26"/>
  </w:num>
  <w:num w:numId="10" w16cid:durableId="2137482631">
    <w:abstractNumId w:val="13"/>
  </w:num>
  <w:num w:numId="11" w16cid:durableId="1651210600">
    <w:abstractNumId w:val="8"/>
  </w:num>
  <w:num w:numId="12" w16cid:durableId="1208879507">
    <w:abstractNumId w:val="11"/>
  </w:num>
  <w:num w:numId="13" w16cid:durableId="29840075">
    <w:abstractNumId w:val="34"/>
  </w:num>
  <w:num w:numId="14" w16cid:durableId="1372458382">
    <w:abstractNumId w:val="19"/>
  </w:num>
  <w:num w:numId="15" w16cid:durableId="2119372929">
    <w:abstractNumId w:val="28"/>
  </w:num>
  <w:num w:numId="16" w16cid:durableId="1353074101">
    <w:abstractNumId w:val="31"/>
  </w:num>
  <w:num w:numId="17" w16cid:durableId="1475366542">
    <w:abstractNumId w:val="22"/>
  </w:num>
  <w:num w:numId="18" w16cid:durableId="362440686">
    <w:abstractNumId w:val="35"/>
  </w:num>
  <w:num w:numId="19" w16cid:durableId="1280457973">
    <w:abstractNumId w:val="6"/>
  </w:num>
  <w:num w:numId="20" w16cid:durableId="1868179634">
    <w:abstractNumId w:val="18"/>
  </w:num>
  <w:num w:numId="21" w16cid:durableId="1905332766">
    <w:abstractNumId w:val="10"/>
  </w:num>
  <w:num w:numId="22" w16cid:durableId="1558199882">
    <w:abstractNumId w:val="25"/>
  </w:num>
  <w:num w:numId="23" w16cid:durableId="230426462">
    <w:abstractNumId w:val="7"/>
  </w:num>
  <w:num w:numId="24" w16cid:durableId="1267956611">
    <w:abstractNumId w:val="1"/>
  </w:num>
  <w:num w:numId="25" w16cid:durableId="1580141564">
    <w:abstractNumId w:val="17"/>
  </w:num>
  <w:num w:numId="26" w16cid:durableId="426538449">
    <w:abstractNumId w:val="2"/>
  </w:num>
  <w:num w:numId="27" w16cid:durableId="460029272">
    <w:abstractNumId w:val="33"/>
  </w:num>
  <w:num w:numId="28" w16cid:durableId="904953481">
    <w:abstractNumId w:val="21"/>
  </w:num>
  <w:num w:numId="29" w16cid:durableId="139425670">
    <w:abstractNumId w:val="29"/>
  </w:num>
  <w:num w:numId="30" w16cid:durableId="1217353962">
    <w:abstractNumId w:val="3"/>
  </w:num>
  <w:num w:numId="31" w16cid:durableId="866722970">
    <w:abstractNumId w:val="27"/>
  </w:num>
  <w:num w:numId="32" w16cid:durableId="2042894038">
    <w:abstractNumId w:val="4"/>
  </w:num>
  <w:num w:numId="33" w16cid:durableId="399140655">
    <w:abstractNumId w:val="0"/>
  </w:num>
  <w:num w:numId="34" w16cid:durableId="1944730418">
    <w:abstractNumId w:val="14"/>
  </w:num>
  <w:num w:numId="35" w16cid:durableId="1682781658">
    <w:abstractNumId w:val="20"/>
  </w:num>
  <w:num w:numId="36" w16cid:durableId="130096237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CA"/>
    <w:rsid w:val="00013D02"/>
    <w:rsid w:val="00064BCE"/>
    <w:rsid w:val="000A0714"/>
    <w:rsid w:val="001516A4"/>
    <w:rsid w:val="001911F7"/>
    <w:rsid w:val="001B15BC"/>
    <w:rsid w:val="001B5A13"/>
    <w:rsid w:val="00226CC5"/>
    <w:rsid w:val="002B2BA7"/>
    <w:rsid w:val="00342A5E"/>
    <w:rsid w:val="00384F7C"/>
    <w:rsid w:val="00415251"/>
    <w:rsid w:val="00446B8C"/>
    <w:rsid w:val="004A48C2"/>
    <w:rsid w:val="004E24B1"/>
    <w:rsid w:val="004F1177"/>
    <w:rsid w:val="005112B5"/>
    <w:rsid w:val="00566ABF"/>
    <w:rsid w:val="0066346A"/>
    <w:rsid w:val="00666FB2"/>
    <w:rsid w:val="006B13BD"/>
    <w:rsid w:val="006D29F4"/>
    <w:rsid w:val="0075323F"/>
    <w:rsid w:val="00780454"/>
    <w:rsid w:val="00782F51"/>
    <w:rsid w:val="007D3706"/>
    <w:rsid w:val="00820CD7"/>
    <w:rsid w:val="00836EDE"/>
    <w:rsid w:val="008601E9"/>
    <w:rsid w:val="00881A21"/>
    <w:rsid w:val="009A3DE1"/>
    <w:rsid w:val="009A4F7B"/>
    <w:rsid w:val="00A40EFE"/>
    <w:rsid w:val="00A56474"/>
    <w:rsid w:val="00A769BB"/>
    <w:rsid w:val="00A944CC"/>
    <w:rsid w:val="00A97086"/>
    <w:rsid w:val="00AB288D"/>
    <w:rsid w:val="00AE21CB"/>
    <w:rsid w:val="00AF039A"/>
    <w:rsid w:val="00B716D6"/>
    <w:rsid w:val="00B8168C"/>
    <w:rsid w:val="00B82E1A"/>
    <w:rsid w:val="00BD1CCA"/>
    <w:rsid w:val="00BD6904"/>
    <w:rsid w:val="00C33624"/>
    <w:rsid w:val="00C86123"/>
    <w:rsid w:val="00D2080E"/>
    <w:rsid w:val="00DF2556"/>
    <w:rsid w:val="00E1714C"/>
    <w:rsid w:val="00E22DAB"/>
    <w:rsid w:val="00E32EFD"/>
    <w:rsid w:val="00E43FD8"/>
    <w:rsid w:val="00E46B0A"/>
    <w:rsid w:val="00E739CA"/>
    <w:rsid w:val="00E95422"/>
    <w:rsid w:val="00EC7F2D"/>
    <w:rsid w:val="00EE232D"/>
    <w:rsid w:val="00EF5FC7"/>
    <w:rsid w:val="00F23AA1"/>
    <w:rsid w:val="00F7689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D578C"/>
  <w15:docId w15:val="{8C775894-E299-4B7B-BA25-B46591E28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123"/>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BD1CCA"/>
    <w:pPr>
      <w:spacing w:after="160" w:line="259"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39"/>
    <w:rsid w:val="00BD1C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1CCA"/>
    <w:pPr>
      <w:tabs>
        <w:tab w:val="center" w:pos="4513"/>
        <w:tab w:val="right" w:pos="9026"/>
      </w:tabs>
    </w:pPr>
    <w:rPr>
      <w:rFonts w:asciiTheme="minorHAnsi" w:eastAsiaTheme="minorHAnsi" w:hAnsiTheme="minorHAnsi" w:cstheme="minorBidi"/>
      <w:sz w:val="22"/>
      <w:szCs w:val="22"/>
      <w:lang w:val="en-IN"/>
    </w:rPr>
  </w:style>
  <w:style w:type="character" w:customStyle="1" w:styleId="HeaderChar">
    <w:name w:val="Header Char"/>
    <w:basedOn w:val="DefaultParagraphFont"/>
    <w:link w:val="Header"/>
    <w:uiPriority w:val="99"/>
    <w:rsid w:val="00BD1CCA"/>
    <w:rPr>
      <w:rFonts w:asciiTheme="minorHAnsi" w:eastAsiaTheme="minorHAnsi" w:hAnsiTheme="minorHAnsi" w:cstheme="minorBidi"/>
      <w:sz w:val="22"/>
      <w:szCs w:val="22"/>
      <w:lang w:val="en-IN"/>
    </w:rPr>
  </w:style>
  <w:style w:type="paragraph" w:styleId="Footer">
    <w:name w:val="footer"/>
    <w:basedOn w:val="Normal"/>
    <w:link w:val="FooterChar"/>
    <w:uiPriority w:val="99"/>
    <w:unhideWhenUsed/>
    <w:rsid w:val="00BD1CCA"/>
    <w:pPr>
      <w:tabs>
        <w:tab w:val="center" w:pos="4513"/>
        <w:tab w:val="right" w:pos="9026"/>
      </w:tabs>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BD1CCA"/>
    <w:rPr>
      <w:rFonts w:asciiTheme="minorHAnsi" w:eastAsiaTheme="minorHAnsi" w:hAnsiTheme="minorHAnsi" w:cstheme="minorBidi"/>
      <w:sz w:val="22"/>
      <w:szCs w:val="22"/>
      <w:lang w:val="en-IN"/>
    </w:rPr>
  </w:style>
  <w:style w:type="paragraph" w:styleId="NormalWeb">
    <w:name w:val="Normal (Web)"/>
    <w:basedOn w:val="Normal"/>
    <w:link w:val="NormalWebChar"/>
    <w:uiPriority w:val="99"/>
    <w:unhideWhenUsed/>
    <w:rsid w:val="00BD1CCA"/>
    <w:pPr>
      <w:spacing w:before="100" w:beforeAutospacing="1" w:after="100" w:afterAutospacing="1"/>
    </w:pPr>
    <w:rPr>
      <w:sz w:val="24"/>
      <w:szCs w:val="24"/>
      <w:lang w:val="en-IN" w:eastAsia="en-IN"/>
    </w:rPr>
  </w:style>
  <w:style w:type="character" w:customStyle="1" w:styleId="NormalWebChar">
    <w:name w:val="Normal (Web) Char"/>
    <w:basedOn w:val="DefaultParagraphFont"/>
    <w:link w:val="NormalWeb"/>
    <w:uiPriority w:val="99"/>
    <w:locked/>
    <w:rsid w:val="00BD1CCA"/>
    <w:rPr>
      <w:sz w:val="24"/>
      <w:szCs w:val="24"/>
      <w:lang w:val="en-IN" w:eastAsia="en-IN"/>
    </w:rPr>
  </w:style>
  <w:style w:type="character" w:styleId="HTMLCode">
    <w:name w:val="HTML Code"/>
    <w:basedOn w:val="DefaultParagraphFont"/>
    <w:uiPriority w:val="99"/>
    <w:semiHidden/>
    <w:unhideWhenUsed/>
    <w:rsid w:val="00BD1CCA"/>
    <w:rPr>
      <w:rFonts w:ascii="Courier New" w:eastAsia="Times New Roman" w:hAnsi="Courier New" w:cs="Courier New"/>
      <w:sz w:val="20"/>
      <w:szCs w:val="20"/>
    </w:rPr>
  </w:style>
  <w:style w:type="character" w:customStyle="1" w:styleId="katex-mathml">
    <w:name w:val="katex-mathml"/>
    <w:basedOn w:val="DefaultParagraphFont"/>
    <w:rsid w:val="00BD1CCA"/>
  </w:style>
  <w:style w:type="character" w:customStyle="1" w:styleId="mord">
    <w:name w:val="mord"/>
    <w:basedOn w:val="DefaultParagraphFont"/>
    <w:rsid w:val="00BD1CCA"/>
  </w:style>
  <w:style w:type="paragraph" w:styleId="NoSpacing">
    <w:name w:val="No Spacing"/>
    <w:link w:val="NoSpacingChar"/>
    <w:uiPriority w:val="1"/>
    <w:qFormat/>
    <w:rsid w:val="00BD1CCA"/>
    <w:rPr>
      <w:rFonts w:asciiTheme="minorHAnsi" w:eastAsiaTheme="minorHAnsi" w:hAnsiTheme="minorHAnsi" w:cstheme="minorBidi"/>
      <w:sz w:val="22"/>
      <w:szCs w:val="22"/>
      <w:lang w:val="en-IN"/>
    </w:rPr>
  </w:style>
  <w:style w:type="character" w:styleId="Strong">
    <w:name w:val="Strong"/>
    <w:basedOn w:val="DefaultParagraphFont"/>
    <w:uiPriority w:val="22"/>
    <w:qFormat/>
    <w:rsid w:val="00BD1CCA"/>
    <w:rPr>
      <w:b/>
      <w:bCs/>
    </w:rPr>
  </w:style>
  <w:style w:type="character" w:styleId="Hyperlink">
    <w:name w:val="Hyperlink"/>
    <w:basedOn w:val="DefaultParagraphFont"/>
    <w:uiPriority w:val="99"/>
    <w:unhideWhenUsed/>
    <w:rsid w:val="00BD1CCA"/>
    <w:rPr>
      <w:color w:val="0000FF"/>
      <w:u w:val="single"/>
    </w:rPr>
  </w:style>
  <w:style w:type="character" w:styleId="Emphasis">
    <w:name w:val="Emphasis"/>
    <w:basedOn w:val="DefaultParagraphFont"/>
    <w:uiPriority w:val="20"/>
    <w:qFormat/>
    <w:rsid w:val="00BD1CCA"/>
    <w:rPr>
      <w:rFonts w:cs="Times New Roman"/>
      <w:i/>
    </w:rPr>
  </w:style>
  <w:style w:type="character" w:customStyle="1" w:styleId="comment-highlite">
    <w:name w:val="comment-highlite"/>
    <w:rsid w:val="00BD1CCA"/>
  </w:style>
  <w:style w:type="paragraph" w:customStyle="1" w:styleId="ja">
    <w:name w:val="ja"/>
    <w:basedOn w:val="Normal"/>
    <w:rsid w:val="00BD1CCA"/>
    <w:pPr>
      <w:spacing w:before="100" w:beforeAutospacing="1" w:after="100" w:afterAutospacing="1"/>
    </w:pPr>
    <w:rPr>
      <w:rFonts w:eastAsiaTheme="minorEastAsia"/>
      <w:sz w:val="24"/>
      <w:szCs w:val="24"/>
      <w:lang w:val="en-IN" w:eastAsia="en-IN"/>
    </w:rPr>
  </w:style>
  <w:style w:type="character" w:customStyle="1" w:styleId="emphasistypesmallcaps">
    <w:name w:val="emphasistypesmallcaps"/>
    <w:rsid w:val="00BD1CCA"/>
  </w:style>
  <w:style w:type="character" w:customStyle="1" w:styleId="title-text">
    <w:name w:val="title-text"/>
    <w:rsid w:val="00BD1CCA"/>
  </w:style>
  <w:style w:type="paragraph" w:customStyle="1" w:styleId="Heading41">
    <w:name w:val="Heading 41"/>
    <w:basedOn w:val="Normal"/>
    <w:next w:val="Normal"/>
    <w:uiPriority w:val="9"/>
    <w:semiHidden/>
    <w:unhideWhenUsed/>
    <w:qFormat/>
    <w:rsid w:val="00BD1CCA"/>
    <w:pPr>
      <w:keepNext/>
      <w:spacing w:before="240" w:after="60"/>
      <w:ind w:left="1728" w:hanging="648"/>
      <w:outlineLvl w:val="3"/>
    </w:pPr>
    <w:rPr>
      <w:rFonts w:asciiTheme="minorHAnsi" w:hAnsiTheme="minorHAnsi" w:cstheme="minorBidi"/>
      <w:b/>
      <w:bCs/>
      <w:sz w:val="28"/>
      <w:szCs w:val="28"/>
    </w:rPr>
  </w:style>
  <w:style w:type="paragraph" w:customStyle="1" w:styleId="Heading51">
    <w:name w:val="Heading 51"/>
    <w:basedOn w:val="Normal"/>
    <w:next w:val="Normal"/>
    <w:uiPriority w:val="9"/>
    <w:semiHidden/>
    <w:unhideWhenUsed/>
    <w:qFormat/>
    <w:rsid w:val="00BD1CCA"/>
    <w:pPr>
      <w:spacing w:before="240" w:after="60"/>
      <w:ind w:left="2232" w:hanging="792"/>
      <w:outlineLvl w:val="4"/>
    </w:pPr>
    <w:rPr>
      <w:rFonts w:asciiTheme="minorHAnsi" w:hAnsiTheme="minorHAnsi" w:cstheme="minorBidi"/>
      <w:b/>
      <w:bCs/>
      <w:i/>
      <w:iCs/>
      <w:sz w:val="26"/>
      <w:szCs w:val="26"/>
    </w:rPr>
  </w:style>
  <w:style w:type="paragraph" w:customStyle="1" w:styleId="Heading71">
    <w:name w:val="Heading 71"/>
    <w:basedOn w:val="Normal"/>
    <w:next w:val="Normal"/>
    <w:uiPriority w:val="9"/>
    <w:semiHidden/>
    <w:unhideWhenUsed/>
    <w:qFormat/>
    <w:rsid w:val="00BD1CCA"/>
    <w:pPr>
      <w:spacing w:before="240" w:after="60"/>
      <w:ind w:left="3240" w:hanging="1080"/>
      <w:outlineLvl w:val="6"/>
    </w:pPr>
    <w:rPr>
      <w:rFonts w:asciiTheme="minorHAnsi" w:hAnsiTheme="minorHAnsi" w:cstheme="minorBidi"/>
      <w:sz w:val="24"/>
      <w:szCs w:val="24"/>
    </w:rPr>
  </w:style>
  <w:style w:type="paragraph" w:customStyle="1" w:styleId="Heading81">
    <w:name w:val="Heading 81"/>
    <w:basedOn w:val="Normal"/>
    <w:next w:val="Normal"/>
    <w:uiPriority w:val="9"/>
    <w:semiHidden/>
    <w:unhideWhenUsed/>
    <w:qFormat/>
    <w:rsid w:val="00BD1CCA"/>
    <w:pPr>
      <w:spacing w:before="240" w:after="60"/>
      <w:ind w:left="3744" w:hanging="1224"/>
      <w:outlineLvl w:val="7"/>
    </w:pPr>
    <w:rPr>
      <w:rFonts w:asciiTheme="minorHAnsi" w:hAnsiTheme="minorHAnsi" w:cstheme="minorBidi"/>
      <w:i/>
      <w:iCs/>
      <w:sz w:val="24"/>
      <w:szCs w:val="24"/>
    </w:rPr>
  </w:style>
  <w:style w:type="paragraph" w:customStyle="1" w:styleId="Heading91">
    <w:name w:val="Heading 91"/>
    <w:basedOn w:val="Normal"/>
    <w:next w:val="Normal"/>
    <w:uiPriority w:val="9"/>
    <w:semiHidden/>
    <w:unhideWhenUsed/>
    <w:qFormat/>
    <w:rsid w:val="00BD1CCA"/>
    <w:pPr>
      <w:spacing w:before="240" w:after="60"/>
      <w:ind w:left="4320" w:hanging="1440"/>
      <w:outlineLvl w:val="8"/>
    </w:pPr>
    <w:rPr>
      <w:rFonts w:ascii="Cambria" w:hAnsi="Cambria" w:cs="Latha"/>
      <w:sz w:val="22"/>
      <w:szCs w:val="22"/>
    </w:rPr>
  </w:style>
  <w:style w:type="numbering" w:customStyle="1" w:styleId="NoList1">
    <w:name w:val="No List1"/>
    <w:next w:val="NoList"/>
    <w:uiPriority w:val="99"/>
    <w:semiHidden/>
    <w:unhideWhenUsed/>
    <w:rsid w:val="00BD1CCA"/>
  </w:style>
  <w:style w:type="character" w:customStyle="1" w:styleId="Heading4Char1">
    <w:name w:val="Heading 4 Char1"/>
    <w:basedOn w:val="DefaultParagraphFont"/>
    <w:uiPriority w:val="9"/>
    <w:semiHidden/>
    <w:rsid w:val="00BD1CCA"/>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BD1CCA"/>
    <w:rPr>
      <w:rFonts w:asciiTheme="majorHAnsi" w:eastAsiaTheme="majorEastAsia" w:hAnsiTheme="majorHAnsi" w:cstheme="majorBidi"/>
      <w:color w:val="365F91" w:themeColor="accent1" w:themeShade="BF"/>
    </w:rPr>
  </w:style>
  <w:style w:type="character" w:customStyle="1" w:styleId="Heading7Char1">
    <w:name w:val="Heading 7 Char1"/>
    <w:basedOn w:val="DefaultParagraphFont"/>
    <w:uiPriority w:val="9"/>
    <w:semiHidden/>
    <w:rsid w:val="00BD1CCA"/>
    <w:rPr>
      <w:rFonts w:asciiTheme="majorHAnsi" w:eastAsiaTheme="majorEastAsia" w:hAnsiTheme="majorHAnsi" w:cstheme="majorBidi"/>
      <w:i/>
      <w:iCs/>
      <w:color w:val="243F60" w:themeColor="accent1" w:themeShade="7F"/>
    </w:rPr>
  </w:style>
  <w:style w:type="character" w:customStyle="1" w:styleId="Heading8Char1">
    <w:name w:val="Heading 8 Char1"/>
    <w:basedOn w:val="DefaultParagraphFont"/>
    <w:uiPriority w:val="9"/>
    <w:semiHidden/>
    <w:rsid w:val="00BD1CC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BD1CCA"/>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013D02"/>
    <w:rPr>
      <w:sz w:val="16"/>
      <w:szCs w:val="16"/>
    </w:rPr>
  </w:style>
  <w:style w:type="paragraph" w:styleId="CommentText">
    <w:name w:val="annotation text"/>
    <w:basedOn w:val="Normal"/>
    <w:link w:val="CommentTextChar"/>
    <w:uiPriority w:val="99"/>
    <w:semiHidden/>
    <w:unhideWhenUsed/>
    <w:rsid w:val="00013D02"/>
  </w:style>
  <w:style w:type="character" w:customStyle="1" w:styleId="CommentTextChar">
    <w:name w:val="Comment Text Char"/>
    <w:basedOn w:val="DefaultParagraphFont"/>
    <w:link w:val="CommentText"/>
    <w:uiPriority w:val="99"/>
    <w:semiHidden/>
    <w:rsid w:val="00013D02"/>
  </w:style>
  <w:style w:type="paragraph" w:styleId="CommentSubject">
    <w:name w:val="annotation subject"/>
    <w:basedOn w:val="CommentText"/>
    <w:next w:val="CommentText"/>
    <w:link w:val="CommentSubjectChar"/>
    <w:uiPriority w:val="99"/>
    <w:semiHidden/>
    <w:unhideWhenUsed/>
    <w:rsid w:val="00013D02"/>
    <w:rPr>
      <w:b/>
      <w:bCs/>
    </w:rPr>
  </w:style>
  <w:style w:type="character" w:customStyle="1" w:styleId="CommentSubjectChar">
    <w:name w:val="Comment Subject Char"/>
    <w:basedOn w:val="CommentTextChar"/>
    <w:link w:val="CommentSubject"/>
    <w:uiPriority w:val="99"/>
    <w:semiHidden/>
    <w:rsid w:val="00013D02"/>
    <w:rPr>
      <w:b/>
      <w:bCs/>
    </w:rPr>
  </w:style>
  <w:style w:type="character" w:customStyle="1" w:styleId="NoSpacingChar">
    <w:name w:val="No Spacing Char"/>
    <w:basedOn w:val="DefaultParagraphFont"/>
    <w:link w:val="NoSpacing"/>
    <w:uiPriority w:val="1"/>
    <w:rsid w:val="004F1177"/>
    <w:rPr>
      <w:rFonts w:asciiTheme="minorHAnsi" w:eastAsiaTheme="minorHAnsi" w:hAnsiTheme="minorHAnsi" w:cstheme="minorBidi"/>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073450">
      <w:bodyDiv w:val="1"/>
      <w:marLeft w:val="0"/>
      <w:marRight w:val="0"/>
      <w:marTop w:val="0"/>
      <w:marBottom w:val="0"/>
      <w:divBdr>
        <w:top w:val="none" w:sz="0" w:space="0" w:color="auto"/>
        <w:left w:val="none" w:sz="0" w:space="0" w:color="auto"/>
        <w:bottom w:val="none" w:sz="0" w:space="0" w:color="auto"/>
        <w:right w:val="none" w:sz="0" w:space="0" w:color="auto"/>
      </w:divBdr>
    </w:div>
    <w:div w:id="450828537">
      <w:bodyDiv w:val="1"/>
      <w:marLeft w:val="0"/>
      <w:marRight w:val="0"/>
      <w:marTop w:val="0"/>
      <w:marBottom w:val="0"/>
      <w:divBdr>
        <w:top w:val="none" w:sz="0" w:space="0" w:color="auto"/>
        <w:left w:val="none" w:sz="0" w:space="0" w:color="auto"/>
        <w:bottom w:val="none" w:sz="0" w:space="0" w:color="auto"/>
        <w:right w:val="none" w:sz="0" w:space="0" w:color="auto"/>
      </w:divBdr>
    </w:div>
    <w:div w:id="703099371">
      <w:bodyDiv w:val="1"/>
      <w:marLeft w:val="0"/>
      <w:marRight w:val="0"/>
      <w:marTop w:val="0"/>
      <w:marBottom w:val="0"/>
      <w:divBdr>
        <w:top w:val="none" w:sz="0" w:space="0" w:color="auto"/>
        <w:left w:val="none" w:sz="0" w:space="0" w:color="auto"/>
        <w:bottom w:val="none" w:sz="0" w:space="0" w:color="auto"/>
        <w:right w:val="none" w:sz="0" w:space="0" w:color="auto"/>
      </w:divBdr>
    </w:div>
    <w:div w:id="913197626">
      <w:bodyDiv w:val="1"/>
      <w:marLeft w:val="0"/>
      <w:marRight w:val="0"/>
      <w:marTop w:val="0"/>
      <w:marBottom w:val="0"/>
      <w:divBdr>
        <w:top w:val="none" w:sz="0" w:space="0" w:color="auto"/>
        <w:left w:val="none" w:sz="0" w:space="0" w:color="auto"/>
        <w:bottom w:val="none" w:sz="0" w:space="0" w:color="auto"/>
        <w:right w:val="none" w:sz="0" w:space="0" w:color="auto"/>
      </w:divBdr>
    </w:div>
    <w:div w:id="1484084294">
      <w:bodyDiv w:val="1"/>
      <w:marLeft w:val="0"/>
      <w:marRight w:val="0"/>
      <w:marTop w:val="0"/>
      <w:marBottom w:val="0"/>
      <w:divBdr>
        <w:top w:val="none" w:sz="0" w:space="0" w:color="auto"/>
        <w:left w:val="none" w:sz="0" w:space="0" w:color="auto"/>
        <w:bottom w:val="none" w:sz="0" w:space="0" w:color="auto"/>
        <w:right w:val="none" w:sz="0" w:space="0" w:color="auto"/>
      </w:divBdr>
    </w:div>
    <w:div w:id="19264577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yperlink" Target="http://kiv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1293</TotalTime>
  <Pages>56</Pages>
  <Words>5217</Words>
  <Characters>29740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basic weather app</vt:lpstr>
    </vt:vector>
  </TitlesOfParts>
  <Company/>
  <LinksUpToDate>false</LinksUpToDate>
  <CharactersWithSpaces>34888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weather app</dc:title>
  <dc:creator>EMG</dc:creator>
  <cp:lastModifiedBy>KILLER VENKATESH</cp:lastModifiedBy>
  <cp:revision>34</cp:revision>
  <dcterms:created xsi:type="dcterms:W3CDTF">2024-01-06T07:30:00Z</dcterms:created>
  <dcterms:modified xsi:type="dcterms:W3CDTF">2024-03-27T13:09:00Z</dcterms:modified>
</cp:coreProperties>
</file>